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gif" ContentType="image/gif"> </Default>
  <Default Extension="jpg" ContentType="image/jpg"> </Default>
  <Default Extension="jpeg" ContentType="image/jpeg"> </Default>
  <Default Extension="bmp" ContentType="image/bmp"> </Default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0835D" w14:textId="43906CA2" w:rsidR="00E50120" w:rsidRPr="00D02B60" w:rsidRDefault="00E50120" w:rsidP="005755A5">
      <w:pPr>
        <w:tabs>
          <w:tab w:val="left" w:pos="3780"/>
        </w:tabs>
        <w:ind w:right="-18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noProof/>
        </w:rPr>
        <w:drawing>
          <wp:inline distT="0" distB="0" distL="0" distR="0" wp14:anchorId="3364FCB9" wp14:editId="7E41F63D">
            <wp:extent cx="514350" cy="904875"/>
            <wp:effectExtent l="0" t="0" r="0" b="0"/>
            <wp:docPr id="1" name="Picture 1" descr="logo_b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_bi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2B60">
        <w:rPr>
          <w:rFonts w:ascii="TH SarabunPSK" w:hAnsi="TH SarabunPSK" w:cs="TH SarabunPSK"/>
          <w:sz w:val="32"/>
          <w:szCs w:val="32"/>
        </w:rPr>
        <w:tab/>
      </w:r>
      <w:r w:rsidRPr="0070148A">
        <w:rPr>
          <w:rFonts w:ascii="TH SarabunPSK" w:hAnsi="TH SarabunPSK" w:cs="TH SarabunPSK"/>
          <w:b/>
          <w:bCs/>
          <w:sz w:val="40"/>
          <w:szCs w:val="40"/>
          <w:cs/>
        </w:rPr>
        <w:t>บันทึกข้อความ</w:t>
      </w:r>
    </w:p>
    <w:p w14:paraId="0E9C57DC" w14:textId="77777777" w:rsidR="00E50120" w:rsidRPr="00AE3D3F" w:rsidRDefault="00E50120" w:rsidP="005755A5">
      <w:pPr>
        <w:tabs>
          <w:tab w:val="left" w:pos="3780"/>
        </w:tabs>
        <w:jc w:val="thaiDistribute"/>
        <w:rPr>
          <w:rFonts w:ascii="TH SarabunPSK" w:hAnsi="TH SarabunPSK" w:cs="TH SarabunPSK"/>
          <w:spacing w:val="-8"/>
          <w:sz w:val="32"/>
          <w:szCs w:val="32"/>
          <w:cs/>
        </w:rPr>
      </w:pPr>
      <w:r w:rsidRPr="00AE3D3F">
        <w:rPr>
          <w:rFonts w:ascii="TH SarabunPSK" w:hAnsi="TH SarabunPSK" w:cs="TH SarabunPSK"/>
          <w:b/>
          <w:bCs/>
          <w:sz w:val="32"/>
          <w:szCs w:val="32"/>
          <w:cs/>
        </w:rPr>
        <w:t>ส่วน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งาน</w:t>
      </w:r>
      <w:r w:rsidRPr="00AE3D3F">
        <w:rPr>
          <w:rFonts w:ascii="TH SarabunPSK" w:hAnsi="TH SarabunPSK" w:cs="TH SarabunPSK"/>
          <w:b/>
          <w:bCs/>
          <w:sz w:val="32"/>
          <w:szCs w:val="32"/>
          <w:cs/>
        </w:rPr>
        <w:t xml:space="preserve">  </w:t>
      </w:r>
      <w:r w:rsidRPr="00FA542C">
        <w:rPr>
          <w:rFonts w:ascii="TH SarabunPSK" w:hAnsi="TH SarabunPSK" w:cs="TH SarabunPSK"/>
          <w:spacing w:val="-8"/>
          <w:sz w:val="32"/>
          <w:szCs w:val="32"/>
          <w:cs/>
        </w:rPr>
        <w:t>สำนักงานอธิการบดี ศูนย์จริยธรรมการวิจัยในมนุษย์</w:t>
      </w:r>
      <w:r w:rsidRPr="00AE3D3F">
        <w:rPr>
          <w:rFonts w:ascii="TH SarabunPSK" w:hAnsi="TH SarabunPSK" w:cs="TH SarabunPSK"/>
          <w:spacing w:val="-8"/>
          <w:sz w:val="32"/>
          <w:szCs w:val="32"/>
          <w:cs/>
        </w:rPr>
        <w:t xml:space="preserve"> </w:t>
      </w:r>
      <w:r w:rsidRPr="00AE3D3F">
        <w:rPr>
          <w:rFonts w:ascii="TH SarabunPSK" w:hAnsi="TH SarabunPSK" w:cs="TH SarabunPSK"/>
          <w:b/>
          <w:bCs/>
          <w:spacing w:val="-8"/>
          <w:sz w:val="32"/>
          <w:szCs w:val="32"/>
          <w:cs/>
        </w:rPr>
        <w:t>โทร.</w:t>
      </w:r>
      <w:r w:rsidRPr="00AE3D3F">
        <w:rPr>
          <w:rFonts w:ascii="TH SarabunPSK" w:hAnsi="TH SarabunPSK" w:cs="TH SarabunPSK"/>
          <w:spacing w:val="-8"/>
          <w:sz w:val="32"/>
          <w:szCs w:val="32"/>
          <w:cs/>
        </w:rPr>
        <w:t xml:space="preserve"> </w:t>
      </w:r>
      <w:r w:rsidRPr="00AE3D3F">
        <w:rPr>
          <w:rFonts w:ascii="TH SarabunPSK" w:hAnsi="TH SarabunPSK" w:cs="TH SarabunPSK"/>
          <w:spacing w:val="-8"/>
          <w:sz w:val="32"/>
          <w:szCs w:val="32"/>
        </w:rPr>
        <w:t>67133, 67134</w:t>
      </w:r>
    </w:p>
    <w:p w14:paraId="1EE35AEE" w14:textId="4668BD53" w:rsidR="00E50120" w:rsidRPr="0096393E" w:rsidRDefault="00E50120" w:rsidP="005755A5">
      <w:pPr>
        <w:rPr>
          <w:rFonts w:ascii="TH SarabunPSK" w:hAnsi="TH SarabunPSK" w:cs="TH SarabunPSK"/>
          <w:sz w:val="32"/>
          <w:szCs w:val="32"/>
          <w:cs/>
        </w:rPr>
      </w:pPr>
      <w:r w:rsidRPr="00AE3D3F">
        <w:rPr>
          <w:rFonts w:ascii="TH SarabunPSK" w:hAnsi="TH SarabunPSK" w:cs="TH SarabunPSK"/>
          <w:b/>
          <w:bCs/>
          <w:sz w:val="32"/>
          <w:szCs w:val="32"/>
          <w:cs/>
        </w:rPr>
        <w:t xml:space="preserve">ที่  </w:t>
      </w:r>
      <w:r>
        <w:rPr>
          <w:rFonts w:ascii="TH Sarabun New" w:hAnsi="TH Sarabun New" w:cs="TH Sarabun New" w:hint="cs"/>
          <w:sz w:val="32"/>
          <w:szCs w:val="32"/>
          <w:cs/>
        </w:rPr>
        <w:t>อว 660201.2.3/</w:t>
      </w:r>
      <w:r w:rsidRPr="00AE3D3F">
        <w:rPr>
          <w:rFonts w:ascii="TH SarabunPSK" w:hAnsi="TH SarabunPSK" w:cs="TH SarabunPSK"/>
          <w:sz w:val="32"/>
          <w:szCs w:val="32"/>
        </w:rPr>
        <w:tab/>
      </w:r>
      <w:r w:rsidRPr="00AE3D3F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0"/>
          <w:szCs w:val="30"/>
          <w:cs/>
        </w:rPr>
        <w:t>วันที่</w:t>
      </w:r>
      <w:r>
        <w:rPr>
          <w:rFonts w:ascii="TH SarabunPSK" w:hAnsi="TH SarabunPSK" w:cs="TH SarabunPSK"/>
          <w:sz w:val="30"/>
          <w:szCs w:val="30"/>
          <w:cs/>
        </w:rPr>
        <w:t xml:space="preserve"> </w:t>
      </w:r>
      <w:r w:rsidR="006B0603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E13C46">
        <w:rPr>
          <w:rFonts w:ascii="TH SarabunPSK" w:hAnsi="TH SarabunPSK" w:cs="TH SarabunPSK"/>
          <w:sz w:val="30"/>
          <w:szCs w:val="30"/>
        </w:rPr>
        <w:t xml:space="preserve">02 มิถุนายน 2569</w:t>
      </w:r>
    </w:p>
    <w:p w14:paraId="1324254B" w14:textId="77777777" w:rsidR="00E50120" w:rsidRPr="00212B4C" w:rsidRDefault="00E50120" w:rsidP="005755A5">
      <w:pPr>
        <w:ind w:right="-9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12B4C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Pr="00212B4C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212B4C">
        <w:rPr>
          <w:rFonts w:ascii="TH SarabunPSK" w:hAnsi="TH SarabunPSK" w:cs="TH SarabunPSK"/>
          <w:sz w:val="32"/>
          <w:szCs w:val="32"/>
        </w:rPr>
        <w:tab/>
      </w:r>
      <w:r w:rsidRPr="00212B4C">
        <w:rPr>
          <w:rFonts w:ascii="TH SarabunPSK" w:hAnsi="TH SarabunPSK" w:cs="TH SarabunPSK"/>
          <w:sz w:val="32"/>
          <w:szCs w:val="32"/>
          <w:cs/>
        </w:rPr>
        <w:t xml:space="preserve">แจ้งผลการพิจารณาด้านจริยธรรมการวิจัยในมนุษย์  </w:t>
      </w:r>
    </w:p>
    <w:p w14:paraId="6CB77700" w14:textId="01965F2C" w:rsidR="00E50120" w:rsidRPr="00212B4C" w:rsidRDefault="00E50120" w:rsidP="00CC2207">
      <w:pPr>
        <w:ind w:right="-9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12B4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เรียน </w:t>
      </w:r>
      <w:r w:rsidRPr="00212B4C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212B4C">
        <w:rPr>
          <w:rFonts w:ascii="TH SarabunPSK" w:hAnsi="TH SarabunPSK" w:cs="TH SarabunPSK"/>
          <w:sz w:val="32"/>
          <w:szCs w:val="32"/>
          <w:cs/>
        </w:rPr>
        <w:tab/>
      </w:r>
      <w:r w:rsidR="00E13C46">
        <w:rPr>
          <w:rFonts w:ascii="TH SarabunPSK" w:hAnsi="TH SarabunPSK" w:cs="TH SarabunPSK"/>
          <w:sz w:val="30"/>
          <w:szCs w:val="30"/>
        </w:rPr>
        <w:t xml:space="preserve">ษมาภรณ์ พรหมสาขา ณ สกลนคร</w:t>
      </w:r>
      <w:r w:rsidR="0096393E" w:rsidRPr="00D37FDE">
        <w:rPr>
          <w:rFonts w:ascii="TH SarabunPSK" w:hAnsi="TH SarabunPSK" w:cs="TH SarabunPSK"/>
          <w:sz w:val="30"/>
          <w:szCs w:val="30"/>
        </w:rPr>
        <w:t xml:space="preserve"> (</w:t>
      </w:r>
      <w:r w:rsidR="00E13C46">
        <w:rPr>
          <w:rFonts w:ascii="TH SarabunPSK" w:hAnsi="TH SarabunPSK" w:cs="TH SarabunPSK"/>
          <w:color w:val="000000"/>
          <w:sz w:val="30"/>
          <w:szCs w:val="30"/>
        </w:rPr>
        <w:t xml:space="preserve">สำนักงานอธิการบดี</w:t>
      </w:r>
      <w:r w:rsidR="0096393E" w:rsidRPr="00D37FDE">
        <w:rPr>
          <w:rFonts w:ascii="TH SarabunPSK" w:hAnsi="TH SarabunPSK" w:cs="TH SarabunPSK"/>
          <w:sz w:val="30"/>
          <w:szCs w:val="30"/>
        </w:rPr>
        <w:t>)</w:t>
      </w:r>
    </w:p>
    <w:p w14:paraId="555D2326" w14:textId="77777777" w:rsidR="00E50120" w:rsidRPr="00212B4C" w:rsidRDefault="00E50120" w:rsidP="00BD3D3E">
      <w:pPr>
        <w:ind w:right="-90" w:firstLine="1260"/>
        <w:rPr>
          <w:rFonts w:ascii="TH SarabunPSK" w:hAnsi="TH SarabunPSK" w:cs="TH SarabunPSK"/>
          <w:sz w:val="32"/>
          <w:szCs w:val="32"/>
        </w:rPr>
      </w:pPr>
    </w:p>
    <w:p w14:paraId="711A5539" w14:textId="2CCE15E2" w:rsidR="00E50120" w:rsidRDefault="00E50120" w:rsidP="00E9391A">
      <w:pPr>
        <w:pStyle w:val="a5"/>
        <w:shd w:val="clear" w:color="auto" w:fill="FFFFFF"/>
        <w:spacing w:before="0" w:beforeAutospacing="0" w:after="200" w:afterAutospacing="0" w:line="230" w:lineRule="atLeast"/>
        <w:ind w:firstLine="720"/>
        <w:rPr>
          <w:rFonts w:ascii="TH SarabunPSK" w:hAnsi="TH SarabunPSK" w:cs="TH SarabunPSK"/>
          <w:sz w:val="32"/>
          <w:szCs w:val="32"/>
        </w:rPr>
      </w:pPr>
      <w:r w:rsidRPr="00212B4C">
        <w:rPr>
          <w:rFonts w:ascii="TH SarabunPSK" w:hAnsi="TH SarabunPSK" w:cs="TH SarabunPSK"/>
          <w:sz w:val="32"/>
          <w:szCs w:val="32"/>
          <w:cs/>
        </w:rPr>
        <w:t xml:space="preserve">ตามที่ท่านได้ยื่นเสนอโครงการวิจัยเพื่อขอรับการยกเว้นการพิจารณาจริยธรรมการวิจัยในมนุษย์ฯ  เรื่อง </w:t>
      </w:r>
      <w:r w:rsidR="0096393E" w:rsidRPr="0096393E">
        <w:rPr>
          <w:rFonts w:ascii="TH SarabunPSK" w:hAnsi="TH SarabunPSK" w:cs="TH SarabunPSK"/>
          <w:sz w:val="32"/>
          <w:szCs w:val="32"/>
          <w:cs/>
        </w:rPr>
        <w:t>“</w:t>
      </w:r>
      <w:r w:rsidR="00E13C46">
        <w:rPr>
          <w:rFonts w:ascii="TH SarabunPSK" w:hAnsi="TH SarabunPSK" w:cs="TH SarabunPSK"/>
          <w:sz w:val="32"/>
          <w:szCs w:val="32"/>
        </w:rPr>
        <w:t xml:space="preserve">ทดสอบ 7-2-63</w:t>
      </w:r>
      <w:r w:rsidR="0096393E" w:rsidRPr="0096393E">
        <w:rPr>
          <w:rFonts w:ascii="TH SarabunPSK" w:hAnsi="TH SarabunPSK" w:cs="TH SarabunPSK"/>
          <w:sz w:val="32"/>
          <w:szCs w:val="32"/>
        </w:rPr>
        <w:t>” (</w:t>
      </w:r>
      <w:r w:rsidR="00E13C46">
        <w:rPr>
          <w:rFonts w:ascii="TH SarabunPSK" w:hAnsi="TH SarabunPSK" w:cs="TH SarabunPSK"/>
          <w:sz w:val="32"/>
          <w:szCs w:val="32"/>
        </w:rPr>
        <w:t xml:space="preserve">test 7-3-63</w:t>
      </w:r>
      <w:r w:rsidR="0096393E" w:rsidRPr="0096393E">
        <w:rPr>
          <w:rFonts w:ascii="TH SarabunPSK" w:hAnsi="TH SarabunPSK" w:cs="TH SarabunPSK"/>
          <w:sz w:val="32"/>
          <w:szCs w:val="32"/>
        </w:rPr>
        <w:t>)</w:t>
      </w:r>
    </w:p>
    <w:p w14:paraId="1A44658B" w14:textId="65670C77" w:rsidR="00E50120" w:rsidRPr="00E9391A" w:rsidRDefault="00E50120" w:rsidP="00E9391A">
      <w:pPr>
        <w:pStyle w:val="a5"/>
        <w:shd w:val="clear" w:color="auto" w:fill="FFFFFF"/>
        <w:spacing w:before="0" w:beforeAutospacing="0" w:after="200" w:afterAutospacing="0" w:line="230" w:lineRule="atLeast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12B4C">
        <w:rPr>
          <w:rFonts w:ascii="TH SarabunPSK" w:hAnsi="TH SarabunPSK" w:cs="TH SarabunPSK"/>
          <w:sz w:val="32"/>
          <w:szCs w:val="32"/>
          <w:cs/>
        </w:rPr>
        <w:t xml:space="preserve">หมายเลขสำคัญโครงการ </w:t>
      </w:r>
      <w:r w:rsidR="00E13C46">
        <w:rPr>
          <w:rFonts w:ascii="TH SarabunPSK" w:hAnsi="TH SarabunPSK" w:cs="TH SarabunPSK"/>
          <w:b/>
          <w:bCs/>
          <w:sz w:val="30"/>
          <w:szCs w:val="30"/>
        </w:rPr>
        <w:t xml:space="preserve">HE631011</w:t>
      </w:r>
      <w:r w:rsidRPr="00212B4C">
        <w:rPr>
          <w:rFonts w:ascii="TH SarabunPSK" w:hAnsi="TH SarabunPSK" w:cs="TH SarabunPSK"/>
          <w:sz w:val="32"/>
          <w:szCs w:val="32"/>
          <w:cs/>
        </w:rPr>
        <w:t xml:space="preserve"> นั้น</w:t>
      </w:r>
    </w:p>
    <w:p w14:paraId="4CF84675" w14:textId="77777777" w:rsidR="00E50120" w:rsidRPr="000C7997" w:rsidRDefault="00E50120" w:rsidP="008E097D">
      <w:pPr>
        <w:tabs>
          <w:tab w:val="left" w:pos="3780"/>
        </w:tabs>
        <w:spacing w:after="200"/>
        <w:ind w:right="-181" w:firstLine="709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12B4C">
        <w:rPr>
          <w:rFonts w:ascii="TH SarabunPSK" w:hAnsi="TH SarabunPSK" w:cs="TH SarabunPSK"/>
          <w:spacing w:val="-4"/>
          <w:sz w:val="32"/>
          <w:szCs w:val="32"/>
          <w:cs/>
        </w:rPr>
        <w:t>คณะกรรมการจริยธรรมการวิจัยในมนุษย์ฯ  ได้พิจารณาแล้วว่าเป็นโครงการที่เข้าข่าย</w:t>
      </w:r>
      <w:r>
        <w:rPr>
          <w:rFonts w:ascii="TH SarabunPSK" w:hAnsi="TH SarabunPSK" w:cs="TH SarabunPSK" w:hint="cs"/>
          <w:spacing w:val="-4"/>
          <w:sz w:val="32"/>
          <w:szCs w:val="32"/>
          <w:cs/>
        </w:rPr>
        <w:t>สามารถยกเว้น</w:t>
      </w:r>
      <w:r w:rsidRPr="00212B4C">
        <w:rPr>
          <w:rFonts w:ascii="TH SarabunPSK" w:hAnsi="TH SarabunPSK" w:cs="TH SarabunPSK"/>
          <w:spacing w:val="-4"/>
          <w:sz w:val="32"/>
          <w:szCs w:val="32"/>
          <w:cs/>
        </w:rPr>
        <w:t>ไม่</w:t>
      </w:r>
      <w:r>
        <w:rPr>
          <w:rFonts w:ascii="TH SarabunPSK" w:hAnsi="TH SarabunPSK" w:cs="TH SarabunPSK"/>
          <w:sz w:val="32"/>
          <w:szCs w:val="32"/>
          <w:cs/>
        </w:rPr>
        <w:t>ต้องขอรับ</w:t>
      </w:r>
      <w:r>
        <w:rPr>
          <w:rFonts w:ascii="TH SarabunPSK" w:hAnsi="TH SarabunPSK" w:cs="TH SarabunPSK" w:hint="cs"/>
          <w:sz w:val="32"/>
          <w:szCs w:val="32"/>
          <w:cs/>
        </w:rPr>
        <w:t>การพิจารณาจากคณะกรรมการ</w:t>
      </w:r>
      <w:r w:rsidRPr="00212B4C">
        <w:rPr>
          <w:rFonts w:ascii="TH SarabunPSK" w:hAnsi="TH SarabunPSK" w:cs="TH SarabunPSK"/>
          <w:sz w:val="32"/>
          <w:szCs w:val="32"/>
          <w:cs/>
        </w:rPr>
        <w:t>จริยธรรมการวิจัย</w:t>
      </w:r>
      <w:r>
        <w:rPr>
          <w:rFonts w:ascii="TH SarabunPSK" w:hAnsi="TH SarabunPSK" w:cs="TH SarabunPSK" w:hint="cs"/>
          <w:sz w:val="32"/>
          <w:szCs w:val="32"/>
          <w:cs/>
        </w:rPr>
        <w:t>แบบปกติ</w:t>
      </w:r>
      <w:r w:rsidRPr="00212B4C">
        <w:rPr>
          <w:rFonts w:ascii="TH SarabunPSK" w:hAnsi="TH SarabunPSK" w:cs="TH SarabunPSK"/>
          <w:sz w:val="32"/>
          <w:szCs w:val="32"/>
          <w:cs/>
        </w:rPr>
        <w:t xml:space="preserve"> ตามประกาศมหาวิทยาลัยขอนแก่น ฉบับที่ </w:t>
      </w:r>
      <w:r>
        <w:rPr>
          <w:rFonts w:ascii="TH SarabunPSK" w:hAnsi="TH SarabunPSK" w:cs="TH SarabunPSK" w:hint="cs"/>
          <w:sz w:val="32"/>
          <w:szCs w:val="32"/>
          <w:cs/>
        </w:rPr>
        <w:t>3093/2562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เนื่องจาก</w:t>
      </w:r>
    </w:p>
    <w:p w14:paraId="1EA7D00F" w14:textId="32DF9121" w:rsidR="0096393E" w:rsidRPr="0096393E" w:rsidRDefault="0096393E" w:rsidP="0096393E">
      <w:pPr>
        <w:tabs>
          <w:tab w:val="left" w:pos="3780"/>
        </w:tabs>
        <w:ind w:right="-18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6393E">
        <w:rPr>
          <w:rFonts w:ascii="TH SarabunPSK" w:hAnsi="TH SarabunPSK" w:cs="TH SarabunPSK"/>
          <w:sz w:val="32"/>
          <w:szCs w:val="32"/>
          <w:cs/>
        </w:rPr>
        <w:t xml:space="preserve">ข้อ  </w:t>
      </w:r>
      <w:r>
        <w:rPr>
          <w:rFonts w:ascii="TH SarabunPSK" w:hAnsi="TH SarabunPSK" w:cs="TH SarabunPSK" w:hint="cs"/>
          <w:sz w:val="32"/>
          <w:szCs w:val="32"/>
          <w:cs/>
        </w:rPr>
        <w:t>6</w:t>
      </w:r>
      <w:r w:rsidRPr="0096393E">
        <w:rPr>
          <w:rFonts w:ascii="TH SarabunPSK" w:hAnsi="TH SarabunPSK" w:cs="TH SarabunPSK"/>
          <w:sz w:val="32"/>
          <w:szCs w:val="32"/>
          <w:cs/>
        </w:rPr>
        <w:t>.1 โครงการวิจัยทางด้านการศึกษาที่ดำเนินการในสถาบัน หรือสถานที่ที่เป็นที่ยอมรับทางการศึกษา ได้แก่ การวิจัยการเรียนการสอน การประเมินประสิทธิภาพของเทคนิคการสอนซึ่งได้รับการยอมรับ ว่าเป็นวิธีการสอนตามมาตรฐานการศึกษา การประเมินหลักสูตร วิธีการบริหารจัดการชั้นเรียน การประกันคุณภาพการศึกษา</w:t>
      </w:r>
    </w:p>
    <w:p w14:paraId="26E58433" w14:textId="42587A54" w:rsidR="0096393E" w:rsidRPr="0096393E" w:rsidRDefault="0096393E" w:rsidP="0096393E">
      <w:pPr>
        <w:tabs>
          <w:tab w:val="left" w:pos="3780"/>
        </w:tabs>
        <w:ind w:right="-18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6393E">
        <w:rPr>
          <w:rFonts w:ascii="TH SarabunPSK" w:hAnsi="TH SarabunPSK" w:cs="TH SarabunPSK"/>
          <w:sz w:val="32"/>
          <w:szCs w:val="32"/>
          <w:cs/>
        </w:rPr>
        <w:t xml:space="preserve">ข้อ </w:t>
      </w:r>
      <w:r>
        <w:rPr>
          <w:rFonts w:ascii="TH SarabunPSK" w:hAnsi="TH SarabunPSK" w:cs="TH SarabunPSK" w:hint="cs"/>
          <w:sz w:val="32"/>
          <w:szCs w:val="32"/>
          <w:cs/>
        </w:rPr>
        <w:t>6</w:t>
      </w:r>
      <w:r w:rsidRPr="0096393E">
        <w:rPr>
          <w:rFonts w:ascii="TH SarabunPSK" w:hAnsi="TH SarabunPSK" w:cs="TH SarabunPSK"/>
          <w:sz w:val="32"/>
          <w:szCs w:val="32"/>
          <w:cs/>
        </w:rPr>
        <w:t>.2 โครงการที่เกี่ยวข้องกับการสำรวจ หรือการสัมภาษณ์ หรือการเฝ้าสังเกตอันได้แก่ การวิจัยที่เกี่ยวกับผลทดสอบทางการศึกษา (การประเมินความรู้ การวิเคราะห์ปัญหาเจตคติ ผลสัมฤทธิ์ทางการศึกษา) วิธีการสำรวจ วิธีการสัมภาษณ์ หรือการสังเกตพฤติกรรมในที่สาธารณะที่ไม่สามารถสืบเสาะถึงตัวบุคคลผู้เป็นเจ้าของ ข้อมูลได้จากโครงการดังกล่าว</w:t>
      </w:r>
    </w:p>
    <w:p w14:paraId="4E0D6D92" w14:textId="2788057E" w:rsidR="0096393E" w:rsidRPr="0096393E" w:rsidRDefault="0096393E" w:rsidP="0096393E">
      <w:pPr>
        <w:tabs>
          <w:tab w:val="left" w:pos="3780"/>
        </w:tabs>
        <w:ind w:right="-18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6393E">
        <w:rPr>
          <w:rFonts w:ascii="TH SarabunPSK" w:hAnsi="TH SarabunPSK" w:cs="TH SarabunPSK"/>
          <w:sz w:val="32"/>
          <w:szCs w:val="32"/>
          <w:cs/>
        </w:rPr>
        <w:t xml:space="preserve">ข้อ </w:t>
      </w:r>
      <w:r>
        <w:rPr>
          <w:rFonts w:ascii="TH SarabunPSK" w:hAnsi="TH SarabunPSK" w:cs="TH SarabunPSK" w:hint="cs"/>
          <w:sz w:val="32"/>
          <w:szCs w:val="32"/>
          <w:cs/>
        </w:rPr>
        <w:t>6</w:t>
      </w:r>
      <w:r w:rsidRPr="0096393E">
        <w:rPr>
          <w:rFonts w:ascii="TH SarabunPSK" w:hAnsi="TH SarabunPSK" w:cs="TH SarabunPSK"/>
          <w:sz w:val="32"/>
          <w:szCs w:val="32"/>
          <w:cs/>
        </w:rPr>
        <w:t>.3 เป็นโครงการสำรวจ โครงการสาธิต หรือโครงการประเมินระบบงาน การวิจัยบริหารจัดการ และการวิจัยสถาบัน ซึ่งเป็นโครงการที่ได้รับอนุญาตจากหัวหน้าผู้รับผิดชอบหน่วยงานหรือองค์กร และมีจุดประสงค์ เพื่อพัฒนาระบบหรือนโยบาย โดยการศึกษา ทดสอบ หรือประเมินระบบการให้บริการ ประโยชน์ต่อสาธารณชน วิธีการรับผลประโยชน์หรือบริการ รวมทั้งความเป็นไปได้หรือทางเลือกของโครงการ</w:t>
      </w:r>
    </w:p>
    <w:p w14:paraId="74315A18" w14:textId="5B4EFBB0" w:rsidR="0096393E" w:rsidRPr="0096393E" w:rsidRDefault="0096393E" w:rsidP="0096393E">
      <w:pPr>
        <w:tabs>
          <w:tab w:val="left" w:pos="3780"/>
        </w:tabs>
        <w:ind w:right="-18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6393E">
        <w:rPr>
          <w:rFonts w:ascii="TH SarabunPSK" w:hAnsi="TH SarabunPSK" w:cs="TH SarabunPSK"/>
          <w:sz w:val="32"/>
          <w:szCs w:val="32"/>
          <w:cs/>
        </w:rPr>
        <w:t xml:space="preserve">ข้อ </w:t>
      </w:r>
      <w:r>
        <w:rPr>
          <w:rFonts w:ascii="TH SarabunPSK" w:hAnsi="TH SarabunPSK" w:cs="TH SarabunPSK" w:hint="cs"/>
          <w:sz w:val="32"/>
          <w:szCs w:val="32"/>
          <w:cs/>
        </w:rPr>
        <w:t>6</w:t>
      </w:r>
      <w:r w:rsidRPr="0096393E">
        <w:rPr>
          <w:rFonts w:ascii="TH SarabunPSK" w:hAnsi="TH SarabunPSK" w:cs="TH SarabunPSK"/>
          <w:sz w:val="32"/>
          <w:szCs w:val="32"/>
          <w:cs/>
        </w:rPr>
        <w:t>.4 เป็นโครงการที่เกี่ยวข้องกับการประเมินความพึงพอใจและระดับคุณภาพโดยผู้บริโภคถึงรสชาติ และคุณภาพอาหาร คุณภาพของสินค้าและบริการ ทั้งนี้จะต้องไม่เกี่ยวข้องกับสารเสพติด หรือสารก่อโทษต่อผู้บริโภค และสิ่งแวดล้อม รวมถึงคุณภาพและปริมาณของส่วนประกอบของอาหาร ต้องไม่ก่อให้เกิดผลเสียต่อผู้บริโภคหรือสิ่งแวดล้อม</w:t>
      </w:r>
    </w:p>
    <w:p w14:paraId="245A45AE" w14:textId="14BBB7B8" w:rsidR="0096393E" w:rsidRPr="0096393E" w:rsidRDefault="0096393E" w:rsidP="0096393E">
      <w:pPr>
        <w:tabs>
          <w:tab w:val="left" w:pos="3780"/>
        </w:tabs>
        <w:ind w:right="-18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6393E">
        <w:rPr>
          <w:rFonts w:ascii="TH SarabunPSK" w:hAnsi="TH SarabunPSK" w:cs="TH SarabunPSK"/>
          <w:sz w:val="32"/>
          <w:szCs w:val="32"/>
          <w:cs/>
        </w:rPr>
        <w:t xml:space="preserve">ข้อ </w:t>
      </w:r>
      <w:r>
        <w:rPr>
          <w:rFonts w:ascii="TH SarabunPSK" w:hAnsi="TH SarabunPSK" w:cs="TH SarabunPSK" w:hint="cs"/>
          <w:sz w:val="32"/>
          <w:szCs w:val="32"/>
          <w:cs/>
        </w:rPr>
        <w:t>6</w:t>
      </w:r>
      <w:r w:rsidRPr="0096393E">
        <w:rPr>
          <w:rFonts w:ascii="TH SarabunPSK" w:hAnsi="TH SarabunPSK" w:cs="TH SarabunPSK"/>
          <w:sz w:val="32"/>
          <w:szCs w:val="32"/>
          <w:cs/>
        </w:rPr>
        <w:t xml:space="preserve">.5 เนื่องจากเป็นโครงการวิจัยในห้องปฏิบัติการที่เข้าข่ายลักษณะดังต่อไปนี้ </w:t>
      </w:r>
    </w:p>
    <w:p w14:paraId="362FDA89" w14:textId="5D005FC5" w:rsidR="0096393E" w:rsidRPr="0096393E" w:rsidRDefault="0096393E" w:rsidP="0096393E">
      <w:pPr>
        <w:tabs>
          <w:tab w:val="left" w:pos="3780"/>
        </w:tabs>
        <w:ind w:right="-18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6393E">
        <w:rPr>
          <w:rFonts w:ascii="TH SarabunPSK" w:hAnsi="TH SarabunPSK" w:cs="TH SarabunPSK"/>
          <w:sz w:val="32"/>
          <w:szCs w:val="32"/>
          <w:cs/>
        </w:rPr>
        <w:lastRenderedPageBreak/>
        <w:t xml:space="preserve">ข้อ </w:t>
      </w:r>
      <w:r>
        <w:rPr>
          <w:rFonts w:ascii="TH SarabunPSK" w:hAnsi="TH SarabunPSK" w:cs="TH SarabunPSK" w:hint="cs"/>
          <w:sz w:val="32"/>
          <w:szCs w:val="32"/>
          <w:cs/>
        </w:rPr>
        <w:t>6</w:t>
      </w:r>
      <w:r w:rsidRPr="0096393E">
        <w:rPr>
          <w:rFonts w:ascii="TH SarabunPSK" w:hAnsi="TH SarabunPSK" w:cs="TH SarabunPSK"/>
          <w:sz w:val="32"/>
          <w:szCs w:val="32"/>
          <w:cs/>
        </w:rPr>
        <w:t xml:space="preserve">.5.1 เป็นการวิจัยใช้เชื้อที่แยกได้จากสิ่งส่งตรวจ และเพาะเลี้ยงในห้องปฏิบัติการไว้เป็นสายพันธุ์ และไม่มีข้อมูลเชื่อมโยงถึงบุคคลที่เป็นเจ้าของ </w:t>
      </w:r>
    </w:p>
    <w:p w14:paraId="64DF87B1" w14:textId="73A28B74" w:rsidR="0096393E" w:rsidRPr="0096393E" w:rsidRDefault="0096393E" w:rsidP="0096393E">
      <w:pPr>
        <w:tabs>
          <w:tab w:val="left" w:pos="3780"/>
        </w:tabs>
        <w:ind w:right="-18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6393E">
        <w:rPr>
          <w:rFonts w:ascii="TH SarabunPSK" w:hAnsi="TH SarabunPSK" w:cs="TH SarabunPSK"/>
          <w:sz w:val="32"/>
          <w:szCs w:val="32"/>
          <w:cs/>
        </w:rPr>
        <w:t xml:space="preserve">ข้อ </w:t>
      </w:r>
      <w:r>
        <w:rPr>
          <w:rFonts w:ascii="TH SarabunPSK" w:hAnsi="TH SarabunPSK" w:cs="TH SarabunPSK" w:hint="cs"/>
          <w:sz w:val="32"/>
          <w:szCs w:val="32"/>
          <w:cs/>
        </w:rPr>
        <w:t>6</w:t>
      </w:r>
      <w:r w:rsidRPr="0096393E">
        <w:rPr>
          <w:rFonts w:ascii="TH SarabunPSK" w:hAnsi="TH SarabunPSK" w:cs="TH SarabunPSK"/>
          <w:sz w:val="32"/>
          <w:szCs w:val="32"/>
          <w:cs/>
        </w:rPr>
        <w:t>.5.2 เป็นการวิจัยที่ใช้เซลล์เพาะเลี้ยงจากเนื้อเยื่อมนุษย์ ที่ได้รับการปรับสภาพให้เป็นเซลล์สายพันธุ์ (</w:t>
      </w:r>
      <w:r w:rsidRPr="0096393E">
        <w:rPr>
          <w:rFonts w:ascii="TH SarabunPSK" w:hAnsi="TH SarabunPSK" w:cs="TH SarabunPSK"/>
          <w:sz w:val="32"/>
          <w:szCs w:val="32"/>
        </w:rPr>
        <w:t xml:space="preserve">cell line) </w:t>
      </w:r>
    </w:p>
    <w:p w14:paraId="6E658DE7" w14:textId="4229220B" w:rsidR="0096393E" w:rsidRPr="0096393E" w:rsidRDefault="0096393E" w:rsidP="0096393E">
      <w:pPr>
        <w:tabs>
          <w:tab w:val="left" w:pos="3780"/>
        </w:tabs>
        <w:ind w:right="-18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6393E">
        <w:rPr>
          <w:rFonts w:ascii="TH SarabunPSK" w:hAnsi="TH SarabunPSK" w:cs="TH SarabunPSK"/>
          <w:sz w:val="32"/>
          <w:szCs w:val="32"/>
          <w:cs/>
        </w:rPr>
        <w:t xml:space="preserve">ข้อ </w:t>
      </w:r>
      <w:r>
        <w:rPr>
          <w:rFonts w:ascii="TH SarabunPSK" w:hAnsi="TH SarabunPSK" w:cs="TH SarabunPSK" w:hint="cs"/>
          <w:sz w:val="32"/>
          <w:szCs w:val="32"/>
          <w:cs/>
        </w:rPr>
        <w:t>6.</w:t>
      </w:r>
      <w:r w:rsidRPr="0096393E">
        <w:rPr>
          <w:rFonts w:ascii="TH SarabunPSK" w:hAnsi="TH SarabunPSK" w:cs="TH SarabunPSK"/>
          <w:sz w:val="32"/>
          <w:szCs w:val="32"/>
          <w:cs/>
        </w:rPr>
        <w:t>5.3 เป็นการวิจัยในโครงกระดูก ฟันที่ถูกถอนแล้ว และศพอาจารย์ใหญ่</w:t>
      </w:r>
    </w:p>
    <w:p w14:paraId="34B979CE" w14:textId="1C0E1F6F" w:rsidR="00E50120" w:rsidRDefault="0096393E" w:rsidP="0096393E">
      <w:pPr>
        <w:tabs>
          <w:tab w:val="left" w:pos="3780"/>
        </w:tabs>
        <w:ind w:right="-18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6393E">
        <w:rPr>
          <w:rFonts w:ascii="TH SarabunPSK" w:hAnsi="TH SarabunPSK" w:cs="TH SarabunPSK"/>
          <w:sz w:val="32"/>
          <w:szCs w:val="32"/>
          <w:cs/>
        </w:rPr>
        <w:t xml:space="preserve">ข้อ </w:t>
      </w:r>
      <w:r>
        <w:rPr>
          <w:rFonts w:ascii="TH SarabunPSK" w:hAnsi="TH SarabunPSK" w:cs="TH SarabunPSK" w:hint="cs"/>
          <w:sz w:val="32"/>
          <w:szCs w:val="32"/>
          <w:cs/>
        </w:rPr>
        <w:t>6</w:t>
      </w:r>
      <w:r w:rsidRPr="0096393E">
        <w:rPr>
          <w:rFonts w:ascii="TH SarabunPSK" w:hAnsi="TH SarabunPSK" w:cs="TH SarabunPSK"/>
          <w:sz w:val="32"/>
          <w:szCs w:val="32"/>
          <w:cs/>
        </w:rPr>
        <w:t>.5.4 เป็นการวิจัยหาสารปนเปื้อน สารเคมี เชื้อโรค หรือชีววัตถุ และไม่มีการกระทำโดยตรงต่อมนุษย์</w:t>
      </w:r>
    </w:p>
    <w:p w14:paraId="64D8A683" w14:textId="77777777" w:rsidR="0096393E" w:rsidRDefault="0096393E" w:rsidP="0096393E">
      <w:pPr>
        <w:tabs>
          <w:tab w:val="left" w:pos="3780"/>
        </w:tabs>
        <w:ind w:right="-180"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A82A3EF" w14:textId="49D8C519" w:rsidR="00E50120" w:rsidRDefault="00E50120" w:rsidP="0038651F">
      <w:pPr>
        <w:tabs>
          <w:tab w:val="left" w:pos="3780"/>
        </w:tabs>
        <w:ind w:right="-18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ทั้งนี้ </w:t>
      </w:r>
      <w:r w:rsidRPr="00212B4C">
        <w:rPr>
          <w:rFonts w:ascii="TH SarabunPSK" w:hAnsi="TH SarabunPSK" w:cs="TH SarabunPSK"/>
          <w:sz w:val="32"/>
          <w:szCs w:val="32"/>
          <w:cs/>
        </w:rPr>
        <w:t>ได้บรรจุในวาระการประชุมคณะกรรมการจริยธรรมการวิจัยในมนุษย์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12B4C">
        <w:rPr>
          <w:rFonts w:ascii="TH SarabunPSK" w:hAnsi="TH SarabunPSK" w:cs="TH SarabunPSK"/>
          <w:sz w:val="32"/>
          <w:szCs w:val="32"/>
          <w:cs/>
        </w:rPr>
        <w:t>ครั้งที่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6393E">
        <w:rPr>
          <w:rFonts w:ascii="TH SarabunPSK" w:hAnsi="TH SarabunPSK" w:cs="TH SarabunPSK" w:hint="cs"/>
          <w:noProof/>
          <w:sz w:val="32"/>
          <w:szCs w:val="32"/>
          <w:cs/>
        </w:rPr>
        <w:t>...</w:t>
      </w:r>
      <w:r w:rsidRPr="002265FE">
        <w:rPr>
          <w:rFonts w:ascii="TH SarabunPSK" w:hAnsi="TH SarabunPSK" w:cs="TH SarabunPSK"/>
          <w:noProof/>
          <w:sz w:val="32"/>
          <w:szCs w:val="32"/>
        </w:rPr>
        <w:t>/</w:t>
      </w:r>
      <w:r w:rsidR="0096393E">
        <w:rPr>
          <w:rFonts w:ascii="TH SarabunPSK" w:hAnsi="TH SarabunPSK" w:cs="TH SarabunPSK" w:hint="cs"/>
          <w:noProof/>
          <w:sz w:val="32"/>
          <w:szCs w:val="32"/>
          <w:cs/>
        </w:rPr>
        <w:t>...</w:t>
      </w:r>
      <w:r w:rsidRPr="00212B4C">
        <w:rPr>
          <w:rFonts w:ascii="TH SarabunPSK" w:hAnsi="TH SarabunPSK" w:cs="TH SarabunPSK"/>
          <w:sz w:val="32"/>
          <w:szCs w:val="32"/>
          <w:cs/>
        </w:rPr>
        <w:t xml:space="preserve">วาระ </w:t>
      </w:r>
      <w:r w:rsidRPr="002265FE">
        <w:rPr>
          <w:rFonts w:ascii="TH SarabunPSK" w:hAnsi="TH SarabunPSK" w:cs="TH SarabunPSK"/>
          <w:noProof/>
          <w:sz w:val="32"/>
          <w:szCs w:val="32"/>
        </w:rPr>
        <w:t>3.3.0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12B4C">
        <w:rPr>
          <w:rFonts w:ascii="TH SarabunPSK" w:hAnsi="TH SarabunPSK" w:cs="TH SarabunPSK"/>
          <w:sz w:val="32"/>
          <w:szCs w:val="32"/>
          <w:cs/>
        </w:rPr>
        <w:t>เพื่อรับ</w:t>
      </w:r>
      <w:r>
        <w:rPr>
          <w:rFonts w:ascii="TH SarabunPSK" w:hAnsi="TH SarabunPSK" w:cs="TH SarabunPSK"/>
          <w:sz w:val="32"/>
          <w:szCs w:val="32"/>
          <w:cs/>
        </w:rPr>
        <w:t xml:space="preserve">ทราบแล้ว </w:t>
      </w:r>
      <w:r w:rsidRPr="008B5ADC">
        <w:rPr>
          <w:rFonts w:ascii="TH SarabunPSK" w:hAnsi="TH SarabunPSK" w:cs="TH SarabunPSK"/>
          <w:sz w:val="32"/>
          <w:szCs w:val="32"/>
          <w:cs/>
        </w:rPr>
        <w:t>ทั้งนี้หากผู้วิจัยมีความประสงค์จะปรับปรุงแก้ไขโครงการวิจัยที่เกี่ยวข้องกับระเบียบวิธีวิจัยและกลุ่มประชากรเป้าหมายจะต้องยื่นเสนอโครงการวิจัยใหม่เพื่อขอรับการพิจารณาจากคณะกรรมการจริยธรรมการวิจัยในมนุษย์ก่อน และหากดำเนินการเสร็จสิ้นแล้วขอให้ยื่นแจ้งปิดโครงการวิจัยพร้อมรายงานฉบับสมบูรณ์ หรือสำเนาบทความตีพิมพ์ทางวิชาการต่อคณะกรรมการฯ ทันที ศูนย์ฯ จะเก็บเอกสารโครงการวิจัยของท่านเป็นเวลา 3 ปี นับจากวันที่คณะกรรมการรับทราบ และจะดำเนินการทำลายเอกสารต่อไป</w:t>
      </w:r>
    </w:p>
    <w:p w14:paraId="2C7268DF" w14:textId="77777777" w:rsidR="0096393E" w:rsidRDefault="0096393E" w:rsidP="0038651F">
      <w:pPr>
        <w:tabs>
          <w:tab w:val="left" w:pos="3780"/>
        </w:tabs>
        <w:ind w:right="-180"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10D7E856" w14:textId="3799BA29" w:rsidR="00E50120" w:rsidRPr="00212B4C" w:rsidRDefault="00E50120" w:rsidP="008B5ADC">
      <w:pPr>
        <w:tabs>
          <w:tab w:val="left" w:pos="3780"/>
        </w:tabs>
        <w:ind w:right="-180" w:firstLine="720"/>
        <w:jc w:val="thaiDistribute"/>
        <w:rPr>
          <w:rFonts w:ascii="TH SarabunPSK" w:hAnsi="TH SarabunPSK" w:cs="TH SarabunPSK"/>
        </w:rPr>
      </w:pPr>
      <w:r w:rsidRPr="008B5ADC">
        <w:rPr>
          <w:rFonts w:ascii="TH SarabunPSK" w:hAnsi="TH SarabunPSK" w:cs="TH SarabunPSK"/>
          <w:sz w:val="32"/>
          <w:szCs w:val="32"/>
          <w:cs/>
        </w:rPr>
        <w:t>จึงเรียนมาเพื่อโปรดทราบ</w:t>
      </w:r>
    </w:p>
    <w:p w14:paraId="45F8DCEB" w14:textId="77777777" w:rsidR="00E50120" w:rsidRDefault="00E50120" w:rsidP="00E44E0A">
      <w:pPr>
        <w:pStyle w:val="20"/>
        <w:ind w:firstLine="0"/>
        <w:rPr>
          <w:rFonts w:ascii="TH SarabunPSK" w:hAnsi="TH SarabunPSK" w:cs="TH SarabunPSK"/>
        </w:rPr>
      </w:pPr>
    </w:p>
    <w:p w14:paraId="360CDA02" w14:textId="47BF6A06" w:rsidR="00E50120" w:rsidRDefault="00E50120" w:rsidP="00CF4062">
      <w:pPr>
        <w:spacing w:after="40"/>
        <w:rPr>
          <w:rFonts w:ascii="TH SarabunPSK" w:hAnsi="TH SarabunPSK" w:cs="TH SarabunPSK"/>
          <w:b/>
          <w:bCs/>
        </w:rPr>
      </w:pPr>
    </w:p>
    <w:p w14:paraId="15534C10" w14:textId="77777777" w:rsidR="0096393E" w:rsidRPr="006656AF" w:rsidRDefault="0096393E" w:rsidP="00CF4062">
      <w:pPr>
        <w:spacing w:after="40"/>
        <w:rPr>
          <w:rFonts w:ascii="TH SarabunPSK" w:hAnsi="TH SarabunPSK" w:cs="TH SarabunPSK"/>
          <w:b/>
          <w:bCs/>
        </w:rPr>
      </w:pPr>
    </w:p>
    <w:p w14:paraId="296AA727" w14:textId="2E4BC5A7" w:rsidR="0096393E" w:rsidRDefault="0096393E" w:rsidP="0096393E">
      <w:pPr>
        <w:pStyle w:val="20"/>
        <w:jc w:val="center"/>
        <w:rPr>
          <w:rFonts w:ascii="TH SarabunPSK" w:hAnsi="TH SarabunPSK" w:cs="TH SarabunPSK"/>
        </w:rPr>
      </w:pPr>
      <w:r w:rsidRPr="0096393E">
        <w:rPr>
          <w:rFonts w:ascii="TH SarabunPSK" w:hAnsi="TH SarabunPSK" w:cs="TH SarabunPSK"/>
        </w:rPr>
        <w:t>(</w:t>
      </w:r>
      <w:r w:rsidR="00E13C46">
        <w:rPr>
          <w:rFonts w:ascii="TH SarabunPSK" w:hAnsi="TH SarabunPSK" w:cs="TH SarabunPSK"/>
        </w:rPr>
        <w:t xml:space="preserve">ศ.รัตนวดี ณ นคร</w:t>
      </w:r>
      <w:r w:rsidRPr="0096393E">
        <w:rPr>
          <w:rFonts w:ascii="TH SarabunPSK" w:hAnsi="TH SarabunPSK" w:cs="TH SarabunPSK"/>
        </w:rPr>
        <w:t>)</w:t>
      </w:r>
    </w:p>
    <w:p w14:paraId="1802FEC5" w14:textId="5B3CA378" w:rsidR="0096393E" w:rsidRPr="0096393E" w:rsidRDefault="0096393E" w:rsidP="0096393E">
      <w:pPr>
        <w:pStyle w:val="20"/>
        <w:jc w:val="center"/>
        <w:rPr>
          <w:rFonts w:ascii="TH SarabunPSK" w:hAnsi="TH SarabunPSK" w:cs="TH SarabunPSK"/>
        </w:rPr>
      </w:pPr>
      <w:r w:rsidRPr="0096393E">
        <w:rPr>
          <w:rFonts w:ascii="TH SarabunPSK" w:hAnsi="TH SarabunPSK" w:cs="TH SarabunPSK"/>
          <w:cs/>
        </w:rPr>
        <w:t xml:space="preserve">ประธานคณะกรรมการจริยธรรมการวิจัย </w:t>
      </w:r>
      <w:r w:rsidRPr="006B0D08">
        <w:rPr>
          <w:rFonts w:ascii="TH SarabunPSK" w:hAnsi="TH SarabunPSK" w:cs="TH SarabunPSK"/>
          <w:spacing w:val="-6"/>
          <w:cs/>
        </w:rPr>
        <w:t xml:space="preserve">ประจำมหาวิทยาลัยขอนแก่น ชุดที่ </w:t>
      </w:r>
      <w:r w:rsidR="00E13C46">
        <w:rPr>
          <w:rFonts w:ascii="TH SarabunPSK" w:hAnsi="TH SarabunPSK" w:cs="TH SarabunPSK"/>
        </w:rPr>
        <w:t xml:space="preserve">1</w:t>
      </w:r>
    </w:p>
    <w:p w14:paraId="39484560" w14:textId="77777777" w:rsidR="00E50120" w:rsidRPr="00B5230E" w:rsidRDefault="00E50120" w:rsidP="00ED0FA6">
      <w:pPr>
        <w:pStyle w:val="20"/>
        <w:ind w:firstLine="0"/>
        <w:jc w:val="left"/>
        <w:rPr>
          <w:rFonts w:ascii="TH SarabunPSK" w:hAnsi="TH SarabunPSK" w:cs="TH SarabunPSK"/>
        </w:rPr>
      </w:pPr>
    </w:p>
    <w:sectPr xmlns:w="http://schemas.openxmlformats.org/wordprocessingml/2006/main" w:rsidR="00E50120" w:rsidRPr="00B5230E" w:rsidSect="00E50120">
      <w:type w:val="continuous"/>
      <w:pgSz w:w="11906" w:h="16838"/>
      <w:pgMar w:top="1440" w:right="1286" w:bottom="1440" w:left="1800" w:header="708" w:footer="708" w:gutter="0"/>
      <w:cols w:space="708"/>
      <w:docGrid w:linePitch="360"/>
    </w:sectPr>
  </w:body>
</w:document>
</file>

<file path=word/comments.xml><?xml version="1.0" encoding="utf-8"?>
<w:comment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:comments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11BB71" w14:textId="77777777" w:rsidR="007B2DAA" w:rsidRDefault="007B2DAA">
      <w:r>
        <w:separator/>
      </w:r>
    </w:p>
  </w:endnote>
  <w:endnote w:type="continuationSeparator" w:id="0">
    <w:p w14:paraId="44AE176E" w14:textId="77777777" w:rsidR="007B2DAA" w:rsidRDefault="007B2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TH SarabunPSK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9C4A18" w14:textId="77777777" w:rsidR="007B2DAA" w:rsidRDefault="007B2DAA">
      <w:r>
        <w:separator/>
      </w:r>
    </w:p>
  </w:footnote>
  <w:footnote w:type="continuationSeparator" w:id="0">
    <w:p w14:paraId="59753ECB" w14:textId="77777777" w:rsidR="007B2DAA" w:rsidRDefault="007B2DA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5601902">
    <w:multiLevelType w:val="hybridMultilevel"/>
    <w:lvl w:ilvl="0" w:tplc="96351327">
      <w:start w:val="1"/>
      <w:numFmt w:val="decimal"/>
      <w:lvlText w:val="%1."/>
      <w:lvlJc w:val="left"/>
      <w:pPr>
        <w:ind w:left="720" w:hanging="360"/>
      </w:pPr>
    </w:lvl>
    <w:lvl w:ilvl="1" w:tplc="96351327" w:tentative="1">
      <w:start w:val="1"/>
      <w:numFmt w:val="lowerLetter"/>
      <w:lvlText w:val="%2."/>
      <w:lvlJc w:val="left"/>
      <w:pPr>
        <w:ind w:left="1440" w:hanging="360"/>
      </w:pPr>
    </w:lvl>
    <w:lvl w:ilvl="2" w:tplc="96351327" w:tentative="1">
      <w:start w:val="1"/>
      <w:numFmt w:val="lowerRoman"/>
      <w:lvlText w:val="%3."/>
      <w:lvlJc w:val="right"/>
      <w:pPr>
        <w:ind w:left="2160" w:hanging="180"/>
      </w:pPr>
    </w:lvl>
    <w:lvl w:ilvl="3" w:tplc="96351327" w:tentative="1">
      <w:start w:val="1"/>
      <w:numFmt w:val="decimal"/>
      <w:lvlText w:val="%4."/>
      <w:lvlJc w:val="left"/>
      <w:pPr>
        <w:ind w:left="2880" w:hanging="360"/>
      </w:pPr>
    </w:lvl>
    <w:lvl w:ilvl="4" w:tplc="96351327" w:tentative="1">
      <w:start w:val="1"/>
      <w:numFmt w:val="lowerLetter"/>
      <w:lvlText w:val="%5."/>
      <w:lvlJc w:val="left"/>
      <w:pPr>
        <w:ind w:left="3600" w:hanging="360"/>
      </w:pPr>
    </w:lvl>
    <w:lvl w:ilvl="5" w:tplc="96351327" w:tentative="1">
      <w:start w:val="1"/>
      <w:numFmt w:val="lowerRoman"/>
      <w:lvlText w:val="%6."/>
      <w:lvlJc w:val="right"/>
      <w:pPr>
        <w:ind w:left="4320" w:hanging="180"/>
      </w:pPr>
    </w:lvl>
    <w:lvl w:ilvl="6" w:tplc="96351327" w:tentative="1">
      <w:start w:val="1"/>
      <w:numFmt w:val="decimal"/>
      <w:lvlText w:val="%7."/>
      <w:lvlJc w:val="left"/>
      <w:pPr>
        <w:ind w:left="5040" w:hanging="360"/>
      </w:pPr>
    </w:lvl>
    <w:lvl w:ilvl="7" w:tplc="96351327" w:tentative="1">
      <w:start w:val="1"/>
      <w:numFmt w:val="lowerLetter"/>
      <w:lvlText w:val="%8."/>
      <w:lvlJc w:val="left"/>
      <w:pPr>
        <w:ind w:left="5760" w:hanging="360"/>
      </w:pPr>
    </w:lvl>
    <w:lvl w:ilvl="8" w:tplc="96351327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601901">
    <w:multiLevelType w:val="hybridMultilevel"/>
    <w:lvl w:ilvl="0" w:tplc="16002658">
      <w:start w:val="1"/>
      <w:numFmt w:val="decimal"/>
      <w:lvlText w:val="%1."/>
      <w:lvlJc w:val="left"/>
      <w:pPr>
        <w:ind w:left="720" w:hanging="360"/>
      </w:pPr>
    </w:lvl>
    <w:lvl w:ilvl="1" w:tplc="16002658" w:tentative="1">
      <w:start w:val="1"/>
      <w:numFmt w:val="lowerLetter"/>
      <w:lvlText w:val="%2."/>
      <w:lvlJc w:val="left"/>
      <w:pPr>
        <w:ind w:left="1440" w:hanging="360"/>
      </w:pPr>
    </w:lvl>
    <w:lvl w:ilvl="2" w:tplc="16002658" w:tentative="1">
      <w:start w:val="1"/>
      <w:numFmt w:val="lowerRoman"/>
      <w:lvlText w:val="%3."/>
      <w:lvlJc w:val="right"/>
      <w:pPr>
        <w:ind w:left="2160" w:hanging="180"/>
      </w:pPr>
    </w:lvl>
    <w:lvl w:ilvl="3" w:tplc="16002658" w:tentative="1">
      <w:start w:val="1"/>
      <w:numFmt w:val="decimal"/>
      <w:lvlText w:val="%4."/>
      <w:lvlJc w:val="left"/>
      <w:pPr>
        <w:ind w:left="2880" w:hanging="360"/>
      </w:pPr>
    </w:lvl>
    <w:lvl w:ilvl="4" w:tplc="16002658" w:tentative="1">
      <w:start w:val="1"/>
      <w:numFmt w:val="lowerLetter"/>
      <w:lvlText w:val="%5."/>
      <w:lvlJc w:val="left"/>
      <w:pPr>
        <w:ind w:left="3600" w:hanging="360"/>
      </w:pPr>
    </w:lvl>
    <w:lvl w:ilvl="5" w:tplc="16002658" w:tentative="1">
      <w:start w:val="1"/>
      <w:numFmt w:val="lowerRoman"/>
      <w:lvlText w:val="%6."/>
      <w:lvlJc w:val="right"/>
      <w:pPr>
        <w:ind w:left="4320" w:hanging="180"/>
      </w:pPr>
    </w:lvl>
    <w:lvl w:ilvl="6" w:tplc="16002658" w:tentative="1">
      <w:start w:val="1"/>
      <w:numFmt w:val="decimal"/>
      <w:lvlText w:val="%7."/>
      <w:lvlJc w:val="left"/>
      <w:pPr>
        <w:ind w:left="5040" w:hanging="360"/>
      </w:pPr>
    </w:lvl>
    <w:lvl w:ilvl="7" w:tplc="16002658" w:tentative="1">
      <w:start w:val="1"/>
      <w:numFmt w:val="lowerLetter"/>
      <w:lvlText w:val="%8."/>
      <w:lvlJc w:val="left"/>
      <w:pPr>
        <w:ind w:left="5760" w:hanging="360"/>
      </w:pPr>
    </w:lvl>
    <w:lvl w:ilvl="8" w:tplc="1600265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601900">
    <w:multiLevelType w:val="hybridMultilevel"/>
    <w:lvl w:ilvl="0" w:tplc="45754534">
      <w:start w:val="1"/>
      <w:numFmt w:val="decimal"/>
      <w:lvlText w:val="%1."/>
      <w:lvlJc w:val="left"/>
      <w:pPr>
        <w:ind w:left="720" w:hanging="360"/>
      </w:pPr>
    </w:lvl>
    <w:lvl w:ilvl="1" w:tplc="45754534" w:tentative="1">
      <w:start w:val="1"/>
      <w:numFmt w:val="lowerLetter"/>
      <w:lvlText w:val="%2."/>
      <w:lvlJc w:val="left"/>
      <w:pPr>
        <w:ind w:left="1440" w:hanging="360"/>
      </w:pPr>
    </w:lvl>
    <w:lvl w:ilvl="2" w:tplc="45754534" w:tentative="1">
      <w:start w:val="1"/>
      <w:numFmt w:val="lowerRoman"/>
      <w:lvlText w:val="%3."/>
      <w:lvlJc w:val="right"/>
      <w:pPr>
        <w:ind w:left="2160" w:hanging="180"/>
      </w:pPr>
    </w:lvl>
    <w:lvl w:ilvl="3" w:tplc="45754534" w:tentative="1">
      <w:start w:val="1"/>
      <w:numFmt w:val="decimal"/>
      <w:lvlText w:val="%4."/>
      <w:lvlJc w:val="left"/>
      <w:pPr>
        <w:ind w:left="2880" w:hanging="360"/>
      </w:pPr>
    </w:lvl>
    <w:lvl w:ilvl="4" w:tplc="45754534" w:tentative="1">
      <w:start w:val="1"/>
      <w:numFmt w:val="lowerLetter"/>
      <w:lvlText w:val="%5."/>
      <w:lvlJc w:val="left"/>
      <w:pPr>
        <w:ind w:left="3600" w:hanging="360"/>
      </w:pPr>
    </w:lvl>
    <w:lvl w:ilvl="5" w:tplc="45754534" w:tentative="1">
      <w:start w:val="1"/>
      <w:numFmt w:val="lowerRoman"/>
      <w:lvlText w:val="%6."/>
      <w:lvlJc w:val="right"/>
      <w:pPr>
        <w:ind w:left="4320" w:hanging="180"/>
      </w:pPr>
    </w:lvl>
    <w:lvl w:ilvl="6" w:tplc="45754534" w:tentative="1">
      <w:start w:val="1"/>
      <w:numFmt w:val="decimal"/>
      <w:lvlText w:val="%7."/>
      <w:lvlJc w:val="left"/>
      <w:pPr>
        <w:ind w:left="5040" w:hanging="360"/>
      </w:pPr>
    </w:lvl>
    <w:lvl w:ilvl="7" w:tplc="45754534" w:tentative="1">
      <w:start w:val="1"/>
      <w:numFmt w:val="lowerLetter"/>
      <w:lvlText w:val="%8."/>
      <w:lvlJc w:val="left"/>
      <w:pPr>
        <w:ind w:left="5760" w:hanging="360"/>
      </w:pPr>
    </w:lvl>
    <w:lvl w:ilvl="8" w:tplc="4575453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601899">
    <w:multiLevelType w:val="hybridMultilevel"/>
    <w:lvl w:ilvl="0" w:tplc="9920116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4E030807"/>
    <w:multiLevelType w:val="multilevel"/>
    <w:tmpl w:val="0C0A0025"/>
    <w:lvl w:ilvl="0">
      <w:start w:val="1"/>
      <w:numFmt w:val="decimal"/>
      <w:pStyle w:val="Heading1PHPDOCX"/>
      <w:lvlText w:val="%1"/>
      <w:lvlJc w:val="left"/>
      <w:pPr>
        <w:ind w:left="432" w:hanging="432"/>
      </w:pPr>
    </w:lvl>
    <w:lvl w:ilvl="1">
      <w:start w:val="1"/>
      <w:numFmt w:val="decimal"/>
      <w:pStyle w:val="Heading2PHPDOCX"/>
      <w:lvlText w:val="%1.%2"/>
      <w:lvlJc w:val="left"/>
      <w:pPr>
        <w:ind w:left="576" w:hanging="576"/>
      </w:pPr>
    </w:lvl>
    <w:lvl w:ilvl="2">
      <w:start w:val="1"/>
      <w:numFmt w:val="decimal"/>
      <w:pStyle w:val="Heading3PHPDOCX"/>
      <w:lvlText w:val="%1.%2.%3"/>
      <w:lvlJc w:val="left"/>
      <w:pPr>
        <w:ind w:left="720" w:hanging="720"/>
      </w:pPr>
    </w:lvl>
    <w:lvl w:ilvl="3">
      <w:start w:val="1"/>
      <w:numFmt w:val="decimal"/>
      <w:pStyle w:val="Heading4PHPDOCX"/>
      <w:lvlText w:val="%1.%2.%3.%4"/>
      <w:lvlJc w:val="left"/>
      <w:pPr>
        <w:ind w:left="864" w:hanging="864"/>
      </w:pPr>
    </w:lvl>
    <w:lvl w:ilvl="4">
      <w:start w:val="1"/>
      <w:numFmt w:val="decimal"/>
      <w:pStyle w:val="Heading5PHPDOCX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PHPDOCX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PHPDOCX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PHPDOCX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PHPDOCX"/>
      <w:lvlText w:val="%1.%2.%3.%4.%5.%6.%7.%8.%9"/>
      <w:lvlJc w:val="left"/>
      <w:pPr>
        <w:ind w:left="1584" w:hanging="1584"/>
      </w:pPr>
    </w:lvl>
  </w:abstractNum>
  <w:abstractNum w:abstractNumId="3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85601899">
    <w:abstractNumId w:val="85601899"/>
  </w:num>
  <w:num w:numId="85601900">
    <w:abstractNumId w:val="85601900"/>
  </w:num>
  <w:num w:numId="85601901">
    <w:abstractNumId w:val="85601901"/>
  </w:num>
  <w:num w:numId="85601902">
    <w:abstractNumId w:val="856019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A44"/>
    <w:rsid w:val="00001AB9"/>
    <w:rsid w:val="00002AEB"/>
    <w:rsid w:val="00002DB8"/>
    <w:rsid w:val="00007EF5"/>
    <w:rsid w:val="000102BE"/>
    <w:rsid w:val="00012131"/>
    <w:rsid w:val="00012F2B"/>
    <w:rsid w:val="00013A47"/>
    <w:rsid w:val="00013B41"/>
    <w:rsid w:val="000147A7"/>
    <w:rsid w:val="00014CBE"/>
    <w:rsid w:val="00020038"/>
    <w:rsid w:val="000229FA"/>
    <w:rsid w:val="00026351"/>
    <w:rsid w:val="00027E34"/>
    <w:rsid w:val="00030CF1"/>
    <w:rsid w:val="00032E11"/>
    <w:rsid w:val="0004265E"/>
    <w:rsid w:val="0004480B"/>
    <w:rsid w:val="00051538"/>
    <w:rsid w:val="00052326"/>
    <w:rsid w:val="000537CC"/>
    <w:rsid w:val="00055313"/>
    <w:rsid w:val="000557FD"/>
    <w:rsid w:val="000614C2"/>
    <w:rsid w:val="0006286E"/>
    <w:rsid w:val="00062F55"/>
    <w:rsid w:val="000634C4"/>
    <w:rsid w:val="0006423E"/>
    <w:rsid w:val="000651A7"/>
    <w:rsid w:val="000657F9"/>
    <w:rsid w:val="000677B4"/>
    <w:rsid w:val="000709F1"/>
    <w:rsid w:val="00071D47"/>
    <w:rsid w:val="00072DD2"/>
    <w:rsid w:val="00073A2E"/>
    <w:rsid w:val="00074765"/>
    <w:rsid w:val="000756FE"/>
    <w:rsid w:val="00077084"/>
    <w:rsid w:val="000829DA"/>
    <w:rsid w:val="00090217"/>
    <w:rsid w:val="00091133"/>
    <w:rsid w:val="00091A94"/>
    <w:rsid w:val="0009391D"/>
    <w:rsid w:val="000954A2"/>
    <w:rsid w:val="000A3546"/>
    <w:rsid w:val="000A720B"/>
    <w:rsid w:val="000B16B5"/>
    <w:rsid w:val="000B2121"/>
    <w:rsid w:val="000B6415"/>
    <w:rsid w:val="000B71B1"/>
    <w:rsid w:val="000C31D1"/>
    <w:rsid w:val="000C3F26"/>
    <w:rsid w:val="000C4913"/>
    <w:rsid w:val="000C4C9A"/>
    <w:rsid w:val="000C4FB9"/>
    <w:rsid w:val="000C5092"/>
    <w:rsid w:val="000C7997"/>
    <w:rsid w:val="000D4F8D"/>
    <w:rsid w:val="000D4FF0"/>
    <w:rsid w:val="000D5F44"/>
    <w:rsid w:val="000E0905"/>
    <w:rsid w:val="000E20BC"/>
    <w:rsid w:val="000E2536"/>
    <w:rsid w:val="000E46E0"/>
    <w:rsid w:val="000E50D1"/>
    <w:rsid w:val="000E592B"/>
    <w:rsid w:val="000E5B60"/>
    <w:rsid w:val="000F0F80"/>
    <w:rsid w:val="000F4FEF"/>
    <w:rsid w:val="000F6E6B"/>
    <w:rsid w:val="00101686"/>
    <w:rsid w:val="00102F04"/>
    <w:rsid w:val="00104112"/>
    <w:rsid w:val="00104128"/>
    <w:rsid w:val="001067F0"/>
    <w:rsid w:val="001077B7"/>
    <w:rsid w:val="0011256F"/>
    <w:rsid w:val="001127B4"/>
    <w:rsid w:val="0011556A"/>
    <w:rsid w:val="00116A76"/>
    <w:rsid w:val="0011786B"/>
    <w:rsid w:val="0012087A"/>
    <w:rsid w:val="00120F32"/>
    <w:rsid w:val="001212A8"/>
    <w:rsid w:val="00121890"/>
    <w:rsid w:val="00122173"/>
    <w:rsid w:val="0012220F"/>
    <w:rsid w:val="00124112"/>
    <w:rsid w:val="00124E3C"/>
    <w:rsid w:val="00124F27"/>
    <w:rsid w:val="00125053"/>
    <w:rsid w:val="0012530C"/>
    <w:rsid w:val="00125541"/>
    <w:rsid w:val="00125698"/>
    <w:rsid w:val="00127802"/>
    <w:rsid w:val="00130412"/>
    <w:rsid w:val="00132CFB"/>
    <w:rsid w:val="00134492"/>
    <w:rsid w:val="00135CB8"/>
    <w:rsid w:val="00140E0B"/>
    <w:rsid w:val="0014238A"/>
    <w:rsid w:val="001470DF"/>
    <w:rsid w:val="00147DD8"/>
    <w:rsid w:val="00153132"/>
    <w:rsid w:val="0015474A"/>
    <w:rsid w:val="001673BD"/>
    <w:rsid w:val="00172D2B"/>
    <w:rsid w:val="00177C92"/>
    <w:rsid w:val="00180BCE"/>
    <w:rsid w:val="00183A9F"/>
    <w:rsid w:val="00184024"/>
    <w:rsid w:val="001842A1"/>
    <w:rsid w:val="0018622E"/>
    <w:rsid w:val="001877F5"/>
    <w:rsid w:val="00190B82"/>
    <w:rsid w:val="0019130E"/>
    <w:rsid w:val="00197C53"/>
    <w:rsid w:val="001A0AA3"/>
    <w:rsid w:val="001A6659"/>
    <w:rsid w:val="001B0104"/>
    <w:rsid w:val="001B2C05"/>
    <w:rsid w:val="001C066D"/>
    <w:rsid w:val="001C0D6F"/>
    <w:rsid w:val="001C206D"/>
    <w:rsid w:val="001C279D"/>
    <w:rsid w:val="001C32CB"/>
    <w:rsid w:val="001C5DAF"/>
    <w:rsid w:val="001C75B3"/>
    <w:rsid w:val="001D13D2"/>
    <w:rsid w:val="001D4495"/>
    <w:rsid w:val="001D4CD6"/>
    <w:rsid w:val="001D4FDF"/>
    <w:rsid w:val="001D5D3A"/>
    <w:rsid w:val="001E0D41"/>
    <w:rsid w:val="001E1788"/>
    <w:rsid w:val="001E21D7"/>
    <w:rsid w:val="001E3723"/>
    <w:rsid w:val="001E380A"/>
    <w:rsid w:val="001E5A76"/>
    <w:rsid w:val="001E68D7"/>
    <w:rsid w:val="001F2890"/>
    <w:rsid w:val="001F4E5D"/>
    <w:rsid w:val="001F5254"/>
    <w:rsid w:val="001F54D6"/>
    <w:rsid w:val="001F6B70"/>
    <w:rsid w:val="001F7AE7"/>
    <w:rsid w:val="001F7E2A"/>
    <w:rsid w:val="00200E8E"/>
    <w:rsid w:val="00203A8B"/>
    <w:rsid w:val="00204774"/>
    <w:rsid w:val="0020689C"/>
    <w:rsid w:val="00207924"/>
    <w:rsid w:val="00211780"/>
    <w:rsid w:val="00212B4C"/>
    <w:rsid w:val="00213C5E"/>
    <w:rsid w:val="00214545"/>
    <w:rsid w:val="002164E1"/>
    <w:rsid w:val="00217223"/>
    <w:rsid w:val="00221476"/>
    <w:rsid w:val="0022177A"/>
    <w:rsid w:val="00223DC6"/>
    <w:rsid w:val="0022409C"/>
    <w:rsid w:val="00225A80"/>
    <w:rsid w:val="00230F4F"/>
    <w:rsid w:val="002311CB"/>
    <w:rsid w:val="0023682A"/>
    <w:rsid w:val="00237253"/>
    <w:rsid w:val="00237D34"/>
    <w:rsid w:val="00241BF9"/>
    <w:rsid w:val="00244F83"/>
    <w:rsid w:val="00245152"/>
    <w:rsid w:val="00245EF8"/>
    <w:rsid w:val="00247593"/>
    <w:rsid w:val="0025141B"/>
    <w:rsid w:val="00252985"/>
    <w:rsid w:val="00253FF8"/>
    <w:rsid w:val="002605B6"/>
    <w:rsid w:val="00260F27"/>
    <w:rsid w:val="002627E7"/>
    <w:rsid w:val="00262F8B"/>
    <w:rsid w:val="00267A51"/>
    <w:rsid w:val="00271B2C"/>
    <w:rsid w:val="002741CF"/>
    <w:rsid w:val="002760E1"/>
    <w:rsid w:val="0027685D"/>
    <w:rsid w:val="00277A53"/>
    <w:rsid w:val="0028189B"/>
    <w:rsid w:val="0028629C"/>
    <w:rsid w:val="00290FD0"/>
    <w:rsid w:val="00293437"/>
    <w:rsid w:val="002937B0"/>
    <w:rsid w:val="00296120"/>
    <w:rsid w:val="00296393"/>
    <w:rsid w:val="00296A9E"/>
    <w:rsid w:val="002A0F60"/>
    <w:rsid w:val="002A46F5"/>
    <w:rsid w:val="002A4E9A"/>
    <w:rsid w:val="002A5FA0"/>
    <w:rsid w:val="002B1D20"/>
    <w:rsid w:val="002B277A"/>
    <w:rsid w:val="002B7A15"/>
    <w:rsid w:val="002B7F72"/>
    <w:rsid w:val="002C1A14"/>
    <w:rsid w:val="002C25D0"/>
    <w:rsid w:val="002C4CB9"/>
    <w:rsid w:val="002C5642"/>
    <w:rsid w:val="002C68A9"/>
    <w:rsid w:val="002D0DBD"/>
    <w:rsid w:val="002D12BE"/>
    <w:rsid w:val="002D2CB1"/>
    <w:rsid w:val="002D2DCD"/>
    <w:rsid w:val="002D5DE0"/>
    <w:rsid w:val="002D70BE"/>
    <w:rsid w:val="002E2A59"/>
    <w:rsid w:val="002E35CF"/>
    <w:rsid w:val="002F063B"/>
    <w:rsid w:val="002F09BF"/>
    <w:rsid w:val="002F24DF"/>
    <w:rsid w:val="002F4308"/>
    <w:rsid w:val="002F5283"/>
    <w:rsid w:val="003008BB"/>
    <w:rsid w:val="00301B27"/>
    <w:rsid w:val="00302694"/>
    <w:rsid w:val="00303967"/>
    <w:rsid w:val="00305834"/>
    <w:rsid w:val="00305A6C"/>
    <w:rsid w:val="00306017"/>
    <w:rsid w:val="0030792F"/>
    <w:rsid w:val="003107A1"/>
    <w:rsid w:val="00311344"/>
    <w:rsid w:val="003132C3"/>
    <w:rsid w:val="003166E2"/>
    <w:rsid w:val="00320357"/>
    <w:rsid w:val="003223A0"/>
    <w:rsid w:val="003227C3"/>
    <w:rsid w:val="00322B35"/>
    <w:rsid w:val="003243A3"/>
    <w:rsid w:val="00324669"/>
    <w:rsid w:val="00324C03"/>
    <w:rsid w:val="00324CC1"/>
    <w:rsid w:val="00324D2F"/>
    <w:rsid w:val="00326872"/>
    <w:rsid w:val="003278E4"/>
    <w:rsid w:val="003302F2"/>
    <w:rsid w:val="00333864"/>
    <w:rsid w:val="00333C4E"/>
    <w:rsid w:val="00336026"/>
    <w:rsid w:val="0033744B"/>
    <w:rsid w:val="003439B9"/>
    <w:rsid w:val="0034454C"/>
    <w:rsid w:val="00347420"/>
    <w:rsid w:val="00347BB0"/>
    <w:rsid w:val="00350FEB"/>
    <w:rsid w:val="003535EB"/>
    <w:rsid w:val="00354B16"/>
    <w:rsid w:val="0035651A"/>
    <w:rsid w:val="00357409"/>
    <w:rsid w:val="003608DD"/>
    <w:rsid w:val="0036217B"/>
    <w:rsid w:val="0036420E"/>
    <w:rsid w:val="003662A0"/>
    <w:rsid w:val="0036672D"/>
    <w:rsid w:val="0036783A"/>
    <w:rsid w:val="00370172"/>
    <w:rsid w:val="00370FF2"/>
    <w:rsid w:val="003727CF"/>
    <w:rsid w:val="00373D9D"/>
    <w:rsid w:val="003809DB"/>
    <w:rsid w:val="00382C0E"/>
    <w:rsid w:val="0038309A"/>
    <w:rsid w:val="00385C8A"/>
    <w:rsid w:val="0038651F"/>
    <w:rsid w:val="00386A42"/>
    <w:rsid w:val="0039133F"/>
    <w:rsid w:val="003942DE"/>
    <w:rsid w:val="0039500A"/>
    <w:rsid w:val="003A1752"/>
    <w:rsid w:val="003A1899"/>
    <w:rsid w:val="003A1ABB"/>
    <w:rsid w:val="003A1F1E"/>
    <w:rsid w:val="003A23BF"/>
    <w:rsid w:val="003A2864"/>
    <w:rsid w:val="003A55AE"/>
    <w:rsid w:val="003A59D4"/>
    <w:rsid w:val="003A5DEF"/>
    <w:rsid w:val="003A6515"/>
    <w:rsid w:val="003A6618"/>
    <w:rsid w:val="003A7786"/>
    <w:rsid w:val="003B0279"/>
    <w:rsid w:val="003B0C41"/>
    <w:rsid w:val="003B29C0"/>
    <w:rsid w:val="003B3891"/>
    <w:rsid w:val="003B3B62"/>
    <w:rsid w:val="003B43F2"/>
    <w:rsid w:val="003B4A9A"/>
    <w:rsid w:val="003B4B36"/>
    <w:rsid w:val="003B4D52"/>
    <w:rsid w:val="003C19B2"/>
    <w:rsid w:val="003C2288"/>
    <w:rsid w:val="003C2319"/>
    <w:rsid w:val="003C3767"/>
    <w:rsid w:val="003C4098"/>
    <w:rsid w:val="003D6579"/>
    <w:rsid w:val="003D7B85"/>
    <w:rsid w:val="003E00E7"/>
    <w:rsid w:val="003E1413"/>
    <w:rsid w:val="003E3577"/>
    <w:rsid w:val="003E5044"/>
    <w:rsid w:val="003F0CFA"/>
    <w:rsid w:val="003F0EF6"/>
    <w:rsid w:val="003F5552"/>
    <w:rsid w:val="003F590D"/>
    <w:rsid w:val="003F5D9E"/>
    <w:rsid w:val="003F7AE2"/>
    <w:rsid w:val="00403502"/>
    <w:rsid w:val="00403A50"/>
    <w:rsid w:val="00404254"/>
    <w:rsid w:val="00404655"/>
    <w:rsid w:val="004046C9"/>
    <w:rsid w:val="004061E4"/>
    <w:rsid w:val="00410320"/>
    <w:rsid w:val="004105CA"/>
    <w:rsid w:val="00410DE3"/>
    <w:rsid w:val="00411D61"/>
    <w:rsid w:val="0041201E"/>
    <w:rsid w:val="004121EE"/>
    <w:rsid w:val="0041460D"/>
    <w:rsid w:val="00415643"/>
    <w:rsid w:val="00420097"/>
    <w:rsid w:val="00420BD1"/>
    <w:rsid w:val="00421C7F"/>
    <w:rsid w:val="00423323"/>
    <w:rsid w:val="00426F0E"/>
    <w:rsid w:val="0043037D"/>
    <w:rsid w:val="00435F34"/>
    <w:rsid w:val="0043653B"/>
    <w:rsid w:val="00440D8B"/>
    <w:rsid w:val="00441088"/>
    <w:rsid w:val="00445334"/>
    <w:rsid w:val="00445C97"/>
    <w:rsid w:val="00445FD6"/>
    <w:rsid w:val="00446311"/>
    <w:rsid w:val="00446B42"/>
    <w:rsid w:val="00447B07"/>
    <w:rsid w:val="004517C5"/>
    <w:rsid w:val="00453A49"/>
    <w:rsid w:val="004558DF"/>
    <w:rsid w:val="004569A0"/>
    <w:rsid w:val="00461EC4"/>
    <w:rsid w:val="00462CF6"/>
    <w:rsid w:val="00466022"/>
    <w:rsid w:val="0046692B"/>
    <w:rsid w:val="00470669"/>
    <w:rsid w:val="00470A79"/>
    <w:rsid w:val="00472F6A"/>
    <w:rsid w:val="004737EC"/>
    <w:rsid w:val="004764FB"/>
    <w:rsid w:val="0048185B"/>
    <w:rsid w:val="004819EB"/>
    <w:rsid w:val="00481D11"/>
    <w:rsid w:val="00482113"/>
    <w:rsid w:val="004826C9"/>
    <w:rsid w:val="00484482"/>
    <w:rsid w:val="00484525"/>
    <w:rsid w:val="0048588A"/>
    <w:rsid w:val="00487B30"/>
    <w:rsid w:val="00487F1C"/>
    <w:rsid w:val="00490FEC"/>
    <w:rsid w:val="0049217F"/>
    <w:rsid w:val="0049252A"/>
    <w:rsid w:val="00492755"/>
    <w:rsid w:val="004928B9"/>
    <w:rsid w:val="004929BE"/>
    <w:rsid w:val="00492AA7"/>
    <w:rsid w:val="00493E87"/>
    <w:rsid w:val="00494253"/>
    <w:rsid w:val="0049678B"/>
    <w:rsid w:val="00496DD2"/>
    <w:rsid w:val="00497262"/>
    <w:rsid w:val="00497361"/>
    <w:rsid w:val="004A0F18"/>
    <w:rsid w:val="004A338E"/>
    <w:rsid w:val="004A39C6"/>
    <w:rsid w:val="004A4AFA"/>
    <w:rsid w:val="004A5C13"/>
    <w:rsid w:val="004B00B4"/>
    <w:rsid w:val="004B081F"/>
    <w:rsid w:val="004B5235"/>
    <w:rsid w:val="004B648C"/>
    <w:rsid w:val="004B7A8D"/>
    <w:rsid w:val="004C04BE"/>
    <w:rsid w:val="004C08A7"/>
    <w:rsid w:val="004C331B"/>
    <w:rsid w:val="004C59E9"/>
    <w:rsid w:val="004D286A"/>
    <w:rsid w:val="004D3C84"/>
    <w:rsid w:val="004D5AAF"/>
    <w:rsid w:val="004D6395"/>
    <w:rsid w:val="004D6B3A"/>
    <w:rsid w:val="004D7D21"/>
    <w:rsid w:val="004E0653"/>
    <w:rsid w:val="004E199B"/>
    <w:rsid w:val="004E2142"/>
    <w:rsid w:val="004E3900"/>
    <w:rsid w:val="004E4B9E"/>
    <w:rsid w:val="004F032B"/>
    <w:rsid w:val="004F1769"/>
    <w:rsid w:val="004F26B4"/>
    <w:rsid w:val="004F3095"/>
    <w:rsid w:val="004F3CD8"/>
    <w:rsid w:val="00500343"/>
    <w:rsid w:val="00503432"/>
    <w:rsid w:val="00503EBB"/>
    <w:rsid w:val="005040BE"/>
    <w:rsid w:val="00504680"/>
    <w:rsid w:val="00504D0D"/>
    <w:rsid w:val="00506978"/>
    <w:rsid w:val="00511398"/>
    <w:rsid w:val="0051188F"/>
    <w:rsid w:val="0051286E"/>
    <w:rsid w:val="005135D5"/>
    <w:rsid w:val="0051372A"/>
    <w:rsid w:val="00516F5D"/>
    <w:rsid w:val="00520489"/>
    <w:rsid w:val="00521777"/>
    <w:rsid w:val="00521E65"/>
    <w:rsid w:val="00523A0A"/>
    <w:rsid w:val="005259D5"/>
    <w:rsid w:val="00525ECD"/>
    <w:rsid w:val="00532072"/>
    <w:rsid w:val="0053371E"/>
    <w:rsid w:val="00533D34"/>
    <w:rsid w:val="00534D84"/>
    <w:rsid w:val="0053587C"/>
    <w:rsid w:val="00540486"/>
    <w:rsid w:val="00540C23"/>
    <w:rsid w:val="00541B77"/>
    <w:rsid w:val="00542EDB"/>
    <w:rsid w:val="00544482"/>
    <w:rsid w:val="00544E1F"/>
    <w:rsid w:val="00552222"/>
    <w:rsid w:val="0055249B"/>
    <w:rsid w:val="00552ABB"/>
    <w:rsid w:val="00552C27"/>
    <w:rsid w:val="005540DB"/>
    <w:rsid w:val="005563E3"/>
    <w:rsid w:val="00557652"/>
    <w:rsid w:val="005606F8"/>
    <w:rsid w:val="00561A85"/>
    <w:rsid w:val="00561F2A"/>
    <w:rsid w:val="00563F03"/>
    <w:rsid w:val="005641CE"/>
    <w:rsid w:val="00564324"/>
    <w:rsid w:val="0056481F"/>
    <w:rsid w:val="005652B6"/>
    <w:rsid w:val="00565A47"/>
    <w:rsid w:val="00567776"/>
    <w:rsid w:val="00567C3B"/>
    <w:rsid w:val="00567CB8"/>
    <w:rsid w:val="00572341"/>
    <w:rsid w:val="00573A1A"/>
    <w:rsid w:val="005742BE"/>
    <w:rsid w:val="00574949"/>
    <w:rsid w:val="005755A5"/>
    <w:rsid w:val="00576E50"/>
    <w:rsid w:val="005771BB"/>
    <w:rsid w:val="00580976"/>
    <w:rsid w:val="00585860"/>
    <w:rsid w:val="00585D10"/>
    <w:rsid w:val="005860C3"/>
    <w:rsid w:val="005865CE"/>
    <w:rsid w:val="00586A94"/>
    <w:rsid w:val="00592E45"/>
    <w:rsid w:val="00595677"/>
    <w:rsid w:val="0059790C"/>
    <w:rsid w:val="005A1462"/>
    <w:rsid w:val="005A4BA3"/>
    <w:rsid w:val="005A4C61"/>
    <w:rsid w:val="005A52D0"/>
    <w:rsid w:val="005A6204"/>
    <w:rsid w:val="005A6430"/>
    <w:rsid w:val="005A6894"/>
    <w:rsid w:val="005A7E4D"/>
    <w:rsid w:val="005B25D9"/>
    <w:rsid w:val="005B330F"/>
    <w:rsid w:val="005B37CC"/>
    <w:rsid w:val="005B3FEC"/>
    <w:rsid w:val="005B6776"/>
    <w:rsid w:val="005C1802"/>
    <w:rsid w:val="005C1F99"/>
    <w:rsid w:val="005C4FFD"/>
    <w:rsid w:val="005C5D79"/>
    <w:rsid w:val="005C5E83"/>
    <w:rsid w:val="005D0571"/>
    <w:rsid w:val="005D5CC5"/>
    <w:rsid w:val="005D608F"/>
    <w:rsid w:val="005E2F75"/>
    <w:rsid w:val="005E3DF3"/>
    <w:rsid w:val="005E3ED5"/>
    <w:rsid w:val="005E4F49"/>
    <w:rsid w:val="005E6754"/>
    <w:rsid w:val="005E6BC9"/>
    <w:rsid w:val="005F23CD"/>
    <w:rsid w:val="005F4BAA"/>
    <w:rsid w:val="005F6268"/>
    <w:rsid w:val="005F6C66"/>
    <w:rsid w:val="0060007D"/>
    <w:rsid w:val="006005CF"/>
    <w:rsid w:val="00600F37"/>
    <w:rsid w:val="00602AE8"/>
    <w:rsid w:val="00603040"/>
    <w:rsid w:val="006050E9"/>
    <w:rsid w:val="00606CC3"/>
    <w:rsid w:val="006120B2"/>
    <w:rsid w:val="006143A1"/>
    <w:rsid w:val="00614614"/>
    <w:rsid w:val="0062051E"/>
    <w:rsid w:val="00621386"/>
    <w:rsid w:val="00621CF9"/>
    <w:rsid w:val="006240B4"/>
    <w:rsid w:val="0062551E"/>
    <w:rsid w:val="00630661"/>
    <w:rsid w:val="00630DBD"/>
    <w:rsid w:val="00630E68"/>
    <w:rsid w:val="006311A6"/>
    <w:rsid w:val="00631BA5"/>
    <w:rsid w:val="00632992"/>
    <w:rsid w:val="00632FD1"/>
    <w:rsid w:val="00635361"/>
    <w:rsid w:val="0063567B"/>
    <w:rsid w:val="0063588F"/>
    <w:rsid w:val="00635A2D"/>
    <w:rsid w:val="00637051"/>
    <w:rsid w:val="00640C76"/>
    <w:rsid w:val="0064198C"/>
    <w:rsid w:val="00641DC5"/>
    <w:rsid w:val="006428D5"/>
    <w:rsid w:val="006437B4"/>
    <w:rsid w:val="0064473E"/>
    <w:rsid w:val="0064477E"/>
    <w:rsid w:val="00645F88"/>
    <w:rsid w:val="006475F6"/>
    <w:rsid w:val="00653C18"/>
    <w:rsid w:val="00654829"/>
    <w:rsid w:val="0065574F"/>
    <w:rsid w:val="00662626"/>
    <w:rsid w:val="0066327F"/>
    <w:rsid w:val="006637D9"/>
    <w:rsid w:val="00664548"/>
    <w:rsid w:val="00666593"/>
    <w:rsid w:val="00666ED8"/>
    <w:rsid w:val="006678A5"/>
    <w:rsid w:val="00667E0A"/>
    <w:rsid w:val="00672AD5"/>
    <w:rsid w:val="00672C4D"/>
    <w:rsid w:val="0067342C"/>
    <w:rsid w:val="0067490D"/>
    <w:rsid w:val="006751F5"/>
    <w:rsid w:val="0067565D"/>
    <w:rsid w:val="00677D9F"/>
    <w:rsid w:val="00681FC9"/>
    <w:rsid w:val="00683319"/>
    <w:rsid w:val="00686253"/>
    <w:rsid w:val="0069338C"/>
    <w:rsid w:val="0069502B"/>
    <w:rsid w:val="00696C5C"/>
    <w:rsid w:val="006A06CC"/>
    <w:rsid w:val="006B04B3"/>
    <w:rsid w:val="006B0603"/>
    <w:rsid w:val="006B0D08"/>
    <w:rsid w:val="006B10EA"/>
    <w:rsid w:val="006B15FD"/>
    <w:rsid w:val="006B2DBF"/>
    <w:rsid w:val="006B5743"/>
    <w:rsid w:val="006B580C"/>
    <w:rsid w:val="006B5F24"/>
    <w:rsid w:val="006B6151"/>
    <w:rsid w:val="006C208C"/>
    <w:rsid w:val="006C226B"/>
    <w:rsid w:val="006C252A"/>
    <w:rsid w:val="006C2D54"/>
    <w:rsid w:val="006C5E25"/>
    <w:rsid w:val="006C64B2"/>
    <w:rsid w:val="006D05E7"/>
    <w:rsid w:val="006D0663"/>
    <w:rsid w:val="006D0ADB"/>
    <w:rsid w:val="006D2D2E"/>
    <w:rsid w:val="006D3A9E"/>
    <w:rsid w:val="006D3FF5"/>
    <w:rsid w:val="006E1D3C"/>
    <w:rsid w:val="006E2E50"/>
    <w:rsid w:val="006E3007"/>
    <w:rsid w:val="006E43BA"/>
    <w:rsid w:val="006E4E59"/>
    <w:rsid w:val="006E6539"/>
    <w:rsid w:val="006E6946"/>
    <w:rsid w:val="006E6F93"/>
    <w:rsid w:val="006F1273"/>
    <w:rsid w:val="006F1A5F"/>
    <w:rsid w:val="006F534F"/>
    <w:rsid w:val="0070148A"/>
    <w:rsid w:val="00701949"/>
    <w:rsid w:val="00702FDC"/>
    <w:rsid w:val="0070550F"/>
    <w:rsid w:val="00705A36"/>
    <w:rsid w:val="007107D8"/>
    <w:rsid w:val="007116B8"/>
    <w:rsid w:val="0071214E"/>
    <w:rsid w:val="00716301"/>
    <w:rsid w:val="007167D8"/>
    <w:rsid w:val="00716B3A"/>
    <w:rsid w:val="00717227"/>
    <w:rsid w:val="0072117F"/>
    <w:rsid w:val="00721D1F"/>
    <w:rsid w:val="00722047"/>
    <w:rsid w:val="00722CD1"/>
    <w:rsid w:val="00723DCC"/>
    <w:rsid w:val="00724527"/>
    <w:rsid w:val="00726F24"/>
    <w:rsid w:val="00730F1C"/>
    <w:rsid w:val="00734929"/>
    <w:rsid w:val="00734987"/>
    <w:rsid w:val="007349FA"/>
    <w:rsid w:val="007360D5"/>
    <w:rsid w:val="007367F7"/>
    <w:rsid w:val="00740234"/>
    <w:rsid w:val="007402CB"/>
    <w:rsid w:val="007406FC"/>
    <w:rsid w:val="007417FF"/>
    <w:rsid w:val="007422D5"/>
    <w:rsid w:val="007516C3"/>
    <w:rsid w:val="007520D5"/>
    <w:rsid w:val="0075551F"/>
    <w:rsid w:val="00756440"/>
    <w:rsid w:val="00757CED"/>
    <w:rsid w:val="00762FE5"/>
    <w:rsid w:val="00764198"/>
    <w:rsid w:val="0076610B"/>
    <w:rsid w:val="00766767"/>
    <w:rsid w:val="00767B2E"/>
    <w:rsid w:val="00767F7A"/>
    <w:rsid w:val="007701C6"/>
    <w:rsid w:val="00770BE5"/>
    <w:rsid w:val="00770DFF"/>
    <w:rsid w:val="00772A9A"/>
    <w:rsid w:val="00772BDE"/>
    <w:rsid w:val="00773219"/>
    <w:rsid w:val="007751F8"/>
    <w:rsid w:val="00777398"/>
    <w:rsid w:val="00780782"/>
    <w:rsid w:val="007831EB"/>
    <w:rsid w:val="00783CCE"/>
    <w:rsid w:val="007847DE"/>
    <w:rsid w:val="00792311"/>
    <w:rsid w:val="00792BE8"/>
    <w:rsid w:val="00793C49"/>
    <w:rsid w:val="007972B4"/>
    <w:rsid w:val="007A2062"/>
    <w:rsid w:val="007A24B9"/>
    <w:rsid w:val="007A5111"/>
    <w:rsid w:val="007A6B53"/>
    <w:rsid w:val="007A74D9"/>
    <w:rsid w:val="007B0AF8"/>
    <w:rsid w:val="007B2C1C"/>
    <w:rsid w:val="007B2CE2"/>
    <w:rsid w:val="007B2DAA"/>
    <w:rsid w:val="007B66E2"/>
    <w:rsid w:val="007B701F"/>
    <w:rsid w:val="007B72C2"/>
    <w:rsid w:val="007C14D6"/>
    <w:rsid w:val="007C1530"/>
    <w:rsid w:val="007C2524"/>
    <w:rsid w:val="007C5649"/>
    <w:rsid w:val="007C6381"/>
    <w:rsid w:val="007C70C2"/>
    <w:rsid w:val="007D0469"/>
    <w:rsid w:val="007D1300"/>
    <w:rsid w:val="007D1F69"/>
    <w:rsid w:val="007D371C"/>
    <w:rsid w:val="007D446D"/>
    <w:rsid w:val="007D6052"/>
    <w:rsid w:val="007E0906"/>
    <w:rsid w:val="007E358B"/>
    <w:rsid w:val="007E37DC"/>
    <w:rsid w:val="007E43FC"/>
    <w:rsid w:val="007E6B24"/>
    <w:rsid w:val="007E6E4D"/>
    <w:rsid w:val="007F36ED"/>
    <w:rsid w:val="007F3EFE"/>
    <w:rsid w:val="007F5C6A"/>
    <w:rsid w:val="007F6EC1"/>
    <w:rsid w:val="007F6F5E"/>
    <w:rsid w:val="00800345"/>
    <w:rsid w:val="0080360B"/>
    <w:rsid w:val="008057C8"/>
    <w:rsid w:val="0080684C"/>
    <w:rsid w:val="00806A4E"/>
    <w:rsid w:val="00810E76"/>
    <w:rsid w:val="00811FF9"/>
    <w:rsid w:val="00812170"/>
    <w:rsid w:val="00812AAB"/>
    <w:rsid w:val="0081369A"/>
    <w:rsid w:val="00814C09"/>
    <w:rsid w:val="00816887"/>
    <w:rsid w:val="00830FB0"/>
    <w:rsid w:val="00831393"/>
    <w:rsid w:val="00831613"/>
    <w:rsid w:val="00833962"/>
    <w:rsid w:val="00834F19"/>
    <w:rsid w:val="008355C2"/>
    <w:rsid w:val="0084282C"/>
    <w:rsid w:val="00842D8B"/>
    <w:rsid w:val="00844BD8"/>
    <w:rsid w:val="00846A31"/>
    <w:rsid w:val="008502DD"/>
    <w:rsid w:val="008522AE"/>
    <w:rsid w:val="00853920"/>
    <w:rsid w:val="008556FB"/>
    <w:rsid w:val="00855A93"/>
    <w:rsid w:val="00857964"/>
    <w:rsid w:val="0086008B"/>
    <w:rsid w:val="0086122B"/>
    <w:rsid w:val="0086124D"/>
    <w:rsid w:val="00862329"/>
    <w:rsid w:val="00862CCD"/>
    <w:rsid w:val="008631D9"/>
    <w:rsid w:val="00863AB1"/>
    <w:rsid w:val="00863B7C"/>
    <w:rsid w:val="008658BF"/>
    <w:rsid w:val="00867C8D"/>
    <w:rsid w:val="00870E3A"/>
    <w:rsid w:val="00872123"/>
    <w:rsid w:val="00875966"/>
    <w:rsid w:val="008768C5"/>
    <w:rsid w:val="00877C98"/>
    <w:rsid w:val="00877DDB"/>
    <w:rsid w:val="00877F86"/>
    <w:rsid w:val="008810AA"/>
    <w:rsid w:val="008824B7"/>
    <w:rsid w:val="008831D1"/>
    <w:rsid w:val="00884B99"/>
    <w:rsid w:val="00884BA3"/>
    <w:rsid w:val="00885362"/>
    <w:rsid w:val="00886A8E"/>
    <w:rsid w:val="008877AC"/>
    <w:rsid w:val="008900A7"/>
    <w:rsid w:val="008A0097"/>
    <w:rsid w:val="008A0845"/>
    <w:rsid w:val="008A0903"/>
    <w:rsid w:val="008A225D"/>
    <w:rsid w:val="008A334D"/>
    <w:rsid w:val="008A38B2"/>
    <w:rsid w:val="008A568B"/>
    <w:rsid w:val="008A6622"/>
    <w:rsid w:val="008B0530"/>
    <w:rsid w:val="008B2137"/>
    <w:rsid w:val="008B3857"/>
    <w:rsid w:val="008B413C"/>
    <w:rsid w:val="008B4709"/>
    <w:rsid w:val="008B5ADC"/>
    <w:rsid w:val="008B7FFD"/>
    <w:rsid w:val="008C2286"/>
    <w:rsid w:val="008C2DAB"/>
    <w:rsid w:val="008C393F"/>
    <w:rsid w:val="008D2E93"/>
    <w:rsid w:val="008D60D6"/>
    <w:rsid w:val="008D666F"/>
    <w:rsid w:val="008E097D"/>
    <w:rsid w:val="008E3890"/>
    <w:rsid w:val="008E5450"/>
    <w:rsid w:val="008E5937"/>
    <w:rsid w:val="008E6AEE"/>
    <w:rsid w:val="008E7FEA"/>
    <w:rsid w:val="008F0AC7"/>
    <w:rsid w:val="008F1A91"/>
    <w:rsid w:val="008F3AB9"/>
    <w:rsid w:val="008F4D25"/>
    <w:rsid w:val="008F530C"/>
    <w:rsid w:val="008F619F"/>
    <w:rsid w:val="009017E3"/>
    <w:rsid w:val="00902E1C"/>
    <w:rsid w:val="00906CC7"/>
    <w:rsid w:val="0090777C"/>
    <w:rsid w:val="00907BEC"/>
    <w:rsid w:val="00911523"/>
    <w:rsid w:val="009155FB"/>
    <w:rsid w:val="00915CD2"/>
    <w:rsid w:val="00917104"/>
    <w:rsid w:val="0092031D"/>
    <w:rsid w:val="00922395"/>
    <w:rsid w:val="00926A6F"/>
    <w:rsid w:val="00927039"/>
    <w:rsid w:val="00927F5F"/>
    <w:rsid w:val="00931085"/>
    <w:rsid w:val="009313A2"/>
    <w:rsid w:val="00931827"/>
    <w:rsid w:val="00933A34"/>
    <w:rsid w:val="009356BC"/>
    <w:rsid w:val="009364D0"/>
    <w:rsid w:val="00936DA5"/>
    <w:rsid w:val="00937D34"/>
    <w:rsid w:val="00940830"/>
    <w:rsid w:val="0094189B"/>
    <w:rsid w:val="009430B8"/>
    <w:rsid w:val="00943A60"/>
    <w:rsid w:val="00943B20"/>
    <w:rsid w:val="0094541E"/>
    <w:rsid w:val="00951BD6"/>
    <w:rsid w:val="00952FB6"/>
    <w:rsid w:val="00953818"/>
    <w:rsid w:val="009565E4"/>
    <w:rsid w:val="009576F4"/>
    <w:rsid w:val="0096393E"/>
    <w:rsid w:val="00964279"/>
    <w:rsid w:val="009655B2"/>
    <w:rsid w:val="00966B60"/>
    <w:rsid w:val="0096766A"/>
    <w:rsid w:val="009709E6"/>
    <w:rsid w:val="009720FD"/>
    <w:rsid w:val="0097320B"/>
    <w:rsid w:val="009736B4"/>
    <w:rsid w:val="009736BD"/>
    <w:rsid w:val="00974AE3"/>
    <w:rsid w:val="009773F5"/>
    <w:rsid w:val="0098295F"/>
    <w:rsid w:val="00983C9C"/>
    <w:rsid w:val="00984865"/>
    <w:rsid w:val="00985787"/>
    <w:rsid w:val="0098593E"/>
    <w:rsid w:val="009865A5"/>
    <w:rsid w:val="009868FD"/>
    <w:rsid w:val="009872D2"/>
    <w:rsid w:val="00990A1A"/>
    <w:rsid w:val="009922DE"/>
    <w:rsid w:val="009933F5"/>
    <w:rsid w:val="00994B4C"/>
    <w:rsid w:val="0099552B"/>
    <w:rsid w:val="00996C54"/>
    <w:rsid w:val="00997101"/>
    <w:rsid w:val="00997888"/>
    <w:rsid w:val="009A1D9E"/>
    <w:rsid w:val="009A2FE2"/>
    <w:rsid w:val="009A403B"/>
    <w:rsid w:val="009A6231"/>
    <w:rsid w:val="009A6299"/>
    <w:rsid w:val="009A7467"/>
    <w:rsid w:val="009A7DA8"/>
    <w:rsid w:val="009B0CFE"/>
    <w:rsid w:val="009B1BCA"/>
    <w:rsid w:val="009B5AE7"/>
    <w:rsid w:val="009B6538"/>
    <w:rsid w:val="009C0B28"/>
    <w:rsid w:val="009C1237"/>
    <w:rsid w:val="009C12AF"/>
    <w:rsid w:val="009C2CEB"/>
    <w:rsid w:val="009C4B11"/>
    <w:rsid w:val="009C6711"/>
    <w:rsid w:val="009C7532"/>
    <w:rsid w:val="009E05CB"/>
    <w:rsid w:val="009E06F1"/>
    <w:rsid w:val="009E36DE"/>
    <w:rsid w:val="009E5CA2"/>
    <w:rsid w:val="009E6A2B"/>
    <w:rsid w:val="009E7714"/>
    <w:rsid w:val="009E7B2F"/>
    <w:rsid w:val="009F035F"/>
    <w:rsid w:val="009F1266"/>
    <w:rsid w:val="009F16C6"/>
    <w:rsid w:val="009F47DC"/>
    <w:rsid w:val="00A00742"/>
    <w:rsid w:val="00A04F96"/>
    <w:rsid w:val="00A05A58"/>
    <w:rsid w:val="00A05FD1"/>
    <w:rsid w:val="00A1030C"/>
    <w:rsid w:val="00A11422"/>
    <w:rsid w:val="00A11B5D"/>
    <w:rsid w:val="00A12657"/>
    <w:rsid w:val="00A15530"/>
    <w:rsid w:val="00A17B33"/>
    <w:rsid w:val="00A202DB"/>
    <w:rsid w:val="00A20C40"/>
    <w:rsid w:val="00A2365F"/>
    <w:rsid w:val="00A242C9"/>
    <w:rsid w:val="00A2557F"/>
    <w:rsid w:val="00A3550C"/>
    <w:rsid w:val="00A36F17"/>
    <w:rsid w:val="00A430B5"/>
    <w:rsid w:val="00A4372B"/>
    <w:rsid w:val="00A4537B"/>
    <w:rsid w:val="00A45A3C"/>
    <w:rsid w:val="00A465CD"/>
    <w:rsid w:val="00A46A44"/>
    <w:rsid w:val="00A50166"/>
    <w:rsid w:val="00A51A32"/>
    <w:rsid w:val="00A52B67"/>
    <w:rsid w:val="00A52CE3"/>
    <w:rsid w:val="00A5459E"/>
    <w:rsid w:val="00A56441"/>
    <w:rsid w:val="00A56B86"/>
    <w:rsid w:val="00A61C6A"/>
    <w:rsid w:val="00A6349C"/>
    <w:rsid w:val="00A6544E"/>
    <w:rsid w:val="00A66D98"/>
    <w:rsid w:val="00A66E4D"/>
    <w:rsid w:val="00A67FE1"/>
    <w:rsid w:val="00A71E28"/>
    <w:rsid w:val="00A71ED0"/>
    <w:rsid w:val="00A73E74"/>
    <w:rsid w:val="00A76676"/>
    <w:rsid w:val="00A76F85"/>
    <w:rsid w:val="00A771B2"/>
    <w:rsid w:val="00A77EBC"/>
    <w:rsid w:val="00A82652"/>
    <w:rsid w:val="00A85CF4"/>
    <w:rsid w:val="00A863CA"/>
    <w:rsid w:val="00A871E4"/>
    <w:rsid w:val="00A87BB7"/>
    <w:rsid w:val="00A9304B"/>
    <w:rsid w:val="00A9527E"/>
    <w:rsid w:val="00A96C9E"/>
    <w:rsid w:val="00AA03FA"/>
    <w:rsid w:val="00AA1652"/>
    <w:rsid w:val="00AA3224"/>
    <w:rsid w:val="00AA5DFF"/>
    <w:rsid w:val="00AA75D6"/>
    <w:rsid w:val="00AB67B8"/>
    <w:rsid w:val="00AC0465"/>
    <w:rsid w:val="00AC3494"/>
    <w:rsid w:val="00AC7F6B"/>
    <w:rsid w:val="00AD008A"/>
    <w:rsid w:val="00AD155C"/>
    <w:rsid w:val="00AD1EEF"/>
    <w:rsid w:val="00AD3F7C"/>
    <w:rsid w:val="00AD4BE4"/>
    <w:rsid w:val="00AD4C60"/>
    <w:rsid w:val="00AD70A0"/>
    <w:rsid w:val="00AE0789"/>
    <w:rsid w:val="00AE3D3F"/>
    <w:rsid w:val="00AE4638"/>
    <w:rsid w:val="00AE490C"/>
    <w:rsid w:val="00AE64C2"/>
    <w:rsid w:val="00AE71D0"/>
    <w:rsid w:val="00AF15AD"/>
    <w:rsid w:val="00AF40EB"/>
    <w:rsid w:val="00AF506E"/>
    <w:rsid w:val="00AF56C4"/>
    <w:rsid w:val="00B0121E"/>
    <w:rsid w:val="00B019B2"/>
    <w:rsid w:val="00B0220D"/>
    <w:rsid w:val="00B07A87"/>
    <w:rsid w:val="00B07BDC"/>
    <w:rsid w:val="00B07D15"/>
    <w:rsid w:val="00B1036A"/>
    <w:rsid w:val="00B124DE"/>
    <w:rsid w:val="00B12685"/>
    <w:rsid w:val="00B12746"/>
    <w:rsid w:val="00B14235"/>
    <w:rsid w:val="00B14611"/>
    <w:rsid w:val="00B157A2"/>
    <w:rsid w:val="00B15DD2"/>
    <w:rsid w:val="00B17EAF"/>
    <w:rsid w:val="00B21D23"/>
    <w:rsid w:val="00B22D6E"/>
    <w:rsid w:val="00B2319F"/>
    <w:rsid w:val="00B24BB5"/>
    <w:rsid w:val="00B26D89"/>
    <w:rsid w:val="00B27351"/>
    <w:rsid w:val="00B308C0"/>
    <w:rsid w:val="00B326BD"/>
    <w:rsid w:val="00B3708C"/>
    <w:rsid w:val="00B402F7"/>
    <w:rsid w:val="00B463C4"/>
    <w:rsid w:val="00B4673A"/>
    <w:rsid w:val="00B4680B"/>
    <w:rsid w:val="00B50A4B"/>
    <w:rsid w:val="00B5230E"/>
    <w:rsid w:val="00B527F5"/>
    <w:rsid w:val="00B53A9C"/>
    <w:rsid w:val="00B54460"/>
    <w:rsid w:val="00B57BEE"/>
    <w:rsid w:val="00B6064D"/>
    <w:rsid w:val="00B60831"/>
    <w:rsid w:val="00B62B02"/>
    <w:rsid w:val="00B63359"/>
    <w:rsid w:val="00B63DA5"/>
    <w:rsid w:val="00B63DB1"/>
    <w:rsid w:val="00B67729"/>
    <w:rsid w:val="00B679F6"/>
    <w:rsid w:val="00B71EE9"/>
    <w:rsid w:val="00B730BA"/>
    <w:rsid w:val="00B74D24"/>
    <w:rsid w:val="00B74EC6"/>
    <w:rsid w:val="00B75065"/>
    <w:rsid w:val="00B76E82"/>
    <w:rsid w:val="00B77E0A"/>
    <w:rsid w:val="00B83175"/>
    <w:rsid w:val="00B83C6E"/>
    <w:rsid w:val="00B84D66"/>
    <w:rsid w:val="00B84EBA"/>
    <w:rsid w:val="00B87377"/>
    <w:rsid w:val="00B90F62"/>
    <w:rsid w:val="00B93894"/>
    <w:rsid w:val="00B969A5"/>
    <w:rsid w:val="00BA264C"/>
    <w:rsid w:val="00BA4E39"/>
    <w:rsid w:val="00BA6716"/>
    <w:rsid w:val="00BA7726"/>
    <w:rsid w:val="00BA78FD"/>
    <w:rsid w:val="00BB0C5A"/>
    <w:rsid w:val="00BB184D"/>
    <w:rsid w:val="00BB1CC9"/>
    <w:rsid w:val="00BB3007"/>
    <w:rsid w:val="00BB3E5C"/>
    <w:rsid w:val="00BB7161"/>
    <w:rsid w:val="00BC14BD"/>
    <w:rsid w:val="00BC1D5F"/>
    <w:rsid w:val="00BC35FE"/>
    <w:rsid w:val="00BC3B65"/>
    <w:rsid w:val="00BC5181"/>
    <w:rsid w:val="00BC5B35"/>
    <w:rsid w:val="00BD222A"/>
    <w:rsid w:val="00BD3D3E"/>
    <w:rsid w:val="00BD5357"/>
    <w:rsid w:val="00BD5433"/>
    <w:rsid w:val="00BD5908"/>
    <w:rsid w:val="00BE12A5"/>
    <w:rsid w:val="00BE374A"/>
    <w:rsid w:val="00BE3F94"/>
    <w:rsid w:val="00BE5D56"/>
    <w:rsid w:val="00BE6510"/>
    <w:rsid w:val="00BE7603"/>
    <w:rsid w:val="00BE796C"/>
    <w:rsid w:val="00BF0430"/>
    <w:rsid w:val="00BF16F2"/>
    <w:rsid w:val="00BF328F"/>
    <w:rsid w:val="00BF4CB8"/>
    <w:rsid w:val="00BF586D"/>
    <w:rsid w:val="00BF5F1D"/>
    <w:rsid w:val="00BF7844"/>
    <w:rsid w:val="00BF7D3C"/>
    <w:rsid w:val="00C00F53"/>
    <w:rsid w:val="00C02B0A"/>
    <w:rsid w:val="00C02D74"/>
    <w:rsid w:val="00C07F2E"/>
    <w:rsid w:val="00C100FC"/>
    <w:rsid w:val="00C11A9B"/>
    <w:rsid w:val="00C166E8"/>
    <w:rsid w:val="00C30678"/>
    <w:rsid w:val="00C32FBF"/>
    <w:rsid w:val="00C3465E"/>
    <w:rsid w:val="00C40519"/>
    <w:rsid w:val="00C42D10"/>
    <w:rsid w:val="00C444ED"/>
    <w:rsid w:val="00C47DA4"/>
    <w:rsid w:val="00C47FAF"/>
    <w:rsid w:val="00C51A32"/>
    <w:rsid w:val="00C51AD1"/>
    <w:rsid w:val="00C52A7C"/>
    <w:rsid w:val="00C52AC7"/>
    <w:rsid w:val="00C53231"/>
    <w:rsid w:val="00C5641A"/>
    <w:rsid w:val="00C5742D"/>
    <w:rsid w:val="00C66554"/>
    <w:rsid w:val="00C70C76"/>
    <w:rsid w:val="00C727F3"/>
    <w:rsid w:val="00C73A88"/>
    <w:rsid w:val="00C7447A"/>
    <w:rsid w:val="00C745CB"/>
    <w:rsid w:val="00C74689"/>
    <w:rsid w:val="00C74780"/>
    <w:rsid w:val="00C76A40"/>
    <w:rsid w:val="00C82898"/>
    <w:rsid w:val="00C84DBB"/>
    <w:rsid w:val="00C853A0"/>
    <w:rsid w:val="00C872DA"/>
    <w:rsid w:val="00C90A33"/>
    <w:rsid w:val="00C92BBC"/>
    <w:rsid w:val="00C9608B"/>
    <w:rsid w:val="00C96EF8"/>
    <w:rsid w:val="00CA0491"/>
    <w:rsid w:val="00CA2CC9"/>
    <w:rsid w:val="00CA51CF"/>
    <w:rsid w:val="00CA51EE"/>
    <w:rsid w:val="00CA57E9"/>
    <w:rsid w:val="00CA72F5"/>
    <w:rsid w:val="00CB1696"/>
    <w:rsid w:val="00CB24C0"/>
    <w:rsid w:val="00CB45E1"/>
    <w:rsid w:val="00CB4C39"/>
    <w:rsid w:val="00CB659F"/>
    <w:rsid w:val="00CB7E98"/>
    <w:rsid w:val="00CC182B"/>
    <w:rsid w:val="00CC2207"/>
    <w:rsid w:val="00CC26EA"/>
    <w:rsid w:val="00CC2B9E"/>
    <w:rsid w:val="00CC3031"/>
    <w:rsid w:val="00CC3E6D"/>
    <w:rsid w:val="00CC46DB"/>
    <w:rsid w:val="00CC4E64"/>
    <w:rsid w:val="00CC5EEB"/>
    <w:rsid w:val="00CD0570"/>
    <w:rsid w:val="00CD17C4"/>
    <w:rsid w:val="00CD4E1B"/>
    <w:rsid w:val="00CD62E2"/>
    <w:rsid w:val="00CD6A83"/>
    <w:rsid w:val="00CD7804"/>
    <w:rsid w:val="00CD7EAE"/>
    <w:rsid w:val="00CE0B2B"/>
    <w:rsid w:val="00CE104B"/>
    <w:rsid w:val="00CE463B"/>
    <w:rsid w:val="00CE52F7"/>
    <w:rsid w:val="00CE5563"/>
    <w:rsid w:val="00CE7590"/>
    <w:rsid w:val="00CE7BA3"/>
    <w:rsid w:val="00CF24FD"/>
    <w:rsid w:val="00CF4062"/>
    <w:rsid w:val="00CF5264"/>
    <w:rsid w:val="00CF7AEF"/>
    <w:rsid w:val="00D022BE"/>
    <w:rsid w:val="00D02B60"/>
    <w:rsid w:val="00D0339F"/>
    <w:rsid w:val="00D03A3B"/>
    <w:rsid w:val="00D041C9"/>
    <w:rsid w:val="00D04F1B"/>
    <w:rsid w:val="00D06CBD"/>
    <w:rsid w:val="00D12613"/>
    <w:rsid w:val="00D17D74"/>
    <w:rsid w:val="00D22414"/>
    <w:rsid w:val="00D22E92"/>
    <w:rsid w:val="00D24A10"/>
    <w:rsid w:val="00D275BF"/>
    <w:rsid w:val="00D3076C"/>
    <w:rsid w:val="00D34A28"/>
    <w:rsid w:val="00D4102E"/>
    <w:rsid w:val="00D4348F"/>
    <w:rsid w:val="00D44DC7"/>
    <w:rsid w:val="00D45D39"/>
    <w:rsid w:val="00D469A0"/>
    <w:rsid w:val="00D531EB"/>
    <w:rsid w:val="00D53E8E"/>
    <w:rsid w:val="00D54047"/>
    <w:rsid w:val="00D6148E"/>
    <w:rsid w:val="00D63B11"/>
    <w:rsid w:val="00D653EF"/>
    <w:rsid w:val="00D7149F"/>
    <w:rsid w:val="00D71593"/>
    <w:rsid w:val="00D75A77"/>
    <w:rsid w:val="00D84DC9"/>
    <w:rsid w:val="00D84E51"/>
    <w:rsid w:val="00D8639D"/>
    <w:rsid w:val="00D87E3A"/>
    <w:rsid w:val="00D91B07"/>
    <w:rsid w:val="00D92CEE"/>
    <w:rsid w:val="00D92D0D"/>
    <w:rsid w:val="00D96A44"/>
    <w:rsid w:val="00D972F7"/>
    <w:rsid w:val="00DA0039"/>
    <w:rsid w:val="00DA19AB"/>
    <w:rsid w:val="00DA64B6"/>
    <w:rsid w:val="00DA656E"/>
    <w:rsid w:val="00DB2869"/>
    <w:rsid w:val="00DB6982"/>
    <w:rsid w:val="00DC13B9"/>
    <w:rsid w:val="00DC308F"/>
    <w:rsid w:val="00DC424E"/>
    <w:rsid w:val="00DC56C8"/>
    <w:rsid w:val="00DD09F5"/>
    <w:rsid w:val="00DD0F39"/>
    <w:rsid w:val="00DD2280"/>
    <w:rsid w:val="00DD2F2F"/>
    <w:rsid w:val="00DD2FBB"/>
    <w:rsid w:val="00DD32AD"/>
    <w:rsid w:val="00DD5246"/>
    <w:rsid w:val="00DE142D"/>
    <w:rsid w:val="00DE45C8"/>
    <w:rsid w:val="00DE5E88"/>
    <w:rsid w:val="00DF02E7"/>
    <w:rsid w:val="00DF1E0B"/>
    <w:rsid w:val="00DF750B"/>
    <w:rsid w:val="00E00738"/>
    <w:rsid w:val="00E02381"/>
    <w:rsid w:val="00E02FB7"/>
    <w:rsid w:val="00E03FC3"/>
    <w:rsid w:val="00E060D2"/>
    <w:rsid w:val="00E111A0"/>
    <w:rsid w:val="00E113D7"/>
    <w:rsid w:val="00E11F3B"/>
    <w:rsid w:val="00E13C46"/>
    <w:rsid w:val="00E179B3"/>
    <w:rsid w:val="00E20350"/>
    <w:rsid w:val="00E22C5F"/>
    <w:rsid w:val="00E23017"/>
    <w:rsid w:val="00E2302C"/>
    <w:rsid w:val="00E25001"/>
    <w:rsid w:val="00E25A6B"/>
    <w:rsid w:val="00E263A4"/>
    <w:rsid w:val="00E3067E"/>
    <w:rsid w:val="00E30D1E"/>
    <w:rsid w:val="00E34C2C"/>
    <w:rsid w:val="00E354DD"/>
    <w:rsid w:val="00E35F45"/>
    <w:rsid w:val="00E37B89"/>
    <w:rsid w:val="00E40EAC"/>
    <w:rsid w:val="00E425F3"/>
    <w:rsid w:val="00E44E0A"/>
    <w:rsid w:val="00E50120"/>
    <w:rsid w:val="00E50B4D"/>
    <w:rsid w:val="00E51D42"/>
    <w:rsid w:val="00E52BBD"/>
    <w:rsid w:val="00E535FC"/>
    <w:rsid w:val="00E54FFE"/>
    <w:rsid w:val="00E55401"/>
    <w:rsid w:val="00E56CE9"/>
    <w:rsid w:val="00E61026"/>
    <w:rsid w:val="00E61598"/>
    <w:rsid w:val="00E62DEB"/>
    <w:rsid w:val="00E63E53"/>
    <w:rsid w:val="00E661A2"/>
    <w:rsid w:val="00E66D5C"/>
    <w:rsid w:val="00E677DC"/>
    <w:rsid w:val="00E70E36"/>
    <w:rsid w:val="00E717D1"/>
    <w:rsid w:val="00E7347D"/>
    <w:rsid w:val="00E74A2A"/>
    <w:rsid w:val="00E75B9F"/>
    <w:rsid w:val="00E75EB4"/>
    <w:rsid w:val="00E803DF"/>
    <w:rsid w:val="00E80962"/>
    <w:rsid w:val="00E8135F"/>
    <w:rsid w:val="00E825E6"/>
    <w:rsid w:val="00E82717"/>
    <w:rsid w:val="00E84443"/>
    <w:rsid w:val="00E84576"/>
    <w:rsid w:val="00E900FC"/>
    <w:rsid w:val="00E90A94"/>
    <w:rsid w:val="00E90BDA"/>
    <w:rsid w:val="00E911E2"/>
    <w:rsid w:val="00E912D0"/>
    <w:rsid w:val="00E923C2"/>
    <w:rsid w:val="00E92444"/>
    <w:rsid w:val="00E92E61"/>
    <w:rsid w:val="00E93142"/>
    <w:rsid w:val="00E9391A"/>
    <w:rsid w:val="00E95467"/>
    <w:rsid w:val="00E971B5"/>
    <w:rsid w:val="00EA3E35"/>
    <w:rsid w:val="00EA3F75"/>
    <w:rsid w:val="00EA4CB3"/>
    <w:rsid w:val="00EA5B44"/>
    <w:rsid w:val="00EA7356"/>
    <w:rsid w:val="00EB2B55"/>
    <w:rsid w:val="00EC1381"/>
    <w:rsid w:val="00EC39CD"/>
    <w:rsid w:val="00EC4417"/>
    <w:rsid w:val="00EC58C4"/>
    <w:rsid w:val="00EC609D"/>
    <w:rsid w:val="00EC78CB"/>
    <w:rsid w:val="00EC7EE8"/>
    <w:rsid w:val="00ED0E01"/>
    <w:rsid w:val="00ED0FA6"/>
    <w:rsid w:val="00ED17EE"/>
    <w:rsid w:val="00ED36E8"/>
    <w:rsid w:val="00ED7484"/>
    <w:rsid w:val="00ED7DF2"/>
    <w:rsid w:val="00EE0748"/>
    <w:rsid w:val="00EE0DD3"/>
    <w:rsid w:val="00EE3C11"/>
    <w:rsid w:val="00EE544E"/>
    <w:rsid w:val="00EF1361"/>
    <w:rsid w:val="00EF3A11"/>
    <w:rsid w:val="00EF708B"/>
    <w:rsid w:val="00F02219"/>
    <w:rsid w:val="00F03E7F"/>
    <w:rsid w:val="00F10450"/>
    <w:rsid w:val="00F10935"/>
    <w:rsid w:val="00F10E62"/>
    <w:rsid w:val="00F139D1"/>
    <w:rsid w:val="00F20F89"/>
    <w:rsid w:val="00F2366F"/>
    <w:rsid w:val="00F278C6"/>
    <w:rsid w:val="00F30B31"/>
    <w:rsid w:val="00F31E44"/>
    <w:rsid w:val="00F333B6"/>
    <w:rsid w:val="00F3407B"/>
    <w:rsid w:val="00F36189"/>
    <w:rsid w:val="00F366E6"/>
    <w:rsid w:val="00F41613"/>
    <w:rsid w:val="00F428E4"/>
    <w:rsid w:val="00F42EB7"/>
    <w:rsid w:val="00F42F1D"/>
    <w:rsid w:val="00F462E1"/>
    <w:rsid w:val="00F46EBF"/>
    <w:rsid w:val="00F475EE"/>
    <w:rsid w:val="00F504B7"/>
    <w:rsid w:val="00F50505"/>
    <w:rsid w:val="00F5105B"/>
    <w:rsid w:val="00F52FB4"/>
    <w:rsid w:val="00F5520A"/>
    <w:rsid w:val="00F60550"/>
    <w:rsid w:val="00F612A2"/>
    <w:rsid w:val="00F62054"/>
    <w:rsid w:val="00F63165"/>
    <w:rsid w:val="00F643FB"/>
    <w:rsid w:val="00F64B5A"/>
    <w:rsid w:val="00F6717F"/>
    <w:rsid w:val="00F70422"/>
    <w:rsid w:val="00F716AD"/>
    <w:rsid w:val="00F73099"/>
    <w:rsid w:val="00F751B4"/>
    <w:rsid w:val="00F751D0"/>
    <w:rsid w:val="00F76C3D"/>
    <w:rsid w:val="00F76F67"/>
    <w:rsid w:val="00F77B84"/>
    <w:rsid w:val="00F82341"/>
    <w:rsid w:val="00F82AE2"/>
    <w:rsid w:val="00F82EB4"/>
    <w:rsid w:val="00F83CD5"/>
    <w:rsid w:val="00F85469"/>
    <w:rsid w:val="00F85779"/>
    <w:rsid w:val="00F85AF3"/>
    <w:rsid w:val="00F913C6"/>
    <w:rsid w:val="00F94109"/>
    <w:rsid w:val="00F95BDF"/>
    <w:rsid w:val="00F95EFB"/>
    <w:rsid w:val="00F97347"/>
    <w:rsid w:val="00FA0D52"/>
    <w:rsid w:val="00FA1AE8"/>
    <w:rsid w:val="00FA1BE1"/>
    <w:rsid w:val="00FA4A7D"/>
    <w:rsid w:val="00FA542C"/>
    <w:rsid w:val="00FA6E47"/>
    <w:rsid w:val="00FA6F57"/>
    <w:rsid w:val="00FB194A"/>
    <w:rsid w:val="00FB1F58"/>
    <w:rsid w:val="00FB23D5"/>
    <w:rsid w:val="00FB7A2D"/>
    <w:rsid w:val="00FB7AA9"/>
    <w:rsid w:val="00FB7E6F"/>
    <w:rsid w:val="00FC0B8A"/>
    <w:rsid w:val="00FC21FF"/>
    <w:rsid w:val="00FC2777"/>
    <w:rsid w:val="00FC3044"/>
    <w:rsid w:val="00FC4D88"/>
    <w:rsid w:val="00FC71E7"/>
    <w:rsid w:val="00FC7501"/>
    <w:rsid w:val="00FD4D8F"/>
    <w:rsid w:val="00FD55CB"/>
    <w:rsid w:val="00FD5748"/>
    <w:rsid w:val="00FD6C97"/>
    <w:rsid w:val="00FE0F27"/>
    <w:rsid w:val="00FE434E"/>
    <w:rsid w:val="00FE4961"/>
    <w:rsid w:val="00FE6B0B"/>
    <w:rsid w:val="00FE734E"/>
    <w:rsid w:val="00FF1F05"/>
    <w:rsid w:val="00FF2055"/>
    <w:rsid w:val="00FF3C8F"/>
    <w:rsid w:val="00FF45E6"/>
    <w:rsid w:val="00FF4CD0"/>
    <w:rsid w:val="00FF5226"/>
    <w:rsid w:val="00FF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46C3E5"/>
  <w15:docId w15:val="{832EADCF-6FEA-4FD3-A145-CBF888A0F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96A44"/>
    <w:rPr>
      <w:rFonts w:ascii="Cordia New" w:eastAsia="Cordia New" w:hAnsi="Cordia New"/>
      <w:sz w:val="28"/>
      <w:szCs w:val="28"/>
    </w:rPr>
  </w:style>
  <w:style w:type="paragraph" w:styleId="2">
    <w:name w:val="heading 2"/>
    <w:basedOn w:val="a"/>
    <w:next w:val="a"/>
    <w:qFormat/>
    <w:rsid w:val="00A87BB7"/>
    <w:pPr>
      <w:keepNext/>
      <w:jc w:val="center"/>
      <w:outlineLvl w:val="1"/>
    </w:pPr>
    <w:rPr>
      <w:rFonts w:ascii="Angsana New"/>
      <w:sz w:val="32"/>
      <w:szCs w:val="32"/>
    </w:rPr>
  </w:style>
  <w:style w:type="paragraph" w:styleId="4">
    <w:name w:val="heading 4"/>
    <w:basedOn w:val="a"/>
    <w:next w:val="a"/>
    <w:qFormat/>
    <w:rsid w:val="00931085"/>
    <w:pPr>
      <w:keepNext/>
      <w:jc w:val="center"/>
      <w:outlineLvl w:val="3"/>
    </w:pPr>
    <w:rPr>
      <w:rFonts w:ascii="Angsana New" w:hAnsi="Angsana New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0">
    <w:name w:val="Body Text Indent 2"/>
    <w:basedOn w:val="a"/>
    <w:link w:val="21"/>
    <w:rsid w:val="00D96A44"/>
    <w:pPr>
      <w:ind w:firstLine="1440"/>
      <w:jc w:val="thaiDistribute"/>
    </w:pPr>
    <w:rPr>
      <w:rFonts w:ascii="Angsana New" w:hAnsi="Angsana New"/>
      <w:sz w:val="32"/>
      <w:szCs w:val="32"/>
    </w:rPr>
  </w:style>
  <w:style w:type="paragraph" w:styleId="a3">
    <w:name w:val="header"/>
    <w:basedOn w:val="a"/>
    <w:rsid w:val="004928B9"/>
    <w:pPr>
      <w:tabs>
        <w:tab w:val="center" w:pos="4153"/>
        <w:tab w:val="right" w:pos="8306"/>
      </w:tabs>
    </w:pPr>
    <w:rPr>
      <w:rFonts w:cs="Cordia New"/>
      <w:szCs w:val="32"/>
    </w:rPr>
  </w:style>
  <w:style w:type="paragraph" w:styleId="a4">
    <w:name w:val="footer"/>
    <w:basedOn w:val="a"/>
    <w:rsid w:val="004928B9"/>
    <w:pPr>
      <w:tabs>
        <w:tab w:val="center" w:pos="4153"/>
        <w:tab w:val="right" w:pos="8306"/>
      </w:tabs>
    </w:pPr>
    <w:rPr>
      <w:rFonts w:cs="Cordia New"/>
      <w:szCs w:val="32"/>
    </w:rPr>
  </w:style>
  <w:style w:type="paragraph" w:customStyle="1" w:styleId="CharChar">
    <w:name w:val="อักขระ อักขระ Char Char"/>
    <w:basedOn w:val="a"/>
    <w:rsid w:val="00552C27"/>
    <w:pPr>
      <w:spacing w:after="160" w:line="240" w:lineRule="exact"/>
    </w:pPr>
    <w:rPr>
      <w:rFonts w:ascii="Tahoma" w:eastAsia="Times New Roman" w:hAnsi="Tahoma" w:cs="Times New Roman"/>
      <w:sz w:val="20"/>
      <w:szCs w:val="20"/>
      <w:lang w:bidi="ar-SA"/>
    </w:rPr>
  </w:style>
  <w:style w:type="character" w:customStyle="1" w:styleId="21">
    <w:name w:val="การเยื้องเนื้อความ 2 อักขระ"/>
    <w:basedOn w:val="a0"/>
    <w:link w:val="20"/>
    <w:rsid w:val="009A1D9E"/>
    <w:rPr>
      <w:rFonts w:ascii="Angsana New" w:eastAsia="Cordia New" w:hAnsi="Angsana New"/>
      <w:sz w:val="32"/>
      <w:szCs w:val="32"/>
    </w:rPr>
  </w:style>
  <w:style w:type="character" w:customStyle="1" w:styleId="apple-converted-space">
    <w:name w:val="apple-converted-space"/>
    <w:basedOn w:val="a0"/>
    <w:rsid w:val="00511398"/>
  </w:style>
  <w:style w:type="paragraph" w:styleId="a5">
    <w:name w:val="Normal (Web)"/>
    <w:basedOn w:val="a"/>
    <w:uiPriority w:val="99"/>
    <w:unhideWhenUsed/>
    <w:rsid w:val="0038651F"/>
    <w:pPr>
      <w:spacing w:before="100" w:beforeAutospacing="1" w:after="100" w:afterAutospacing="1"/>
    </w:pPr>
    <w:rPr>
      <w:rFonts w:ascii="Angsana New" w:eastAsia="Times New Roman" w:hAnsi="Angsana New"/>
    </w:rPr>
  </w:style>
  <w:style w:type="paragraph" w:styleId="a6">
    <w:name w:val="Body Text"/>
    <w:basedOn w:val="a"/>
    <w:link w:val="a7"/>
    <w:rsid w:val="001D4FDF"/>
    <w:pPr>
      <w:spacing w:after="120"/>
    </w:pPr>
    <w:rPr>
      <w:szCs w:val="35"/>
    </w:rPr>
  </w:style>
  <w:style w:type="character" w:customStyle="1" w:styleId="a7">
    <w:name w:val="เนื้อความ อักขระ"/>
    <w:basedOn w:val="a0"/>
    <w:link w:val="a6"/>
    <w:rsid w:val="001D4FDF"/>
    <w:rPr>
      <w:rFonts w:ascii="Cordia New" w:eastAsia="Cordia New" w:hAnsi="Cordia New"/>
      <w:sz w:val="28"/>
      <w:szCs w:val="35"/>
    </w:rPr>
  </w:style>
  <w:style w:type="character" w:customStyle="1" w:styleId="hps">
    <w:name w:val="hps"/>
    <w:basedOn w:val="a0"/>
    <w:rsid w:val="001D4FDF"/>
  </w:style>
  <w:style w:type="character" w:styleId="a8">
    <w:name w:val="Hyperlink"/>
    <w:basedOn w:val="a0"/>
    <w:unhideWhenUsed/>
    <w:rsid w:val="00CF4062"/>
    <w:rPr>
      <w:color w:val="0000FF" w:themeColor="hyperlink"/>
      <w:u w:val="single"/>
    </w:rPr>
  </w:style>
  <w:style w:type="character" w:styleId="DefaultParagraphFontPHPDOCX">
    <w:name w:val="Default Paragraph Font PHPDOCX"/>
    <w:uiPriority w:val="1"/>
    <w:semiHidden/>
    <w:unhideWhenUsed/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2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448837645" Type="http://schemas.openxmlformats.org/officeDocument/2006/relationships/numbering" Target="numbering.xml"/><Relationship Id="rId639255556" Type="http://schemas.openxmlformats.org/officeDocument/2006/relationships/comments" Target="comments.xml"/><Relationship Id="rId864632066" Type="http://schemas.microsoft.com/office/2011/relationships/commentsExtended" Target="commentsExtended.xml"/><Relationship Id="rId68066a1ef09289ed9" Type="http://schemas.openxmlformats.org/officeDocument/2006/relationships/image" Target="media/imgrId68066a1ef09289ed9.gif"/><Relationship Id="rId98686a1ef0928c368" Type="http://schemas.openxmlformats.org/officeDocument/2006/relationships/image" Target="media/imgrId98686a1ef0928c368.gif"/><Relationship Id="rId34576a1ef0928e5f6" Type="http://schemas.openxmlformats.org/officeDocument/2006/relationships/image" Target="media/imgrId34576a1ef0928e5f6.gif"/><Relationship Id="rId85526a1ef092908bc" Type="http://schemas.openxmlformats.org/officeDocument/2006/relationships/image" Target="media/imgrId85526a1ef092908bc.gif"/></Relationships>
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458</Words>
  <Characters>2617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KhonKaen University</Company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iLLuSioN</dc:creator>
  <cp:keywords/>
  <dc:description/>
  <cp:lastModifiedBy>Patipat Tippayasirin</cp:lastModifiedBy>
  <cp:revision>3</cp:revision>
  <cp:lastPrinted>2013-11-12T04:41:00Z</cp:lastPrinted>
  <dcterms:created xsi:type="dcterms:W3CDTF">2020-07-08T08:39:00Z</dcterms:created>
  <dcterms:modified xsi:type="dcterms:W3CDTF">2021-05-04T04:10:00Z</dcterms:modified>
</cp:coreProperties>
</file>