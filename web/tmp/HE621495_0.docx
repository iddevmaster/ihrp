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การศึกษาทางชีวกลศาสตร์ของการใส่โลหะยึดตรึงกระดูกแต่ละวิธี ในการยึดชิ้นกระดูกส่วนหลังด้านนอก ในการหักของกระดูกหน้าแข้งส่วนบน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A biomechanical evaluation of different fixation strategies for posterolateral fragments in tibial plateau fractures in human bones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นพ.สกนธ์ ดลนิมิตสกุล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ภาควิชาออร์โธปิดิกส์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2026.00010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18 มิถุนายน 2569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HE621495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22 มิถุนายน 2570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50/2562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3.3.01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N/A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1.xxxxxxxxxxxxxxxxxxxxxxxxxxxxxxxx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2.xxxxxxxxxxxxxxxxxxxxxxxxxxxxxxxxxxxxxxxxxxxxxxxx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3.xxxxxxxxxxxxxxxxxxxxxxxxxxxxxxxxxxxxxxxxxxxxxxxxxxxxxxxxxxxxxxxxx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2" w:name="_heading=h.hok0z0b2w640" w:colFirst="0" w:colLast="0"/>
      <w:bookmarkEnd w:id="2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bookmarkStart w:id="3" w:name="_GoBack"/>
      <w:bookmarkEnd w:id="3"/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61980340" name="name76466a1fcf606964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36a1fcf60696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9F3A-6DCB-43F4-B0EB-5B129F008D7A}"/>
    <w:embedBold r:id="rId2" w:fontKey="{85D8A35D-D647-4321-A741-04B888ACC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7B6DA2-8659-459A-8EBF-AD98F1D15F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696F389-1D6A-4714-AE13-5FC7516BFA2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F0D6F74-8796-43EF-8569-00C9BFF982AB}"/>
    <w:embedBold r:id="rId6" w:fontKey="{CDA65415-19E9-4D3E-8E66-C706B4E31A5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CEC8EB5-DB93-4853-9C4F-BDF6B652752B}"/>
  </w:font>
  <w:font w:name="Sarabun">
    <w:charset w:val="00"/>
    <w:family w:val="auto"/>
    <w:pitch w:val="default"/>
    <w:embedRegular r:id="rId8" w:fontKey="{FB7DF7A4-0B6A-4769-9124-707C5030C9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70AC74-128A-4DEC-B620-17F4EF612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67E0FE-3C59-439E-9259-3C167FC541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HE621495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03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KKU-panel-1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155005064" name="Picture 1" descr="/var/www/html/echr/runtime/qrcode/806bf327e621ec2a4d5aebb803c3040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806bf327e621ec2a4d5aebb803c30403.png"/>
                        <pic:cNvPicPr/>
                      </pic:nvPicPr>
                      <pic:blipFill>
                        <a:blip r:embed="rId5887229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9676980">
    <w:multiLevelType w:val="hybridMultilevel"/>
    <w:lvl w:ilvl="0" w:tplc="51530371">
      <w:start w:val="1"/>
      <w:numFmt w:val="decimal"/>
      <w:lvlText w:val="%1."/>
      <w:lvlJc w:val="left"/>
      <w:pPr>
        <w:ind w:left="720" w:hanging="360"/>
      </w:pPr>
    </w:lvl>
    <w:lvl w:ilvl="1" w:tplc="51530371" w:tentative="1">
      <w:start w:val="1"/>
      <w:numFmt w:val="lowerLetter"/>
      <w:lvlText w:val="%2."/>
      <w:lvlJc w:val="left"/>
      <w:pPr>
        <w:ind w:left="1440" w:hanging="360"/>
      </w:pPr>
    </w:lvl>
    <w:lvl w:ilvl="2" w:tplc="51530371" w:tentative="1">
      <w:start w:val="1"/>
      <w:numFmt w:val="lowerRoman"/>
      <w:lvlText w:val="%3."/>
      <w:lvlJc w:val="right"/>
      <w:pPr>
        <w:ind w:left="2160" w:hanging="180"/>
      </w:pPr>
    </w:lvl>
    <w:lvl w:ilvl="3" w:tplc="51530371" w:tentative="1">
      <w:start w:val="1"/>
      <w:numFmt w:val="decimal"/>
      <w:lvlText w:val="%4."/>
      <w:lvlJc w:val="left"/>
      <w:pPr>
        <w:ind w:left="2880" w:hanging="360"/>
      </w:pPr>
    </w:lvl>
    <w:lvl w:ilvl="4" w:tplc="51530371" w:tentative="1">
      <w:start w:val="1"/>
      <w:numFmt w:val="lowerLetter"/>
      <w:lvlText w:val="%5."/>
      <w:lvlJc w:val="left"/>
      <w:pPr>
        <w:ind w:left="3600" w:hanging="360"/>
      </w:pPr>
    </w:lvl>
    <w:lvl w:ilvl="5" w:tplc="51530371" w:tentative="1">
      <w:start w:val="1"/>
      <w:numFmt w:val="lowerRoman"/>
      <w:lvlText w:val="%6."/>
      <w:lvlJc w:val="right"/>
      <w:pPr>
        <w:ind w:left="4320" w:hanging="180"/>
      </w:pPr>
    </w:lvl>
    <w:lvl w:ilvl="6" w:tplc="51530371" w:tentative="1">
      <w:start w:val="1"/>
      <w:numFmt w:val="decimal"/>
      <w:lvlText w:val="%7."/>
      <w:lvlJc w:val="left"/>
      <w:pPr>
        <w:ind w:left="5040" w:hanging="360"/>
      </w:pPr>
    </w:lvl>
    <w:lvl w:ilvl="7" w:tplc="51530371" w:tentative="1">
      <w:start w:val="1"/>
      <w:numFmt w:val="lowerLetter"/>
      <w:lvlText w:val="%8."/>
      <w:lvlJc w:val="left"/>
      <w:pPr>
        <w:ind w:left="5760" w:hanging="360"/>
      </w:pPr>
    </w:lvl>
    <w:lvl w:ilvl="8" w:tplc="5153037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76979">
    <w:multiLevelType w:val="hybridMultilevel"/>
    <w:lvl w:ilvl="0" w:tplc="37922202">
      <w:start w:val="1"/>
      <w:numFmt w:val="decimal"/>
      <w:lvlText w:val="%1."/>
      <w:lvlJc w:val="left"/>
      <w:pPr>
        <w:ind w:left="720" w:hanging="360"/>
      </w:pPr>
    </w:lvl>
    <w:lvl w:ilvl="1" w:tplc="37922202" w:tentative="1">
      <w:start w:val="1"/>
      <w:numFmt w:val="lowerLetter"/>
      <w:lvlText w:val="%2."/>
      <w:lvlJc w:val="left"/>
      <w:pPr>
        <w:ind w:left="1440" w:hanging="360"/>
      </w:pPr>
    </w:lvl>
    <w:lvl w:ilvl="2" w:tplc="37922202" w:tentative="1">
      <w:start w:val="1"/>
      <w:numFmt w:val="lowerRoman"/>
      <w:lvlText w:val="%3."/>
      <w:lvlJc w:val="right"/>
      <w:pPr>
        <w:ind w:left="2160" w:hanging="180"/>
      </w:pPr>
    </w:lvl>
    <w:lvl w:ilvl="3" w:tplc="37922202" w:tentative="1">
      <w:start w:val="1"/>
      <w:numFmt w:val="decimal"/>
      <w:lvlText w:val="%4."/>
      <w:lvlJc w:val="left"/>
      <w:pPr>
        <w:ind w:left="2880" w:hanging="360"/>
      </w:pPr>
    </w:lvl>
    <w:lvl w:ilvl="4" w:tplc="37922202" w:tentative="1">
      <w:start w:val="1"/>
      <w:numFmt w:val="lowerLetter"/>
      <w:lvlText w:val="%5."/>
      <w:lvlJc w:val="left"/>
      <w:pPr>
        <w:ind w:left="3600" w:hanging="360"/>
      </w:pPr>
    </w:lvl>
    <w:lvl w:ilvl="5" w:tplc="37922202" w:tentative="1">
      <w:start w:val="1"/>
      <w:numFmt w:val="lowerRoman"/>
      <w:lvlText w:val="%6."/>
      <w:lvlJc w:val="right"/>
      <w:pPr>
        <w:ind w:left="4320" w:hanging="180"/>
      </w:pPr>
    </w:lvl>
    <w:lvl w:ilvl="6" w:tplc="37922202" w:tentative="1">
      <w:start w:val="1"/>
      <w:numFmt w:val="decimal"/>
      <w:lvlText w:val="%7."/>
      <w:lvlJc w:val="left"/>
      <w:pPr>
        <w:ind w:left="5040" w:hanging="360"/>
      </w:pPr>
    </w:lvl>
    <w:lvl w:ilvl="7" w:tplc="37922202" w:tentative="1">
      <w:start w:val="1"/>
      <w:numFmt w:val="lowerLetter"/>
      <w:lvlText w:val="%8."/>
      <w:lvlJc w:val="left"/>
      <w:pPr>
        <w:ind w:left="5760" w:hanging="360"/>
      </w:pPr>
    </w:lvl>
    <w:lvl w:ilvl="8" w:tplc="379222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76978">
    <w:multiLevelType w:val="hybridMultilevel"/>
    <w:lvl w:ilvl="0" w:tplc="14637803">
      <w:start w:val="1"/>
      <w:numFmt w:val="decimal"/>
      <w:lvlText w:val="%1."/>
      <w:lvlJc w:val="left"/>
      <w:pPr>
        <w:ind w:left="720" w:hanging="360"/>
      </w:pPr>
    </w:lvl>
    <w:lvl w:ilvl="1" w:tplc="14637803" w:tentative="1">
      <w:start w:val="1"/>
      <w:numFmt w:val="lowerLetter"/>
      <w:lvlText w:val="%2."/>
      <w:lvlJc w:val="left"/>
      <w:pPr>
        <w:ind w:left="1440" w:hanging="360"/>
      </w:pPr>
    </w:lvl>
    <w:lvl w:ilvl="2" w:tplc="14637803" w:tentative="1">
      <w:start w:val="1"/>
      <w:numFmt w:val="lowerRoman"/>
      <w:lvlText w:val="%3."/>
      <w:lvlJc w:val="right"/>
      <w:pPr>
        <w:ind w:left="2160" w:hanging="180"/>
      </w:pPr>
    </w:lvl>
    <w:lvl w:ilvl="3" w:tplc="14637803" w:tentative="1">
      <w:start w:val="1"/>
      <w:numFmt w:val="decimal"/>
      <w:lvlText w:val="%4."/>
      <w:lvlJc w:val="left"/>
      <w:pPr>
        <w:ind w:left="2880" w:hanging="360"/>
      </w:pPr>
    </w:lvl>
    <w:lvl w:ilvl="4" w:tplc="14637803" w:tentative="1">
      <w:start w:val="1"/>
      <w:numFmt w:val="lowerLetter"/>
      <w:lvlText w:val="%5."/>
      <w:lvlJc w:val="left"/>
      <w:pPr>
        <w:ind w:left="3600" w:hanging="360"/>
      </w:pPr>
    </w:lvl>
    <w:lvl w:ilvl="5" w:tplc="14637803" w:tentative="1">
      <w:start w:val="1"/>
      <w:numFmt w:val="lowerRoman"/>
      <w:lvlText w:val="%6."/>
      <w:lvlJc w:val="right"/>
      <w:pPr>
        <w:ind w:left="4320" w:hanging="180"/>
      </w:pPr>
    </w:lvl>
    <w:lvl w:ilvl="6" w:tplc="14637803" w:tentative="1">
      <w:start w:val="1"/>
      <w:numFmt w:val="decimal"/>
      <w:lvlText w:val="%7."/>
      <w:lvlJc w:val="left"/>
      <w:pPr>
        <w:ind w:left="5040" w:hanging="360"/>
      </w:pPr>
    </w:lvl>
    <w:lvl w:ilvl="7" w:tplc="14637803" w:tentative="1">
      <w:start w:val="1"/>
      <w:numFmt w:val="lowerLetter"/>
      <w:lvlText w:val="%8."/>
      <w:lvlJc w:val="left"/>
      <w:pPr>
        <w:ind w:left="5760" w:hanging="360"/>
      </w:pPr>
    </w:lvl>
    <w:lvl w:ilvl="8" w:tplc="1463780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76977">
    <w:multiLevelType w:val="hybridMultilevel"/>
    <w:lvl w:ilvl="0" w:tplc="5903940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28751">
    <w:multiLevelType w:val="hybridMultilevel"/>
    <w:lvl w:ilvl="0" w:tplc="37080959">
      <w:start w:val="1"/>
      <w:numFmt w:val="decimal"/>
      <w:lvlText w:val="%1."/>
      <w:lvlJc w:val="left"/>
      <w:pPr>
        <w:ind w:left="720" w:hanging="360"/>
      </w:pPr>
    </w:lvl>
    <w:lvl w:ilvl="1" w:tplc="37080959" w:tentative="1">
      <w:start w:val="1"/>
      <w:numFmt w:val="lowerLetter"/>
      <w:lvlText w:val="%2."/>
      <w:lvlJc w:val="left"/>
      <w:pPr>
        <w:ind w:left="1440" w:hanging="360"/>
      </w:pPr>
    </w:lvl>
    <w:lvl w:ilvl="2" w:tplc="37080959" w:tentative="1">
      <w:start w:val="1"/>
      <w:numFmt w:val="lowerRoman"/>
      <w:lvlText w:val="%3."/>
      <w:lvlJc w:val="right"/>
      <w:pPr>
        <w:ind w:left="2160" w:hanging="180"/>
      </w:pPr>
    </w:lvl>
    <w:lvl w:ilvl="3" w:tplc="37080959" w:tentative="1">
      <w:start w:val="1"/>
      <w:numFmt w:val="decimal"/>
      <w:lvlText w:val="%4."/>
      <w:lvlJc w:val="left"/>
      <w:pPr>
        <w:ind w:left="2880" w:hanging="360"/>
      </w:pPr>
    </w:lvl>
    <w:lvl w:ilvl="4" w:tplc="37080959" w:tentative="1">
      <w:start w:val="1"/>
      <w:numFmt w:val="lowerLetter"/>
      <w:lvlText w:val="%5."/>
      <w:lvlJc w:val="left"/>
      <w:pPr>
        <w:ind w:left="3600" w:hanging="360"/>
      </w:pPr>
    </w:lvl>
    <w:lvl w:ilvl="5" w:tplc="37080959" w:tentative="1">
      <w:start w:val="1"/>
      <w:numFmt w:val="lowerRoman"/>
      <w:lvlText w:val="%6."/>
      <w:lvlJc w:val="right"/>
      <w:pPr>
        <w:ind w:left="4320" w:hanging="180"/>
      </w:pPr>
    </w:lvl>
    <w:lvl w:ilvl="6" w:tplc="37080959" w:tentative="1">
      <w:start w:val="1"/>
      <w:numFmt w:val="decimal"/>
      <w:lvlText w:val="%7."/>
      <w:lvlJc w:val="left"/>
      <w:pPr>
        <w:ind w:left="5040" w:hanging="360"/>
      </w:pPr>
    </w:lvl>
    <w:lvl w:ilvl="7" w:tplc="37080959" w:tentative="1">
      <w:start w:val="1"/>
      <w:numFmt w:val="lowerLetter"/>
      <w:lvlText w:val="%8."/>
      <w:lvlJc w:val="left"/>
      <w:pPr>
        <w:ind w:left="5760" w:hanging="360"/>
      </w:pPr>
    </w:lvl>
    <w:lvl w:ilvl="8" w:tplc="3708095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28750">
    <w:multiLevelType w:val="hybridMultilevel"/>
    <w:lvl w:ilvl="0" w:tplc="34710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20228750">
    <w:abstractNumId w:val="20228750"/>
  </w:num>
  <w:num w:numId="20228751">
    <w:abstractNumId w:val="20228751"/>
  </w:num>
  <w:num w:numId="49676977">
    <w:abstractNumId w:val="49676977"/>
  </w:num>
  <w:num w:numId="49676978">
    <w:abstractNumId w:val="49676978"/>
  </w:num>
  <w:num w:numId="49676979">
    <w:abstractNumId w:val="49676979"/>
  </w:num>
  <w:num w:numId="49676980">
    <w:abstractNumId w:val="496769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2728213" Type="http://schemas.openxmlformats.org/officeDocument/2006/relationships/comments" Target="comments.xml"/><Relationship Id="rId895033854" Type="http://schemas.microsoft.com/office/2011/relationships/commentsExtended" Target="commentsExtended.xml"/><Relationship Id="rId58872296" Type="http://schemas.openxmlformats.org/officeDocument/2006/relationships/image" Target="media/imgrId58872296.png"/><Relationship Id="rId52006a1fcf6064cae" Type="http://schemas.openxmlformats.org/officeDocument/2006/relationships/image" Target="media/imgrId52006a1fcf6064cae.gif"/><Relationship Id="rId17856a1fcf606735a" Type="http://schemas.openxmlformats.org/officeDocument/2006/relationships/image" Target="media/imgrId17856a1fcf606735a.gif"/><Relationship Id="rId12936a1fcf606964c" Type="http://schemas.openxmlformats.org/officeDocument/2006/relationships/image" Target="media/imgrId12936a1fcf606964c.gif"/><Relationship Id="rId92376a1fcf606b8b1" Type="http://schemas.openxmlformats.org/officeDocument/2006/relationships/image" Target="media/imgrId92376a1fcf606b8b1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58872296" Type="http://schemas.openxmlformats.org/officeDocument/2006/relationships/image" Target="media/imgrId58872296.png"/><Relationship Id="rId52006a1fcf6064cae" Type="http://schemas.openxmlformats.org/officeDocument/2006/relationships/image" Target="media/imgrId52006a1fcf6064cae.gif"/><Relationship Id="rId17856a1fcf606735a" Type="http://schemas.openxmlformats.org/officeDocument/2006/relationships/image" Target="media/imgrId17856a1fcf606735a.gif"/><Relationship Id="rId12936a1fcf606964c" Type="http://schemas.openxmlformats.org/officeDocument/2006/relationships/image" Target="media/imgrId12936a1fcf606964c.gif"/><Relationship Id="rId92376a1fcf606b8b1" Type="http://schemas.openxmlformats.org/officeDocument/2006/relationships/image" Target="media/imgrId92376a1fcf606b8b1.gif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58872296" Type="http://schemas.openxmlformats.org/officeDocument/2006/relationships/image" Target="media/imgrId58872296.png"/><Relationship Id="rId52006a1fcf6064cae" Type="http://schemas.openxmlformats.org/officeDocument/2006/relationships/image" Target="media/imgrId52006a1fcf6064cae.gif"/><Relationship Id="rId17856a1fcf606735a" Type="http://schemas.openxmlformats.org/officeDocument/2006/relationships/image" Target="media/imgrId17856a1fcf606735a.gif"/><Relationship Id="rId12936a1fcf606964c" Type="http://schemas.openxmlformats.org/officeDocument/2006/relationships/image" Target="media/imgrId12936a1fcf606964c.gif"/><Relationship Id="rId92376a1fcf606b8b1" Type="http://schemas.openxmlformats.org/officeDocument/2006/relationships/image" Target="media/imgrId92376a1fcf606b8b1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A82EA9-1AC0-4678-A730-AE385205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26</cp:revision>
  <dcterms:created xsi:type="dcterms:W3CDTF">2026-05-28T14:07:00Z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