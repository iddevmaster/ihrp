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0684E3" w14:textId="77777777" w:rsidR="00E4770D" w:rsidRDefault="00585148">
      <w:pPr>
        <w:jc w:val="right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drawing>
          <wp:anchor distT="0" distB="0" distL="114300" distR="114300" simplePos="0" relativeHeight="2" behindDoc="1" locked="0" layoutInCell="1" allowOverlap="1" wp14:anchorId="22DC116C" wp14:editId="04E15F42">
            <wp:simplePos x="0" y="0"/>
            <wp:positionH relativeFrom="column">
              <wp:posOffset>2497455</wp:posOffset>
            </wp:positionH>
            <wp:positionV relativeFrom="paragraph">
              <wp:posOffset>-5715</wp:posOffset>
            </wp:positionV>
            <wp:extent cx="706755" cy="1066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4CB8F" w14:textId="77777777" w:rsidR="00E4770D" w:rsidRDefault="00E4770D">
      <w:pPr>
        <w:jc w:val="right"/>
        <w:rPr>
          <w:rFonts w:ascii="TH SarabunPSK" w:hAnsi="TH SarabunPSK" w:cs="TH SarabunPSK"/>
          <w:sz w:val="28"/>
        </w:rPr>
      </w:pPr>
    </w:p>
    <w:p w14:paraId="23A217A6" w14:textId="77777777" w:rsidR="00E4770D" w:rsidRDefault="00E4770D">
      <w:pPr>
        <w:ind w:left="3828"/>
        <w:rPr>
          <w:rFonts w:ascii="TH SarabunPSK" w:eastAsia="BrowalliaNew" w:hAnsi="TH SarabunPSK" w:cs="TH SarabunPSK"/>
          <w:sz w:val="32"/>
          <w:szCs w:val="32"/>
        </w:rPr>
      </w:pPr>
    </w:p>
    <w:p w14:paraId="1C7207F5" w14:textId="77777777" w:rsidR="00E4770D" w:rsidRDefault="00E4770D">
      <w:pPr>
        <w:pStyle w:val="Caption"/>
        <w:rPr>
          <w:rFonts w:ascii="TH SarabunPSK" w:hAnsi="TH SarabunPSK" w:cs="TH SarabunPSK"/>
          <w:sz w:val="32"/>
          <w:szCs w:val="32"/>
        </w:rPr>
      </w:pPr>
    </w:p>
    <w:p w14:paraId="7F15B311" w14:textId="77777777" w:rsidR="00381331" w:rsidRDefault="00381331">
      <w:pPr>
        <w:pStyle w:val="Caption"/>
        <w:rPr>
          <w:rFonts w:ascii="TH SarabunPSK" w:hAnsi="TH SarabunPSK" w:cs="TH SarabunPSK"/>
          <w:sz w:val="32"/>
          <w:szCs w:val="32"/>
        </w:rPr>
      </w:pPr>
    </w:p>
    <w:p w14:paraId="5DA814E0" w14:textId="77777777" w:rsidR="00E4770D" w:rsidRDefault="00585148">
      <w:pPr>
        <w:pStyle w:val="Caption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มหาวิทยาลัยขอนแก่น</w:t>
      </w:r>
    </w:p>
    <w:p w14:paraId="1435AB2C" w14:textId="77777777" w:rsidR="00E4770D" w:rsidRDefault="00585148">
      <w:pPr>
        <w:pStyle w:val="Heading1"/>
        <w:spacing w:before="0" w:after="0"/>
        <w:jc w:val="center"/>
        <w:rPr>
          <w:rFonts w:ascii="TH Sarabun New" w:hAnsi="TH Sarabun New" w:cs="TH Sarabun New"/>
          <w:szCs w:val="32"/>
        </w:rPr>
      </w:pPr>
      <w:r>
        <w:rPr>
          <w:rFonts w:ascii="TH SarabunPSK" w:hAnsi="TH SarabunPSK" w:cs="TH SarabunPSK"/>
          <w:szCs w:val="32"/>
          <w:cs/>
        </w:rPr>
        <w:t>หนังสือฉบับนี้ให้ไว้เพื่อแสดงว่า</w:t>
      </w:r>
    </w:p>
    <w:p w14:paraId="55101189" w14:textId="77777777" w:rsidR="00381331" w:rsidRDefault="00381331">
      <w:pPr>
        <w:pStyle w:val="Heading1"/>
        <w:spacing w:before="0" w:after="0"/>
        <w:jc w:val="center"/>
        <w:rPr>
          <w:rFonts w:ascii="TH Sarabun New" w:hAnsi="TH Sarabun New" w:cs="TH Sarabun New"/>
          <w:szCs w:val="32"/>
        </w:rPr>
      </w:pPr>
    </w:p>
    <w:p w14:paraId="3AAF9357" w14:textId="4BB600EE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test 07052026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7CB43250" w14:textId="66BD9C2C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 w:rsidRPr="00381331"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 w:hint="cs"/>
          <w:b/>
          <w:bCs/>
          <w:color w:val="000000"/>
          <w:sz w:val="28"/>
          <w:cs/>
        </w:rPr>
        <w:t>(ภาษาอังกฤษ)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test 07052026</w:t>
      </w:r>
    </w:p>
    <w:p w14:paraId="6AD5F996" w14:textId="56A1D5E2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bookmarkStart w:id="0" w:name="_GoBack"/>
      <w:bookmarkEnd w:id="0"/>
      <w:r>
        <w:rPr>
          <w:rFonts w:ascii="TH SarabunPSK" w:hAnsi="TH SarabunPSK" w:cs="TH SarabunPSK"/>
          <w:b/>
          <w:bCs/>
          <w:sz w:val="28"/>
          <w:cs/>
        </w:rPr>
        <w:t>ผู้วิจัย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น.ส.ขนิษฐา ประมงค์</w:t>
      </w:r>
    </w:p>
    <w:p w14:paraId="2DD4DE8A" w14:textId="731EF722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ภาควิชากุมารเวชศาสตร์</w:t>
      </w:r>
    </w:p>
    <w:p w14:paraId="46E7BF67" w14:textId="77777777" w:rsidR="00CF79FE" w:rsidRDefault="00CF79FE" w:rsidP="00381331">
      <w:pPr>
        <w:ind w:right="-382"/>
        <w:rPr>
          <w:rFonts w:ascii="TH SarabunPSK" w:hAnsi="TH SarabunPSK" w:cs="TH SarabunPSK"/>
          <w:b/>
          <w:bCs/>
          <w:sz w:val="28"/>
        </w:rPr>
      </w:pPr>
    </w:p>
    <w:p w14:paraId="3618DA50" w14:textId="488E707B" w:rsidR="00381331" w:rsidRPr="00381331" w:rsidRDefault="00CF79FE" w:rsidP="00381331">
      <w:pPr>
        <w:ind w:right="-382"/>
        <w:rPr>
          <w:rFonts w:ascii="TH SarabunPSK" w:hAnsi="TH SarabunPSK" w:cs="TH SarabunPSK" w:hint="cs"/>
          <w:b/>
          <w:bCs/>
          <w:sz w:val="28"/>
        </w:rPr>
      </w:pPr>
      <w:r w:rsidRPr="00FD3F42">
        <w:rPr>
          <w:rFonts w:ascii="TH SarabunPSK" w:hAnsi="TH SarabunPSK" w:cs="TH SarabunPSK"/>
          <w:b/>
          <w:bCs/>
          <w:sz w:val="28"/>
          <w:cs/>
        </w:rPr>
        <w:t>ผู้ร่วมวิจัย</w:t>
      </w:r>
    </w:p>
    <w:p w14:paraId="788C0CAE" w14:textId="77777777" w:rsidR="00CF79FE" w:rsidRDefault="00CF79FE">
      <w:pPr>
        <w:rPr>
          <w:rFonts w:ascii="TH SarabunPSK" w:hAnsi="TH SarabunPSK" w:cs="TH SarabunPSK" w:hint="cs"/>
          <w:sz w:val="28"/>
        </w:rPr>
      </w:pPr>
    </w:p>
    <w:p w14:paraId="57CF9364" w14:textId="77777777" w:rsidR="002D63DF" w:rsidRDefault="002D63DF">
      <w:pPr>
        <w:rPr>
          <w:rFonts w:ascii="TH SarabunPSK" w:hAnsi="TH SarabunPSK" w:cs="TH SarabunPSK"/>
          <w:sz w:val="28"/>
        </w:rPr>
      </w:pPr>
      <w:r w:rsidRPr="002D63DF">
        <w:rPr>
          <w:rFonts w:ascii="TH SarabunPSK" w:hAnsi="TH SarabunPSK" w:cs="TH SarabunPSK"/>
          <w:b/>
          <w:bCs/>
          <w:sz w:val="28"/>
          <w:cs/>
        </w:rPr>
        <w:t>สำหรับเอกสาร:</w:t>
      </w:r>
      <w:r>
        <w:rPr>
          <w:rFonts w:ascii="TH SarabunPSK" w:hAnsi="TH SarabunPSK" w:cs="TH SarabunPSK"/>
          <w:sz w:val="28"/>
          <w:cs/>
        </w:rPr>
        <w:tab/>
      </w:r>
    </w:p>
    <w:p>
      <w:pPr>
        <w:numPr>
          <w:ilvl w:val="0"/>
          <w:numId w:val="25938454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โครงการวิจัยฉบับสมบูรณ์xxxxx เวอร์ชั่น 1 ฉบับลงวันที่ 06 พฤษภาคม 2569</w:t>
      </w:r>
    </w:p>
    <w:p>
      <w:pPr>
        <w:numPr>
          <w:ilvl w:val="0"/>
          <w:numId w:val="25938454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test เวอร์ชั่น 1.0 ฉบับลงวันที่ 29 พฤษภาคม 2569</w:t>
      </w:r>
    </w:p>
    <w:p>
      <w:pPr>
        <w:numPr>
          <w:ilvl w:val="0"/>
          <w:numId w:val="25938454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7"/>
          <w:szCs w:val="27"/>
        </w:rPr>
      </w:pPr>
      <w:r>
        <w:rPr>
          <w:rFonts w:ascii="TH SarabunPSK" w:hAnsi="TH SarabunPSK" w:eastAsia="TH SarabunPSK" w:cs="TH SarabunPSK"/>
          <w:color w:val="000000"/>
          <w:sz w:val="27"/>
          <w:szCs w:val="27"/>
        </w:rPr>
        <w:t xml:space="preserve">ประวัติผู้วิจัย</w:t>
      </w:r>
    </w:p>
    <w:p w14:paraId="78B894D4" w14:textId="355690E8" w:rsidR="00E4770D" w:rsidRDefault="00585148">
      <w:pPr>
        <w:pStyle w:val="Heading1"/>
        <w:ind w:firstLine="720"/>
        <w:rPr>
          <w:rFonts w:ascii="TH SarabunPSK" w:hAnsi="TH SarabunPSK" w:cs="TH SarabunPSK"/>
          <w:b w:val="0"/>
          <w:bCs w:val="0"/>
          <w:sz w:val="28"/>
          <w:szCs w:val="28"/>
        </w:rPr>
      </w:pP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ได้ผ่านการรับรองจากคณะกรรมการจริยธรรมการวิจัยในมนุษย์มหาวิทยาลัยขอนแก่น โดยยึดหลักเกณฑ์ตามคำประกาศเฮลซิงกิ  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(Declaration of Helsinki)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และแนวทางการปฏิบัติการวิจัย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  <w:cs/>
        </w:rPr>
        <w:t>ทางคลินิก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ที่ดี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</w:rPr>
        <w:t xml:space="preserve"> (ICH GCP)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โดยขอให้รายงานความ</w:t>
      </w:r>
      <w:r w:rsidR="002D63DF" w:rsidRPr="002D63DF">
        <w:rPr>
          <w:rFonts w:ascii="TH SarabunPSK" w:hAnsi="TH SarabunPSK" w:cs="TH SarabunPSK"/>
          <w:b w:val="0"/>
          <w:bCs w:val="0"/>
          <w:sz w:val="28"/>
          <w:szCs w:val="28"/>
          <w:cs/>
        </w:rPr>
        <w:t>ก้าวหน้า / ต่ออายุการรับรองภายในวันที่</w:t>
      </w:r>
      <w:r w:rsidR="002D63DF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 w:rsidR="000061DE">
        <w:rPr>
          <w:rFonts w:ascii="TH SarabunPSK" w:hAnsi="TH SarabunPSK" w:cs="TH SarabunPSK"/>
          <w:b w:val="0"/>
          <w:bCs w:val="0"/>
          <w:sz w:val="28"/>
          <w:szCs w:val="28"/>
        </w:rPr>
        <w:t xml:space="preserve">08 พฤษภาคม 2570</w:t>
      </w:r>
    </w:p>
    <w:p w14:paraId="5C328937" w14:textId="139C6B90" w:rsidR="00E4770D" w:rsidRDefault="00585148" w:rsidP="002D63DF">
      <w:pPr>
        <w:spacing w:before="24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รับรอง  ณ  วันที่ </w:t>
      </w:r>
      <w:r w:rsidR="000061DE">
        <w:rPr>
          <w:rFonts w:ascii="TH SarabunPSK" w:hAnsi="TH SarabunPSK" w:cs="TH SarabunPSK"/>
          <w:sz w:val="28"/>
        </w:rPr>
        <w:t xml:space="preserve">28 พฤษภาคม 2569</w:t>
      </w:r>
    </w:p>
    <w:p w14:paraId="5280B453" w14:textId="34253CDB" w:rsidR="002D63DF" w:rsidRDefault="002D63DF" w:rsidP="002D63DF">
      <w:pPr>
        <w:spacing w:before="240"/>
        <w:rPr>
          <w:rFonts w:ascii="TH SarabunPSK" w:hAnsi="TH SarabunPSK" w:cs="TH SarabunPSK"/>
          <w:sz w:val="28"/>
        </w:rPr>
      </w:pPr>
      <w:r w:rsidRPr="002D63DF">
        <w:rPr>
          <w:rFonts w:ascii="TH SarabunPSK" w:hAnsi="TH SarabunPSK" w:cs="TH SarabunPSK"/>
          <w:sz w:val="28"/>
          <w:cs/>
        </w:rPr>
        <w:t>วันหมดอายุ 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2D63DF">
        <w:rPr>
          <w:rFonts w:ascii="TH SarabunPSK" w:hAnsi="TH SarabunPSK" w:cs="TH SarabunPSK"/>
          <w:sz w:val="28"/>
        </w:rPr>
        <w:t xml:space="preserve">11 พฤษภาคม 2570</w:t>
      </w:r>
    </w:p>
    <w:p w14:paraId="50210BD5" w14:textId="77777777" w:rsidR="002D63DF" w:rsidRDefault="002D63DF" w:rsidP="002D63DF">
      <w:pPr>
        <w:spacing w:before="240"/>
        <w:rPr>
          <w:rFonts w:ascii="TH SarabunPSK" w:hAnsi="TH SarabunPSK" w:cs="TH SarabunPSK"/>
        </w:rPr>
      </w:pPr>
    </w:p>
    <w:p w14:paraId="6528A3CE" w14:textId="77777777" w:rsidR="00B601EF" w:rsidRDefault="00B601EF" w:rsidP="002D63DF">
      <w:pPr>
        <w:spacing w:before="240"/>
        <w:rPr>
          <w:rFonts w:ascii="TH SarabunPSK" w:hAnsi="TH SarabunPSK" w:cs="TH SarabunPSK"/>
        </w:rPr>
      </w:pPr>
    </w:p>
    <w:p>
      <w:pPr>
        <w:widowControl w:val="on"/>
        <w:pBdr/>
        <w:spacing w:before="270" w:after="0" w:line="240" w:lineRule="auto"/>
        <w:ind w:left="4200" w:right="0"/>
        <w:jc w:val="left"/>
      </w:pPr>
      <w:r>
        <w:drawing>
          <wp:inline distT="0" distB="0" distL="0" distR="0">
            <wp:extent cx="943200" cy="914400"/>
            <wp:docPr id="86737977" name="name544069fc4c36bb42b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8469fc4c36bb42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19B81B8" w14:textId="2B806EC6" w:rsidR="00E4770D" w:rsidRDefault="00585148">
      <w:pPr>
        <w:ind w:left="2880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      </w:t>
      </w:r>
      <w:r>
        <w:rPr>
          <w:rFonts w:ascii="TH SarabunPSK" w:hAnsi="TH SarabunPSK" w:cs="TH SarabunPSK"/>
          <w:sz w:val="28"/>
        </w:rPr>
        <w:tab/>
        <w:t xml:space="preserve">          (</w:t>
      </w:r>
      <w:r w:rsidR="000061DE">
        <w:rPr>
          <w:rFonts w:ascii="TH SarabunPSK" w:hAnsi="TH SarabunPSK" w:cs="TH SarabunPSK"/>
          <w:sz w:val="28"/>
        </w:rPr>
        <w:t xml:space="preserve">นายศาสตรี เสาวคนธ์</w:t>
      </w:r>
      <w:r>
        <w:rPr>
          <w:rFonts w:ascii="TH SarabunPSK" w:hAnsi="TH SarabunPSK" w:cs="TH SarabunPSK"/>
          <w:sz w:val="28"/>
        </w:rPr>
        <w:t>)</w:t>
      </w:r>
    </w:p>
    <w:p w14:paraId="586B2E4C" w14:textId="4A4EA5D4" w:rsidR="00E4770D" w:rsidRDefault="00585148" w:rsidP="002D63DF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</w:t>
      </w:r>
      <w:r w:rsidR="00E47A70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</w:rPr>
        <w:t xml:space="preserve">    </w:t>
      </w:r>
      <w:r w:rsidR="002D63DF" w:rsidRPr="002D63DF">
        <w:rPr>
          <w:rFonts w:ascii="TH SarabunPSK" w:hAnsi="TH SarabunPSK" w:cs="TH SarabunPSK"/>
          <w:sz w:val="28"/>
          <w:cs/>
        </w:rPr>
        <w:t>ประธานคณะกรรมการจริยธรรมการวิจัยในมนุษย์ ประจำมหาวิทยาลัยขอนแก่น ชุดที่</w:t>
      </w:r>
      <w:r>
        <w:rPr>
          <w:rFonts w:ascii="TH SarabunPSK" w:hAnsi="TH SarabunPSK" w:cs="TH SarabunPSK"/>
          <w:sz w:val="28"/>
          <w:cs/>
          <w:lang w:val="th-TH"/>
        </w:rPr>
        <w:t xml:space="preserve"> </w:t>
      </w:r>
      <w:r w:rsidR="000061DE">
        <w:rPr>
          <w:rFonts w:ascii="TH SarabunPSK" w:hAnsi="TH SarabunPSK" w:cs="TH SarabunPSK"/>
          <w:sz w:val="28"/>
        </w:rPr>
        <w:t xml:space="preserve">1</w:t>
      </w:r>
      <w:r>
        <w:rPr>
          <w:rFonts w:ascii="TH SarabunPSK" w:hAnsi="TH SarabunPSK" w:cs="TH SarabunPSK"/>
          <w:sz w:val="28"/>
          <w:cs/>
          <w:lang w:val="th-TH"/>
        </w:rPr>
        <w:t xml:space="preserve"> </w:t>
      </w:r>
    </w:p>
    <w:sectPr xmlns:w="http://schemas.openxmlformats.org/wordprocessingml/2006/main" xmlns:r="http://schemas.openxmlformats.org/officeDocument/2006/relationships" w:rsidR="00E4770D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9ABC75" w14:textId="77777777" w:rsidR="004F4C0D" w:rsidRDefault="004F4C0D" w:rsidP="009D1703">
      <w:r>
        <w:separator/>
      </w:r>
    </w:p>
  </w:endnote>
  <w:endnote w:type="continuationSeparator" w:id="0">
    <w:p w14:paraId="1BFECBE0" w14:textId="77777777" w:rsidR="004F4C0D" w:rsidRDefault="004F4C0D" w:rsidP="009D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">
    <w:panose1 w:val="00000000000000000000"/>
    <w:charset w:val="00"/>
    <w:family w:val="roman"/>
    <w:notTrueType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DC6D5C" w14:textId="73AE1275" w:rsidR="00B66908" w:rsidRDefault="00B66908" w:rsidP="00B66908">
    <w:pPr>
      <w:ind w:right="-682"/>
      <w:rPr>
        <w:rFonts w:ascii="TH SarabunPSK" w:hAnsi="TH SarabunPSK" w:cs="TH SarabunPSK"/>
      </w:rPr>
    </w:pPr>
    <w:r>
      <w:rPr>
        <w:rFonts w:ascii="TH SarabunPSK" w:hAnsi="TH SarabunPSK" w:cs="TH SarabunPSK"/>
        <w:b/>
        <w:bCs/>
        <w:sz w:val="22"/>
        <w:szCs w:val="22"/>
        <w:cs/>
      </w:rPr>
      <w:t>ลำดับที่</w:t>
    </w:r>
    <w:r>
      <w:rPr>
        <w:rFonts w:ascii="TH SarabunPSK" w:hAnsi="TH SarabunPSK" w:cs="TH SarabunPSK"/>
        <w:sz w:val="22"/>
        <w:szCs w:val="22"/>
      </w:rPr>
      <w:t xml:space="preserve">  : 4.2.02:1/2569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  <w:t xml:space="preserve">                         </w:t>
    </w:r>
    <w:r>
      <w:rPr>
        <w:rFonts w:ascii="TH SarabunPSK" w:hAnsi="TH SarabunPSK" w:cs="TH SarabunPSK"/>
        <w:sz w:val="22"/>
        <w:szCs w:val="24"/>
      </w:rPr>
      <w:tab/>
      <w:t xml:space="preserve">     </w:t>
    </w:r>
  </w:p>
  <w:p w14:paraId="415C2A5A" w14:textId="60ED0F5A" w:rsidR="00B66908" w:rsidRDefault="00B66908" w:rsidP="00B66908">
    <w:pPr>
      <w:pBdr>
        <w:bottom w:val="single" w:sz="4" w:space="2" w:color="00000A"/>
      </w:pBdr>
      <w:ind w:right="26"/>
      <w:rPr>
        <w:rFonts w:ascii="TH SarabunPSK" w:hAnsi="TH SarabunPSK" w:cs="TH SarabunPSK"/>
      </w:rPr>
    </w:pPr>
    <w:r>
      <w:rPr>
        <w:rFonts w:ascii="TH SarabunPSK" w:hAnsi="TH SarabunPSK" w:cs="TH SarabunPSK"/>
        <w:b/>
        <w:bCs/>
        <w:sz w:val="22"/>
        <w:szCs w:val="22"/>
        <w:cs/>
      </w:rPr>
      <w:t>เลขที่</w:t>
    </w:r>
    <w:r>
      <w:rPr>
        <w:rFonts w:ascii="TH SarabunPSK" w:hAnsi="TH SarabunPSK" w:cs="TH SarabunPSK"/>
        <w:sz w:val="22"/>
        <w:szCs w:val="24"/>
      </w:rPr>
      <w:t xml:space="preserve"> </w:t>
    </w:r>
    <w:r>
      <w:rPr>
        <w:rFonts w:ascii="TH SarabunPSK" w:hAnsi="TH SarabunPSK" w:cs="TH SarabunPSK"/>
        <w:sz w:val="22"/>
        <w:szCs w:val="22"/>
      </w:rPr>
      <w:t xml:space="preserve">: HE691002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2"/>
      </w:rPr>
      <w:t xml:space="preserve">                                                                    </w:t>
    </w:r>
    <w:r>
      <w:rPr>
        <w:rFonts w:ascii="TH SarabunPSK" w:hAnsi="TH SarabunPSK" w:cs="TH SarabunPSK"/>
        <w:sz w:val="22"/>
        <w:szCs w:val="24"/>
      </w:rPr>
      <w:t xml:space="preserve">     </w:t>
    </w:r>
    <w:r>
      <w:rPr>
        <w:rFonts w:ascii="TH SarabunPSK" w:hAnsi="TH SarabunPSK" w:cs="TH SarabunPSK"/>
        <w:sz w:val="22"/>
        <w:szCs w:val="22"/>
      </w:rPr>
      <w:t xml:space="preserve">              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2"/>
      </w:rPr>
      <w:t xml:space="preserve"> </w:t>
    </w:r>
    <w:r w:rsidR="00A62985">
      <w:rPr>
        <w:rFonts w:ascii="TH SarabunPSK" w:hAnsi="TH SarabunPSK" w:cs="TH SarabunPSK"/>
        <w:sz w:val="22"/>
        <w:szCs w:val="24"/>
      </w:rPr>
      <w:t xml:space="preserve">        </w:t>
    </w:r>
  </w:p>
  <w:p w14:paraId="15EAB822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  <w:lang w:val="en-GB"/>
      </w:rPr>
    </w:pPr>
    <w:r w:rsidRPr="002D63DF">
      <w:rPr>
        <w:rFonts w:ascii="TH Sarabun New" w:hAnsi="TH Sarabun New" w:cs="TH Sarabun New"/>
        <w:sz w:val="16"/>
        <w:szCs w:val="16"/>
        <w:cs/>
      </w:rPr>
      <w:t>ศูนย์จริยธรรมการวิจัยในมนุษย์ มหาวิทยาลัยขอนแก่น</w:t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  <w:t xml:space="preserve">    </w:t>
    </w:r>
    <w:r w:rsidRPr="002D63DF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 w:rsidRPr="002D63DF">
      <w:rPr>
        <w:rStyle w:val="normaltextrun"/>
        <w:rFonts w:ascii="TH Sarabun New" w:hAnsi="TH Sarabun New" w:cs="TH Sarabun New"/>
        <w:color w:val="000000"/>
        <w:sz w:val="16"/>
        <w:szCs w:val="16"/>
        <w:shd w:val="clear" w:color="auto" w:fill="FFFFFF"/>
      </w:rPr>
      <w:t>000</w:t>
    </w:r>
    <w:r w:rsidRPr="002D63DF">
      <w:rPr>
        <w:rStyle w:val="normaltextrun"/>
        <w:rFonts w:ascii="TH Sarabun New" w:hAnsi="TH Sarabun New" w:cs="TH Sarabun New"/>
        <w:color w:val="000000"/>
        <w:sz w:val="16"/>
        <w:szCs w:val="16"/>
        <w:shd w:val="clear" w:color="auto" w:fill="FFFFFF"/>
        <w:lang w:val="en-GB"/>
      </w:rPr>
      <w:t>01189</w:t>
    </w:r>
  </w:p>
  <w:p w14:paraId="68A6A5D9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ชั้น </w:t>
    </w:r>
    <w:r w:rsidRPr="002D63DF">
      <w:rPr>
        <w:rFonts w:ascii="TH Sarabun New" w:hAnsi="TH Sarabun New" w:cs="TH Sarabun New"/>
        <w:sz w:val="16"/>
        <w:szCs w:val="16"/>
      </w:rPr>
      <w:t>17</w:t>
    </w:r>
    <w:r w:rsidRPr="002D63DF">
      <w:rPr>
        <w:rFonts w:ascii="TH Sarabun New" w:hAnsi="TH Sarabun New" w:cs="TH Sarabun New"/>
        <w:sz w:val="16"/>
        <w:szCs w:val="16"/>
        <w:cs/>
      </w:rPr>
      <w:t xml:space="preserve"> อาคารสมเด็จพระศรีนครินทราบรมราชชนนีอนุสรณ์ (สว.</w:t>
    </w:r>
    <w:r w:rsidRPr="002D63DF">
      <w:rPr>
        <w:rFonts w:ascii="TH Sarabun New" w:hAnsi="TH Sarabun New" w:cs="TH Sarabun New"/>
        <w:sz w:val="16"/>
        <w:szCs w:val="16"/>
      </w:rPr>
      <w:t xml:space="preserve">1) </w:t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 w:hint="cs"/>
        <w:sz w:val="16"/>
        <w:szCs w:val="16"/>
        <w:cs/>
      </w:rPr>
      <w:t xml:space="preserve">                 </w:t>
    </w:r>
    <w:r w:rsidRPr="002D63DF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2D63DF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5C356A32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>คณะแพทยศาสตร์ มหาวิทยาลัยขอนแก่น</w:t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  <w:t xml:space="preserve">                 </w:t>
    </w:r>
  </w:p>
  <w:p w14:paraId="0837DD61" w14:textId="77777777" w:rsidR="002D63DF" w:rsidRPr="002D63DF" w:rsidRDefault="002D63DF" w:rsidP="002D63DF">
    <w:pPr>
      <w:tabs>
        <w:tab w:val="center" w:pos="4513"/>
      </w:tabs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เลขที่ </w:t>
    </w:r>
    <w:r w:rsidRPr="002D63DF">
      <w:rPr>
        <w:rFonts w:ascii="TH Sarabun New" w:hAnsi="TH Sarabun New" w:cs="TH Sarabun New"/>
        <w:sz w:val="16"/>
        <w:szCs w:val="16"/>
      </w:rPr>
      <w:t xml:space="preserve">123 </w:t>
    </w:r>
    <w:r w:rsidRPr="002D63DF">
      <w:rPr>
        <w:rFonts w:ascii="TH Sarabun New" w:hAnsi="TH Sarabun New" w:cs="TH Sarabun New"/>
        <w:sz w:val="16"/>
        <w:szCs w:val="16"/>
        <w:cs/>
      </w:rPr>
      <w:t xml:space="preserve">ถ.มิตรภาพ ต.ในเมือง อ.เมือง จ.ขอนแก่น </w:t>
    </w:r>
    <w:r w:rsidRPr="002D63DF">
      <w:rPr>
        <w:rFonts w:ascii="TH Sarabun New" w:hAnsi="TH Sarabun New" w:cs="TH Sarabun New"/>
        <w:sz w:val="16"/>
        <w:szCs w:val="16"/>
      </w:rPr>
      <w:t>40002</w:t>
    </w:r>
    <w:r w:rsidRPr="002D63DF">
      <w:rPr>
        <w:rFonts w:ascii="TH Sarabun New" w:hAnsi="TH Sarabun New" w:cs="TH Sarabun New"/>
        <w:sz w:val="16"/>
        <w:szCs w:val="16"/>
      </w:rPr>
      <w:tab/>
    </w:r>
  </w:p>
  <w:p w14:paraId="22117128" w14:textId="51898C1E" w:rsidR="00B66908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โทร. </w:t>
    </w:r>
    <w:r w:rsidRPr="002D63DF">
      <w:rPr>
        <w:rFonts w:ascii="TH Sarabun New" w:hAnsi="TH Sarabun New" w:cs="TH Sarabun New"/>
        <w:sz w:val="16"/>
        <w:szCs w:val="16"/>
      </w:rPr>
      <w:t>089-7141913 089-7141177 043-366621-3</w:t>
    </w:r>
  </w:p>
  <w:p w14:paraId="0AC4E5CE" w14:textId="77777777" w:rsidR="009D1703" w:rsidRDefault="009D17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072DE6" w14:textId="77777777" w:rsidR="004F4C0D" w:rsidRDefault="004F4C0D" w:rsidP="009D1703">
      <w:r>
        <w:separator/>
      </w:r>
    </w:p>
  </w:footnote>
  <w:footnote w:type="continuationSeparator" w:id="0">
    <w:p w14:paraId="5C55C90B" w14:textId="77777777" w:rsidR="004F4C0D" w:rsidRDefault="004F4C0D" w:rsidP="009D17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938455">
    <w:multiLevelType w:val="hybridMultilevel"/>
    <w:lvl w:ilvl="0" w:tplc="48997639">
      <w:start w:val="1"/>
      <w:numFmt w:val="decimal"/>
      <w:lvlText w:val="%1."/>
      <w:lvlJc w:val="left"/>
      <w:pPr>
        <w:ind w:left="720" w:hanging="360"/>
      </w:pPr>
    </w:lvl>
    <w:lvl w:ilvl="1" w:tplc="48997639" w:tentative="1">
      <w:start w:val="1"/>
      <w:numFmt w:val="lowerLetter"/>
      <w:lvlText w:val="%2."/>
      <w:lvlJc w:val="left"/>
      <w:pPr>
        <w:ind w:left="1440" w:hanging="360"/>
      </w:pPr>
    </w:lvl>
    <w:lvl w:ilvl="2" w:tplc="48997639" w:tentative="1">
      <w:start w:val="1"/>
      <w:numFmt w:val="lowerRoman"/>
      <w:lvlText w:val="%3."/>
      <w:lvlJc w:val="right"/>
      <w:pPr>
        <w:ind w:left="2160" w:hanging="180"/>
      </w:pPr>
    </w:lvl>
    <w:lvl w:ilvl="3" w:tplc="48997639" w:tentative="1">
      <w:start w:val="1"/>
      <w:numFmt w:val="decimal"/>
      <w:lvlText w:val="%4."/>
      <w:lvlJc w:val="left"/>
      <w:pPr>
        <w:ind w:left="2880" w:hanging="360"/>
      </w:pPr>
    </w:lvl>
    <w:lvl w:ilvl="4" w:tplc="48997639" w:tentative="1">
      <w:start w:val="1"/>
      <w:numFmt w:val="lowerLetter"/>
      <w:lvlText w:val="%5."/>
      <w:lvlJc w:val="left"/>
      <w:pPr>
        <w:ind w:left="3600" w:hanging="360"/>
      </w:pPr>
    </w:lvl>
    <w:lvl w:ilvl="5" w:tplc="48997639" w:tentative="1">
      <w:start w:val="1"/>
      <w:numFmt w:val="lowerRoman"/>
      <w:lvlText w:val="%6."/>
      <w:lvlJc w:val="right"/>
      <w:pPr>
        <w:ind w:left="4320" w:hanging="180"/>
      </w:pPr>
    </w:lvl>
    <w:lvl w:ilvl="6" w:tplc="48997639" w:tentative="1">
      <w:start w:val="1"/>
      <w:numFmt w:val="decimal"/>
      <w:lvlText w:val="%7."/>
      <w:lvlJc w:val="left"/>
      <w:pPr>
        <w:ind w:left="5040" w:hanging="360"/>
      </w:pPr>
    </w:lvl>
    <w:lvl w:ilvl="7" w:tplc="48997639" w:tentative="1">
      <w:start w:val="1"/>
      <w:numFmt w:val="lowerLetter"/>
      <w:lvlText w:val="%8."/>
      <w:lvlJc w:val="left"/>
      <w:pPr>
        <w:ind w:left="5760" w:hanging="360"/>
      </w:pPr>
    </w:lvl>
    <w:lvl w:ilvl="8" w:tplc="4899763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38454">
    <w:multiLevelType w:val="hybridMultilevel"/>
    <w:lvl w:ilvl="0" w:tplc="74740364">
      <w:start w:val="1"/>
      <w:numFmt w:val="decimal"/>
      <w:lvlText w:val="%1."/>
      <w:lvlJc w:val="left"/>
      <w:pPr>
        <w:ind w:left="720" w:hanging="360"/>
      </w:pPr>
    </w:lvl>
    <w:lvl w:ilvl="1" w:tplc="74740364" w:tentative="1">
      <w:start w:val="1"/>
      <w:numFmt w:val="lowerLetter"/>
      <w:lvlText w:val="%2."/>
      <w:lvlJc w:val="left"/>
      <w:pPr>
        <w:ind w:left="1440" w:hanging="360"/>
      </w:pPr>
    </w:lvl>
    <w:lvl w:ilvl="2" w:tplc="74740364" w:tentative="1">
      <w:start w:val="1"/>
      <w:numFmt w:val="lowerRoman"/>
      <w:lvlText w:val="%3."/>
      <w:lvlJc w:val="right"/>
      <w:pPr>
        <w:ind w:left="2160" w:hanging="180"/>
      </w:pPr>
    </w:lvl>
    <w:lvl w:ilvl="3" w:tplc="74740364" w:tentative="1">
      <w:start w:val="1"/>
      <w:numFmt w:val="decimal"/>
      <w:lvlText w:val="%4."/>
      <w:lvlJc w:val="left"/>
      <w:pPr>
        <w:ind w:left="2880" w:hanging="360"/>
      </w:pPr>
    </w:lvl>
    <w:lvl w:ilvl="4" w:tplc="74740364" w:tentative="1">
      <w:start w:val="1"/>
      <w:numFmt w:val="lowerLetter"/>
      <w:lvlText w:val="%5."/>
      <w:lvlJc w:val="left"/>
      <w:pPr>
        <w:ind w:left="3600" w:hanging="360"/>
      </w:pPr>
    </w:lvl>
    <w:lvl w:ilvl="5" w:tplc="74740364" w:tentative="1">
      <w:start w:val="1"/>
      <w:numFmt w:val="lowerRoman"/>
      <w:lvlText w:val="%6."/>
      <w:lvlJc w:val="right"/>
      <w:pPr>
        <w:ind w:left="4320" w:hanging="180"/>
      </w:pPr>
    </w:lvl>
    <w:lvl w:ilvl="6" w:tplc="74740364" w:tentative="1">
      <w:start w:val="1"/>
      <w:numFmt w:val="decimal"/>
      <w:lvlText w:val="%7."/>
      <w:lvlJc w:val="left"/>
      <w:pPr>
        <w:ind w:left="5040" w:hanging="360"/>
      </w:pPr>
    </w:lvl>
    <w:lvl w:ilvl="7" w:tplc="74740364" w:tentative="1">
      <w:start w:val="1"/>
      <w:numFmt w:val="lowerLetter"/>
      <w:lvlText w:val="%8."/>
      <w:lvlJc w:val="left"/>
      <w:pPr>
        <w:ind w:left="5760" w:hanging="360"/>
      </w:pPr>
    </w:lvl>
    <w:lvl w:ilvl="8" w:tplc="747403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38453">
    <w:multiLevelType w:val="hybridMultilevel"/>
    <w:lvl w:ilvl="0" w:tplc="73849870">
      <w:start w:val="1"/>
      <w:numFmt w:val="decimal"/>
      <w:lvlText w:val="%1."/>
      <w:lvlJc w:val="left"/>
      <w:pPr>
        <w:ind w:left="720" w:hanging="360"/>
      </w:pPr>
    </w:lvl>
    <w:lvl w:ilvl="1" w:tplc="73849870" w:tentative="1">
      <w:start w:val="1"/>
      <w:numFmt w:val="lowerLetter"/>
      <w:lvlText w:val="%2."/>
      <w:lvlJc w:val="left"/>
      <w:pPr>
        <w:ind w:left="1440" w:hanging="360"/>
      </w:pPr>
    </w:lvl>
    <w:lvl w:ilvl="2" w:tplc="73849870" w:tentative="1">
      <w:start w:val="1"/>
      <w:numFmt w:val="lowerRoman"/>
      <w:lvlText w:val="%3."/>
      <w:lvlJc w:val="right"/>
      <w:pPr>
        <w:ind w:left="2160" w:hanging="180"/>
      </w:pPr>
    </w:lvl>
    <w:lvl w:ilvl="3" w:tplc="73849870" w:tentative="1">
      <w:start w:val="1"/>
      <w:numFmt w:val="decimal"/>
      <w:lvlText w:val="%4."/>
      <w:lvlJc w:val="left"/>
      <w:pPr>
        <w:ind w:left="2880" w:hanging="360"/>
      </w:pPr>
    </w:lvl>
    <w:lvl w:ilvl="4" w:tplc="73849870" w:tentative="1">
      <w:start w:val="1"/>
      <w:numFmt w:val="lowerLetter"/>
      <w:lvlText w:val="%5."/>
      <w:lvlJc w:val="left"/>
      <w:pPr>
        <w:ind w:left="3600" w:hanging="360"/>
      </w:pPr>
    </w:lvl>
    <w:lvl w:ilvl="5" w:tplc="73849870" w:tentative="1">
      <w:start w:val="1"/>
      <w:numFmt w:val="lowerRoman"/>
      <w:lvlText w:val="%6."/>
      <w:lvlJc w:val="right"/>
      <w:pPr>
        <w:ind w:left="4320" w:hanging="180"/>
      </w:pPr>
    </w:lvl>
    <w:lvl w:ilvl="6" w:tplc="73849870" w:tentative="1">
      <w:start w:val="1"/>
      <w:numFmt w:val="decimal"/>
      <w:lvlText w:val="%7."/>
      <w:lvlJc w:val="left"/>
      <w:pPr>
        <w:ind w:left="5040" w:hanging="360"/>
      </w:pPr>
    </w:lvl>
    <w:lvl w:ilvl="7" w:tplc="73849870" w:tentative="1">
      <w:start w:val="1"/>
      <w:numFmt w:val="lowerLetter"/>
      <w:lvlText w:val="%8."/>
      <w:lvlJc w:val="left"/>
      <w:pPr>
        <w:ind w:left="5760" w:hanging="360"/>
      </w:pPr>
    </w:lvl>
    <w:lvl w:ilvl="8" w:tplc="738498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38452">
    <w:multiLevelType w:val="hybridMultilevel"/>
    <w:lvl w:ilvl="0" w:tplc="16345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25938452">
    <w:abstractNumId w:val="25938452"/>
  </w:num>
  <w:num w:numId="25938453">
    <w:abstractNumId w:val="25938453"/>
  </w:num>
  <w:num w:numId="25938454">
    <w:abstractNumId w:val="25938454"/>
  </w:num>
  <w:num w:numId="25938455">
    <w:abstractNumId w:val="259384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70D"/>
    <w:rsid w:val="000061DE"/>
    <w:rsid w:val="000644AD"/>
    <w:rsid w:val="00076C11"/>
    <w:rsid w:val="00107AD2"/>
    <w:rsid w:val="002D63DF"/>
    <w:rsid w:val="003030A2"/>
    <w:rsid w:val="00357841"/>
    <w:rsid w:val="00381331"/>
    <w:rsid w:val="003E0F04"/>
    <w:rsid w:val="00424568"/>
    <w:rsid w:val="004725EC"/>
    <w:rsid w:val="004919E5"/>
    <w:rsid w:val="004F4C0D"/>
    <w:rsid w:val="00585148"/>
    <w:rsid w:val="008034A9"/>
    <w:rsid w:val="009D1703"/>
    <w:rsid w:val="009F4D16"/>
    <w:rsid w:val="00A302E5"/>
    <w:rsid w:val="00A40907"/>
    <w:rsid w:val="00A62985"/>
    <w:rsid w:val="00B601EF"/>
    <w:rsid w:val="00B66908"/>
    <w:rsid w:val="00B720F2"/>
    <w:rsid w:val="00C424E7"/>
    <w:rsid w:val="00CC1C52"/>
    <w:rsid w:val="00CE0CB3"/>
    <w:rsid w:val="00CF79FE"/>
    <w:rsid w:val="00E4770D"/>
    <w:rsid w:val="00E47A70"/>
    <w:rsid w:val="00E9048D"/>
    <w:rsid w:val="00F62508"/>
    <w:rsid w:val="00FD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12608"/>
  <w15:docId w15:val="{972AE863-2A82-4598-B888-F2439EBA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link w:val="Heading1Char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paragraph" w:customStyle="1" w:styleId="a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0">
    <w:name w:val="ดัชนี"/>
    <w:basedOn w:val="Normal"/>
    <w:qFormat/>
    <w:pPr>
      <w:suppressLineNumbers/>
    </w:pPr>
  </w:style>
  <w:style w:type="table" w:styleId="TableGrid">
    <w:name w:val="Table Grid"/>
    <w:basedOn w:val="TableNormal"/>
    <w:uiPriority w:val="39"/>
    <w:unhideWhenUsed/>
    <w:rsid w:val="00424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7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703"/>
    <w:rPr>
      <w:rFonts w:ascii="Times New Roman" w:eastAsia="Times New Roman" w:hAnsi="Times New Roman" w:cs="Angsana New"/>
      <w:color w:val="00000A"/>
      <w:sz w:val="24"/>
    </w:rPr>
  </w:style>
  <w:style w:type="paragraph" w:styleId="Footer">
    <w:name w:val="footer"/>
    <w:basedOn w:val="Normal"/>
    <w:link w:val="FooterChar"/>
    <w:uiPriority w:val="99"/>
    <w:unhideWhenUsed/>
    <w:rsid w:val="009D17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703"/>
    <w:rPr>
      <w:rFonts w:ascii="Times New Roman" w:eastAsia="Times New Roman" w:hAnsi="Times New Roman" w:cs="Angsana New"/>
      <w:color w:val="00000A"/>
      <w:sz w:val="24"/>
    </w:rPr>
  </w:style>
  <w:style w:type="character" w:customStyle="1" w:styleId="Heading1Char">
    <w:name w:val="Heading 1 Char"/>
    <w:basedOn w:val="DefaultParagraphFont"/>
    <w:link w:val="Heading1"/>
    <w:rsid w:val="00B66908"/>
    <w:rPr>
      <w:rFonts w:ascii="Arial" w:eastAsia="Times New Roman" w:hAnsi="Arial" w:cs="Cordia New"/>
      <w:b/>
      <w:bCs/>
      <w:color w:val="00000A"/>
      <w:sz w:val="32"/>
      <w:szCs w:val="37"/>
    </w:rPr>
  </w:style>
  <w:style w:type="character" w:customStyle="1" w:styleId="normaltextrun">
    <w:name w:val="normaltextrun"/>
    <w:basedOn w:val="DefaultParagraphFont"/>
    <w:rsid w:val="002D63DF"/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623944344" Type="http://schemas.openxmlformats.org/officeDocument/2006/relationships/numbering" Target="numbering.xml"/><Relationship Id="rId274287682" Type="http://schemas.openxmlformats.org/officeDocument/2006/relationships/comments" Target="comments.xml"/><Relationship Id="rId990709545" Type="http://schemas.microsoft.com/office/2011/relationships/commentsExtended" Target="commentsExtended.xml"/><Relationship Id="rId223869fc4c36b5e0e" Type="http://schemas.openxmlformats.org/officeDocument/2006/relationships/image" Target="media/imgrId223869fc4c36b5e0e.gif"/><Relationship Id="rId510069fc4c36b7ae9" Type="http://schemas.openxmlformats.org/officeDocument/2006/relationships/image" Target="media/imgrId510069fc4c36b7ae9.gif"/><Relationship Id="rId676869fc4c36b97af" Type="http://schemas.openxmlformats.org/officeDocument/2006/relationships/image" Target="media/imgrId676869fc4c36b97af.gif"/><Relationship Id="rId468469fc4c36bb42a" Type="http://schemas.openxmlformats.org/officeDocument/2006/relationships/image" Target="media/imgrId468469fc4c36bb42a.gif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10</cp:revision>
  <dcterms:created xsi:type="dcterms:W3CDTF">2023-08-08T05:15:00Z</dcterms:created>
  <dcterms:modified xsi:type="dcterms:W3CDTF">2026-05-01T05:35:00Z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