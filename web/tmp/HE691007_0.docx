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2"/>
          <w:szCs w:val="32"/>
          <w:cs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test 02072026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test 02072026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ขนิษฐา ประมงค์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ภาควิชากุมารเวชศาสตร์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1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สมชาย พาณิชยเวชสันติ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สำนักงานอธิการบดี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เลขที่ อว </w:t>
            </w:r>
            <w:r w:rsidR="00897F71"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660201.2.3</w:t>
            </w:r>
            <w:r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.1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2026.00018</w:t>
            </w:r>
          </w:p>
        </w:tc>
        <w:tc>
          <w:tcPr>
            <w:tcW w:w="4509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29 กรกฎาคม 2569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HE691007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21 กรกฎาคม 2570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3/2569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4.2.01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Expedited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 w:rsidP="0089006D">
            <w:pPr>
              <w:keepLines/>
              <w:widowControl w:val="0"/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cs/>
          <w:lang w:bidi="th"/>
        </w:rPr>
      </w:pP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Special condition:</w:t>
      </w:r>
    </w:p>
    <w:p>
      <w:pPr>
        <w:numPr>
          <w:ilvl w:val="0"/>
          <w:numId w:val="48025139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22222222222222222222222222222222222222</w:t>
      </w:r>
    </w:p>
    <w:p>
      <w:pPr>
        <w:numPr>
          <w:ilvl w:val="0"/>
          <w:numId w:val="48025139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30"/>
          <w:szCs w:val="30"/>
        </w:rPr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sssssssssssssssssssssssssssssssssssssssssssssssssssssssssss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</w:rPr>
      </w:pPr>
    </w:p>
    <w:p w:rsidR="00EE042E" w:rsidRPr="009C12A8" w:rsidRDefault="000068B2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้ผ่านการรับรอง</w:t>
      </w:r>
      <w:r w:rsidR="00F135C3"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Clinical Practice, CIOMS International Ethical Guidelines, Belmont R</w:t>
      </w:r>
      <w:bookmarkStart w:id="3" w:name="_GoBack"/>
      <w:bookmarkEnd w:id="3"/>
      <w:r w:rsidR="00F135C3"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eport ตลอดจนกฎหมาย ระเบียบ </w:t>
      </w:r>
      <w:r w:rsidR="00F135C3"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62112692" name="name88326a46587b598fa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506a46587b598f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 w:hint="cs"/>
          <w:sz w:val="30"/>
          <w:szCs w:val="30"/>
          <w:cs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(น.ส.ษมาภรณ์ พรหมสาขา ณ สกลนคร)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5" w:name="_heading=h.4acz23d5znhp" w:colFirst="0" w:colLast="0"/>
      <w:bookmarkEnd w:id="5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998" w:rsidRDefault="00367998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367998" w:rsidRDefault="00367998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437956-2760-4E50-BC38-DC1A0D41B93D}"/>
    <w:embedBold r:id="rId2" w:fontKey="{266F5F38-B9EB-4A58-9A8D-992C7D032C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00B10A2-2F39-4196-B19D-AE08B322213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F9F62BF-F1D6-44A0-940E-C8F0D297418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A6C4CD20-0DCB-44BC-B1C3-0F042CD1FA2B}"/>
    <w:embedBold r:id="rId6" w:fontKey="{1168FED5-1A2A-4EBA-9B10-32D85EE71041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39694E79-438B-4A4A-88B0-777DBE2D1898}"/>
  </w:font>
  <w:font w:name="Sarabun">
    <w:charset w:val="00"/>
    <w:family w:val="auto"/>
    <w:pitch w:val="default"/>
    <w:embedRegular r:id="rId8" w:fontKey="{7ACD1986-7525-46AC-9066-6C03721FC51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28DDBD19-FDD5-4148-AE89-CC2000E799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0C372E3-78E2-4EC6-A230-A1816E5D9B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D1A" w:rsidRPr="00695BF1" w:rsidRDefault="00E32D1A" w:rsidP="00E32D1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HE691007</w:t>
    </w:r>
  </w:p>
  <w:tbl>
    <w:tblPr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32D1A" w:rsidRPr="00695BF1" w:rsidTr="008F6CB8">
      <w:trPr>
        <w:trHeight w:val="606"/>
      </w:trPr>
      <w:tc>
        <w:tcPr>
          <w:tcW w:w="6462" w:type="dxa"/>
        </w:tcPr>
        <w:p w:rsidR="00E32D1A" w:rsidRPr="00695BF1" w:rsidRDefault="00E32D1A" w:rsidP="00E32D1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ชั้น 17 อาคารสมเด็จพระศรีนครินทราบรมราชชนนีอนุสรณ์ (สว.1) </w:t>
          </w:r>
          <w:r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เลขที่ 123 ถ.มิตรภาพ ต.ในเมือง อ.เมือง จ.ขอนแก่น </w:t>
          </w:r>
          <w:r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02 กรกฎาคม 2569 </w:t>
          </w:r>
          <w:r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IRB00001189</w:t>
          </w:r>
          <w:r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Federal wide Assurance; </w:t>
          </w:r>
          <w:r w:rsidRPr="00553441">
            <w:rPr>
              <w:rFonts w:ascii="TH Sarabun New" w:hAnsi="TH Sarabun New" w:cs="TH Sarabun New"/>
              <w:color w:val="000000"/>
              <w:sz w:val="18"/>
              <w:szCs w:val="18"/>
            </w:rPr>
            <w:t>FWA00003418</w:t>
          </w:r>
        </w:p>
      </w:tc>
      <w:tc>
        <w:tcPr>
          <w:tcW w:w="2787" w:type="dxa"/>
        </w:tcPr>
        <w:p w:rsidR="00E32D1A" w:rsidRPr="00695BF1" w:rsidRDefault="00E32D1A" w:rsidP="00E32D1A">
          <w:pPr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40316089" name="Picture 1" descr="/var/www/html/echr/runtime/qrcode/becb2b6ea311a253e19bea330220b1f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/var/www/html/echr/runtime/qrcode/becb2b6ea311a253e19bea330220b1f3.png"/>
                        <pic:cNvPicPr/>
                      </pic:nvPicPr>
                      <pic:blipFill>
                        <a:blip r:embed="rId4720078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E32D1A" w:rsidRPr="00695BF1" w:rsidRDefault="00E32D1A" w:rsidP="00E32D1A">
          <w:pPr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32D1A" w:rsidRPr="00EE1DD6" w:rsidRDefault="00E32D1A" w:rsidP="00E32D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998" w:rsidRDefault="00367998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367998" w:rsidRDefault="00367998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8025139">
    <w:multiLevelType w:val="hybridMultilevel"/>
    <w:lvl w:ilvl="0" w:tplc="73714896">
      <w:start w:val="1"/>
      <w:numFmt w:val="decimal"/>
      <w:lvlText w:val="%1."/>
      <w:lvlJc w:val="left"/>
      <w:pPr>
        <w:ind w:left="720" w:hanging="360"/>
      </w:pPr>
    </w:lvl>
    <w:lvl w:ilvl="1" w:tplc="73714896" w:tentative="1">
      <w:start w:val="1"/>
      <w:numFmt w:val="lowerLetter"/>
      <w:lvlText w:val="%2."/>
      <w:lvlJc w:val="left"/>
      <w:pPr>
        <w:ind w:left="1440" w:hanging="360"/>
      </w:pPr>
    </w:lvl>
    <w:lvl w:ilvl="2" w:tplc="73714896" w:tentative="1">
      <w:start w:val="1"/>
      <w:numFmt w:val="lowerRoman"/>
      <w:lvlText w:val="%3."/>
      <w:lvlJc w:val="right"/>
      <w:pPr>
        <w:ind w:left="2160" w:hanging="180"/>
      </w:pPr>
    </w:lvl>
    <w:lvl w:ilvl="3" w:tplc="73714896" w:tentative="1">
      <w:start w:val="1"/>
      <w:numFmt w:val="decimal"/>
      <w:lvlText w:val="%4."/>
      <w:lvlJc w:val="left"/>
      <w:pPr>
        <w:ind w:left="2880" w:hanging="360"/>
      </w:pPr>
    </w:lvl>
    <w:lvl w:ilvl="4" w:tplc="73714896" w:tentative="1">
      <w:start w:val="1"/>
      <w:numFmt w:val="lowerLetter"/>
      <w:lvlText w:val="%5."/>
      <w:lvlJc w:val="left"/>
      <w:pPr>
        <w:ind w:left="3600" w:hanging="360"/>
      </w:pPr>
    </w:lvl>
    <w:lvl w:ilvl="5" w:tplc="73714896" w:tentative="1">
      <w:start w:val="1"/>
      <w:numFmt w:val="lowerRoman"/>
      <w:lvlText w:val="%6."/>
      <w:lvlJc w:val="right"/>
      <w:pPr>
        <w:ind w:left="4320" w:hanging="180"/>
      </w:pPr>
    </w:lvl>
    <w:lvl w:ilvl="6" w:tplc="73714896" w:tentative="1">
      <w:start w:val="1"/>
      <w:numFmt w:val="decimal"/>
      <w:lvlText w:val="%7."/>
      <w:lvlJc w:val="left"/>
      <w:pPr>
        <w:ind w:left="5040" w:hanging="360"/>
      </w:pPr>
    </w:lvl>
    <w:lvl w:ilvl="7" w:tplc="73714896" w:tentative="1">
      <w:start w:val="1"/>
      <w:numFmt w:val="lowerLetter"/>
      <w:lvlText w:val="%8."/>
      <w:lvlJc w:val="left"/>
      <w:pPr>
        <w:ind w:left="5760" w:hanging="360"/>
      </w:pPr>
    </w:lvl>
    <w:lvl w:ilvl="8" w:tplc="737148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25138">
    <w:multiLevelType w:val="hybridMultilevel"/>
    <w:lvl w:ilvl="0" w:tplc="98272598">
      <w:start w:val="1"/>
      <w:numFmt w:val="decimal"/>
      <w:lvlText w:val="%1."/>
      <w:lvlJc w:val="left"/>
      <w:pPr>
        <w:ind w:left="720" w:hanging="360"/>
      </w:pPr>
    </w:lvl>
    <w:lvl w:ilvl="1" w:tplc="98272598" w:tentative="1">
      <w:start w:val="1"/>
      <w:numFmt w:val="lowerLetter"/>
      <w:lvlText w:val="%2."/>
      <w:lvlJc w:val="left"/>
      <w:pPr>
        <w:ind w:left="1440" w:hanging="360"/>
      </w:pPr>
    </w:lvl>
    <w:lvl w:ilvl="2" w:tplc="98272598" w:tentative="1">
      <w:start w:val="1"/>
      <w:numFmt w:val="lowerRoman"/>
      <w:lvlText w:val="%3."/>
      <w:lvlJc w:val="right"/>
      <w:pPr>
        <w:ind w:left="2160" w:hanging="180"/>
      </w:pPr>
    </w:lvl>
    <w:lvl w:ilvl="3" w:tplc="98272598" w:tentative="1">
      <w:start w:val="1"/>
      <w:numFmt w:val="decimal"/>
      <w:lvlText w:val="%4."/>
      <w:lvlJc w:val="left"/>
      <w:pPr>
        <w:ind w:left="2880" w:hanging="360"/>
      </w:pPr>
    </w:lvl>
    <w:lvl w:ilvl="4" w:tplc="98272598" w:tentative="1">
      <w:start w:val="1"/>
      <w:numFmt w:val="lowerLetter"/>
      <w:lvlText w:val="%5."/>
      <w:lvlJc w:val="left"/>
      <w:pPr>
        <w:ind w:left="3600" w:hanging="360"/>
      </w:pPr>
    </w:lvl>
    <w:lvl w:ilvl="5" w:tplc="98272598" w:tentative="1">
      <w:start w:val="1"/>
      <w:numFmt w:val="lowerRoman"/>
      <w:lvlText w:val="%6."/>
      <w:lvlJc w:val="right"/>
      <w:pPr>
        <w:ind w:left="4320" w:hanging="180"/>
      </w:pPr>
    </w:lvl>
    <w:lvl w:ilvl="6" w:tplc="98272598" w:tentative="1">
      <w:start w:val="1"/>
      <w:numFmt w:val="decimal"/>
      <w:lvlText w:val="%7."/>
      <w:lvlJc w:val="left"/>
      <w:pPr>
        <w:ind w:left="5040" w:hanging="360"/>
      </w:pPr>
    </w:lvl>
    <w:lvl w:ilvl="7" w:tplc="98272598" w:tentative="1">
      <w:start w:val="1"/>
      <w:numFmt w:val="lowerLetter"/>
      <w:lvlText w:val="%8."/>
      <w:lvlJc w:val="left"/>
      <w:pPr>
        <w:ind w:left="5760" w:hanging="360"/>
      </w:pPr>
    </w:lvl>
    <w:lvl w:ilvl="8" w:tplc="9827259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25137">
    <w:multiLevelType w:val="hybridMultilevel"/>
    <w:lvl w:ilvl="0" w:tplc="5196248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48025137">
    <w:abstractNumId w:val="48025137"/>
  </w:num>
  <w:num w:numId="48025138">
    <w:abstractNumId w:val="48025138"/>
  </w:num>
  <w:num w:numId="48025139">
    <w:abstractNumId w:val="480251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068B2"/>
    <w:rsid w:val="00066C4B"/>
    <w:rsid w:val="0011632B"/>
    <w:rsid w:val="001648AC"/>
    <w:rsid w:val="001B2372"/>
    <w:rsid w:val="001B2D47"/>
    <w:rsid w:val="00320EFA"/>
    <w:rsid w:val="00367998"/>
    <w:rsid w:val="003F5F33"/>
    <w:rsid w:val="00695BF1"/>
    <w:rsid w:val="006D67BC"/>
    <w:rsid w:val="0074213B"/>
    <w:rsid w:val="00745C0A"/>
    <w:rsid w:val="007909B8"/>
    <w:rsid w:val="007A2178"/>
    <w:rsid w:val="007B60F5"/>
    <w:rsid w:val="007E10F1"/>
    <w:rsid w:val="0089006D"/>
    <w:rsid w:val="00897F71"/>
    <w:rsid w:val="00934144"/>
    <w:rsid w:val="00985D1B"/>
    <w:rsid w:val="00987F71"/>
    <w:rsid w:val="0099016D"/>
    <w:rsid w:val="009C12A8"/>
    <w:rsid w:val="009E118E"/>
    <w:rsid w:val="00A30617"/>
    <w:rsid w:val="00A83D32"/>
    <w:rsid w:val="00A92CB9"/>
    <w:rsid w:val="00AE1F3C"/>
    <w:rsid w:val="00B71B6A"/>
    <w:rsid w:val="00B9782D"/>
    <w:rsid w:val="00BA5C06"/>
    <w:rsid w:val="00BF6DB0"/>
    <w:rsid w:val="00D3417E"/>
    <w:rsid w:val="00D6239A"/>
    <w:rsid w:val="00DA2FF3"/>
    <w:rsid w:val="00E068CE"/>
    <w:rsid w:val="00E155E8"/>
    <w:rsid w:val="00E32D1A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307152339" Type="http://schemas.openxmlformats.org/officeDocument/2006/relationships/comments" Target="comments.xml"/><Relationship Id="rId749181134" Type="http://schemas.microsoft.com/office/2011/relationships/commentsExtended" Target="commentsExtended.xml"/><Relationship Id="rId47200783" Type="http://schemas.openxmlformats.org/officeDocument/2006/relationships/image" Target="media/imgrId47200783.png"/><Relationship Id="rId35166a46587b54eea" Type="http://schemas.openxmlformats.org/officeDocument/2006/relationships/image" Target="media/imgrId35166a46587b54eea.gif"/><Relationship Id="rId51976a46587b574ab" Type="http://schemas.openxmlformats.org/officeDocument/2006/relationships/image" Target="media/imgrId51976a46587b574ab.gif"/><Relationship Id="rId99506a46587b598f9" Type="http://schemas.openxmlformats.org/officeDocument/2006/relationships/image" Target="media/imgrId99506a46587b598f9.gif"/><Relationship Id="rId22246a46587b5bbc3" Type="http://schemas.openxmlformats.org/officeDocument/2006/relationships/image" Target="media/imgrId22246a46587b5bbc3.gif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Relationship Id="rId47200783" Type="http://schemas.openxmlformats.org/officeDocument/2006/relationships/image" Target="media/imgrId47200783.png"/><Relationship Id="rId35166a46587b54eea" Type="http://schemas.openxmlformats.org/officeDocument/2006/relationships/image" Target="media/imgrId35166a46587b54eea.gif"/><Relationship Id="rId51976a46587b574ab" Type="http://schemas.openxmlformats.org/officeDocument/2006/relationships/image" Target="media/imgrId51976a46587b574ab.gif"/><Relationship Id="rId99506a46587b598f9" Type="http://schemas.openxmlformats.org/officeDocument/2006/relationships/image" Target="media/imgrId99506a46587b598f9.gif"/><Relationship Id="rId22246a46587b5bbc3" Type="http://schemas.openxmlformats.org/officeDocument/2006/relationships/image" Target="media/imgrId22246a46587b5bbc3.gif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1.png"/><Relationship Id="rId47200783" Type="http://schemas.openxmlformats.org/officeDocument/2006/relationships/image" Target="media/imgrId47200783.png"/><Relationship Id="rId35166a46587b54eea" Type="http://schemas.openxmlformats.org/officeDocument/2006/relationships/image" Target="media/imgrId35166a46587b54eea.gif"/><Relationship Id="rId51976a46587b574ab" Type="http://schemas.openxmlformats.org/officeDocument/2006/relationships/image" Target="media/imgrId51976a46587b574ab.gif"/><Relationship Id="rId99506a46587b598f9" Type="http://schemas.openxmlformats.org/officeDocument/2006/relationships/image" Target="media/imgrId99506a46587b598f9.gif"/><Relationship Id="rId22246a46587b5bbc3" Type="http://schemas.openxmlformats.org/officeDocument/2006/relationships/image" Target="media/imgrId22246a46587b5bbc3.gif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AEC137-6DE5-4BEF-847A-AC18BA760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13</cp:revision>
  <dcterms:created xsi:type="dcterms:W3CDTF">2026-06-26T03:46:00Z</dcterms:created>
  <dcterms:modified xsi:type="dcterms:W3CDTF">2026-07-02T09:38:00Z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