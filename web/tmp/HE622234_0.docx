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0684E3" w14:textId="77777777" w:rsidR="00E4770D" w:rsidRDefault="00585148">
      <w:pPr>
        <w:jc w:val="right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w:drawing>
          <wp:anchor distT="0" distB="0" distL="114300" distR="114300" simplePos="0" relativeHeight="2" behindDoc="1" locked="0" layoutInCell="1" allowOverlap="1" wp14:anchorId="22DC116C" wp14:editId="04E15F42">
            <wp:simplePos x="0" y="0"/>
            <wp:positionH relativeFrom="column">
              <wp:posOffset>2497455</wp:posOffset>
            </wp:positionH>
            <wp:positionV relativeFrom="paragraph">
              <wp:posOffset>-5715</wp:posOffset>
            </wp:positionV>
            <wp:extent cx="706755" cy="1066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24CB8F" w14:textId="77777777" w:rsidR="00E4770D" w:rsidRDefault="00E4770D">
      <w:pPr>
        <w:jc w:val="right"/>
        <w:rPr>
          <w:rFonts w:ascii="TH SarabunPSK" w:hAnsi="TH SarabunPSK" w:cs="TH SarabunPSK"/>
          <w:sz w:val="28"/>
        </w:rPr>
      </w:pPr>
    </w:p>
    <w:p w14:paraId="23A217A6" w14:textId="77777777" w:rsidR="00E4770D" w:rsidRDefault="00E4770D">
      <w:pPr>
        <w:ind w:left="3828"/>
        <w:rPr>
          <w:rFonts w:ascii="TH SarabunPSK" w:eastAsia="BrowalliaNew" w:hAnsi="TH SarabunPSK" w:cs="TH SarabunPSK"/>
          <w:sz w:val="32"/>
          <w:szCs w:val="32"/>
        </w:rPr>
      </w:pPr>
    </w:p>
    <w:p w14:paraId="1C7207F5" w14:textId="77777777" w:rsidR="00E4770D" w:rsidRDefault="00E4770D">
      <w:pPr>
        <w:pStyle w:val="Caption"/>
        <w:rPr>
          <w:rFonts w:ascii="TH SarabunPSK" w:hAnsi="TH SarabunPSK" w:cs="TH SarabunPSK"/>
          <w:sz w:val="32"/>
          <w:szCs w:val="32"/>
        </w:rPr>
      </w:pPr>
    </w:p>
    <w:p w14:paraId="7F15B311" w14:textId="77777777" w:rsidR="00381331" w:rsidRDefault="00381331">
      <w:pPr>
        <w:pStyle w:val="Caption"/>
        <w:rPr>
          <w:rFonts w:ascii="TH SarabunPSK" w:hAnsi="TH SarabunPSK" w:cs="TH SarabunPSK"/>
          <w:sz w:val="32"/>
          <w:szCs w:val="32"/>
        </w:rPr>
      </w:pPr>
    </w:p>
    <w:p w14:paraId="5DA814E0" w14:textId="77777777" w:rsidR="00E4770D" w:rsidRDefault="00585148">
      <w:pPr>
        <w:pStyle w:val="Caption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มหาวิทยาลัยขอนแก่น</w:t>
      </w:r>
    </w:p>
    <w:p w14:paraId="1435AB2C" w14:textId="77777777" w:rsidR="00E4770D" w:rsidRDefault="00585148">
      <w:pPr>
        <w:pStyle w:val="Heading1"/>
        <w:spacing w:before="0" w:after="0"/>
        <w:jc w:val="center"/>
        <w:rPr>
          <w:rFonts w:ascii="TH Sarabun New" w:hAnsi="TH Sarabun New" w:cs="TH Sarabun New"/>
          <w:szCs w:val="32"/>
        </w:rPr>
      </w:pPr>
      <w:r>
        <w:rPr>
          <w:rFonts w:ascii="TH SarabunPSK" w:hAnsi="TH SarabunPSK" w:cs="TH SarabunPSK"/>
          <w:szCs w:val="32"/>
          <w:cs/>
        </w:rPr>
        <w:t>หนังสือฉบับนี้ให้ไว้เพื่อแสดงว่า</w:t>
      </w:r>
    </w:p>
    <w:p w14:paraId="55101189" w14:textId="77777777" w:rsidR="00381331" w:rsidRDefault="00381331">
      <w:pPr>
        <w:pStyle w:val="Heading1"/>
        <w:spacing w:before="0" w:after="0"/>
        <w:jc w:val="center"/>
        <w:rPr>
          <w:rFonts w:ascii="TH Sarabun New" w:hAnsi="TH Sarabun New" w:cs="TH Sarabun New"/>
          <w:szCs w:val="32"/>
        </w:rPr>
      </w:pPr>
    </w:p>
    <w:p w14:paraId="3AAF9357" w14:textId="4BB600EE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b/>
          <w:bCs/>
          <w:sz w:val="28"/>
          <w:cs/>
        </w:rPr>
        <w:t>โครงการวิจัยเรื่อง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ผลของการเล่นในท่าทางแนวต้ังตรงต่อพัฒนาการด้านการเคลื่อนไหวและภาษาในทารกสถานสงเคราะห์อายุ 6-12 เดือน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</w:p>
    <w:p w14:paraId="7CB43250" w14:textId="66BD9C2C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28"/>
        </w:rPr>
      </w:pPr>
      <w:r w:rsidRPr="00381331">
        <w:rPr>
          <w:rFonts w:ascii="TH SarabunPSK" w:hAnsi="TH SarabunPSK" w:cs="TH SarabunPSK"/>
          <w:b/>
          <w:bCs/>
          <w:sz w:val="28"/>
          <w:cs/>
        </w:rPr>
        <w:t>โครงการวิจัยเรื่อง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 w:hint="cs"/>
          <w:b/>
          <w:bCs/>
          <w:color w:val="000000"/>
          <w:sz w:val="28"/>
          <w:cs/>
        </w:rPr>
        <w:t>(ภาษาอังกฤษ)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Effects of play in upright position on motor and language development in orphaned infants age 6-12 months</w:t>
      </w:r>
    </w:p>
    <w:p w14:paraId="27FB32BB" w14:textId="77777777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spacing w:val="-6"/>
          <w:sz w:val="28"/>
        </w:rPr>
        <w:tab/>
        <w:t xml:space="preserve">Effects of play in upright position on motor and language development in orphaned infants age 6-12 months</w:t>
      </w:r>
    </w:p>
    <w:p w14:paraId="6AD5F996" w14:textId="118BB1CC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>
        <w:rPr>
          <w:rFonts w:ascii="TH SarabunPSK" w:hAnsi="TH SarabunPSK" w:cs="TH SarabunPSK"/>
          <w:b/>
          <w:bCs/>
          <w:sz w:val="28"/>
          <w:cs/>
        </w:rPr>
        <w:t>ผู้วิจัย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น.ส.สุนันทา พรหมมินทร์</w:t>
      </w:r>
    </w:p>
    <w:p w14:paraId="2DD4DE8A" w14:textId="731EF722" w:rsidR="00381331" w:rsidRPr="00381331" w:rsidRDefault="00381331" w:rsidP="0038133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คณะเทคนิคการแพทย์</w:t>
      </w:r>
    </w:p>
    <w:p w14:paraId="3618DA50" w14:textId="77777777" w:rsidR="00381331" w:rsidRPr="00381331" w:rsidRDefault="00381331" w:rsidP="00381331">
      <w:pPr>
        <w:ind w:right="-382"/>
        <w:rPr>
          <w:rFonts w:ascii="TH SarabunPSK" w:hAnsi="TH SarabunPSK" w:cs="TH SarabunPSK"/>
          <w:b/>
          <w:bCs/>
          <w:sz w:val="28"/>
        </w:rPr>
      </w:pPr>
    </w:p>
    <w:p w14:paraId="5F770DB7" w14:textId="77777777" w:rsidR="002D63DF" w:rsidRDefault="002D63DF">
      <w:pPr>
        <w:rPr>
          <w:rFonts w:ascii="TH SarabunPSK" w:hAnsi="TH SarabunPSK" w:cs="TH SarabunPSK" w:hint="cs"/>
          <w:sz w:val="28"/>
        </w:rPr>
      </w:pPr>
      <w:bookmarkStart w:id="0" w:name="_GoBack"/>
      <w:bookmarkEnd w:id="0"/>
    </w:p>
    <w:p w14:paraId="57CF9364" w14:textId="77777777" w:rsidR="002D63DF" w:rsidRDefault="002D63DF">
      <w:pPr>
        <w:rPr>
          <w:rFonts w:ascii="TH SarabunPSK" w:hAnsi="TH SarabunPSK" w:cs="TH SarabunPSK"/>
          <w:sz w:val="28"/>
        </w:rPr>
      </w:pPr>
      <w:r w:rsidRPr="002D63DF">
        <w:rPr>
          <w:rFonts w:ascii="TH SarabunPSK" w:hAnsi="TH SarabunPSK" w:cs="TH SarabunPSK"/>
          <w:b/>
          <w:bCs/>
          <w:sz w:val="28"/>
          <w:cs/>
        </w:rPr>
        <w:t>สำหรับเอกสาร:</w:t>
      </w:r>
      <w:r>
        <w:rPr>
          <w:rFonts w:ascii="TH SarabunPSK" w:hAnsi="TH SarabunPSK" w:cs="TH SarabunPSK"/>
          <w:sz w:val="28"/>
          <w:cs/>
        </w:rPr>
        <w:tab/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แบบประเมินพัฒนาการด้านการเคลื่อนไหวกล้ามเนื้อมัดใหญ่ เวอร์ชั่น docx ฉบับลงวันที่ 21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สำเนาแบบเสนอเค้าโครงวิทยานิพนธ์หรือการศึกษาอิสระสำหรับนักศึกษาระดับบัณฑิตศึกษา มหาวิทยาลัยขอนแก่น (บว. 23) (กรณีโครงการของนักศึกษาระดับบัณฑิตศึกษา) เวอร์ชั่น PDF ฉบับลงวันที่ 21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ประวัติและความรู้ความชำนาญของผู้วิจัยและผู้ร่วมวิจัย เวอร์ชั่น docx ฉบับลงวันที่ 21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แบบประเมินพัฒนาการด้านการเคลื่อนไหวกล้ามเนื้อมัดเล็ก เวอร์ชั่น docx ฉบับลงวันที่ 21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แบบตรวจสอบพัฒนาการภาษาและการสื่อสาร เวอร์ชั่น docx ฉบับลงวันที่ 21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แบบบันทึกโครงการวิจัย test เวอร์ชั่น docx ฉบับลงวันที่ 21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หลักฐานการชำระเงิน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โครงการวิจัยฉบับสมบูรณ์ เวอร์ชั่น PDF ฉบับลงวันที่ 23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แบบเสนอเพื่อขอรับการพิจารณาด้านจริยธรรมของการวิจัยในมนุษย์สำหรับโครงการวิจัยทดลองทางคลินิก (Clinical trial/Experimental study) เวอร์ชั่น Doc ฉบับลงวันที่ 23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3.4 แบบยินยอมอาสาสมัครสำหรับผู้ดูแลสถานสงเคราะห์เด็กบ้านศรีธรรมราช เวอร์ชั่น doc ฉบับลงวันที่ 02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3.3 แบบยินยอมอาสาสมัครสำหรับผู้ดูแลสถานสงเคราะห์เด็กบ้านแคนทอง เวอร์ชั่น doc ฉบับลงวันที่ 02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3.2 แบบยินยอมอาสาสมัครสำหรับผู้ปกครองสถานสงเคราะห์เด็กบ้านศรีธรรมราช เวอร์ชั่น doc ฉบับลงวันที่ 02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3.1 แบบยินยอมอาสาสมัครสำหรับผู้ปกครองสถานสงเคราะห์เด็กบ้านแคนทอง เวอร์ชั่น doc ฉบับลงวันที่ 02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2.4 แบบคำชี้แจงอาสาสมัครสำหรับผู้ดูแลทารกบ้านศรีธรรมราช เวอร์ชั่น doc ฉบับลงวันที่ 02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2.3 แบบคำชี้แจงอาสาสมัครสำหรับผู้ดูแลทารกบ้านแคนทอง เวอร์ชั่น doc ฉบับลงวันที่ 02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2.1 แบบคำชี้แจงอาสาสมัครสำหรับผู้ปกครองสถานสงเคราะห์เด็กบ้านแคนทอง เวอร์ชั่น doc ฉบับลงวันที่ 02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2.2 แบบคำชี้แจงอาสาสมัครสำหรับผู้ปกครองสถานสงเคราะห์เด็กบ้านศรีธรรมราช เวอร์ชั่น doc ฉบับลงวันที่ 02 เมษายน 2562</w:t>
      </w:r>
    </w:p>
    <w:p>
      <w:pPr>
        <w:numPr>
          <w:ilvl w:val="0"/>
          <w:numId w:val="20144527"/>
        </w:numPr>
        <w:spacing w:before="0" w:after="0" w:line="240" w:lineRule="auto"/>
        <w:jc w:val="left"/>
        <w:rPr>
          <w:rFonts w:ascii="TH SarabunPSK" w:hAnsi="TH SarabunPSK" w:eastAsia="TH SarabunPSK" w:cs="TH SarabunPSK"/>
          <w:color w:val="000000"/>
          <w:sz w:val="24"/>
          <w:szCs w:val="24"/>
        </w:rPr>
      </w:pPr>
      <w:r>
        <w:rPr>
          <w:rFonts w:ascii="TH SarabunPSK" w:hAnsi="TH SarabunPSK" w:eastAsia="TH SarabunPSK" w:cs="TH SarabunPSK"/>
          <w:color w:val="000000"/>
          <w:sz w:val="24"/>
          <w:szCs w:val="24"/>
        </w:rPr>
        <w:t xml:space="preserve">ประวัติผู้วิจัย</w:t>
      </w:r>
    </w:p>
    <w:p w14:paraId="78B894D4" w14:textId="57BEA249" w:rsidR="00E4770D" w:rsidRDefault="00585148">
      <w:pPr>
        <w:pStyle w:val="Heading1"/>
        <w:ind w:firstLine="720"/>
        <w:rPr>
          <w:rFonts w:ascii="TH SarabunPSK" w:hAnsi="TH SarabunPSK" w:cs="TH SarabunPSK"/>
          <w:b w:val="0"/>
          <w:bCs w:val="0"/>
          <w:sz w:val="28"/>
          <w:szCs w:val="28"/>
        </w:rPr>
      </w:pP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ได้ผ่านการรับรองจากคณะกรรมการจริยธรรมการวิจัยในมนุษย์มหาวิทยาลัยขอนแก่น โดยยึดหลักเกณฑ์ตามคำประกาศเฮลซิงกิ  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(Declaration of Helsinki)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และแนวทางการปฏิบัติการวิจัย</w:t>
      </w:r>
      <w:r>
        <w:rPr>
          <w:rFonts w:ascii="TH SarabunPSK" w:hAnsi="TH SarabunPSK" w:cs="TH SarabunPSK"/>
          <w:b w:val="0"/>
          <w:bCs w:val="0"/>
          <w:sz w:val="28"/>
          <w:szCs w:val="28"/>
          <w:u w:val="single"/>
          <w:cs/>
        </w:rPr>
        <w:t>ทางคลินิก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ที่ดี</w:t>
      </w:r>
      <w:r>
        <w:rPr>
          <w:rFonts w:ascii="TH SarabunPSK" w:hAnsi="TH SarabunPSK" w:cs="TH SarabunPSK"/>
          <w:b w:val="0"/>
          <w:bCs w:val="0"/>
          <w:sz w:val="28"/>
          <w:szCs w:val="28"/>
          <w:u w:val="single"/>
        </w:rPr>
        <w:t xml:space="preserve"> (ICH GCP)</w:t>
      </w:r>
      <w:r>
        <w:rPr>
          <w:rFonts w:ascii="TH SarabunPSK" w:hAnsi="TH SarabunPSK" w:cs="TH SarabunPSK"/>
          <w:b w:val="0"/>
          <w:bCs w:val="0"/>
          <w:sz w:val="28"/>
          <w:szCs w:val="28"/>
        </w:rPr>
        <w:t xml:space="preserve"> </w:t>
      </w:r>
      <w:r>
        <w:rPr>
          <w:rFonts w:ascii="TH SarabunPSK" w:hAnsi="TH SarabunPSK" w:cs="TH SarabunPSK"/>
          <w:b w:val="0"/>
          <w:bCs w:val="0"/>
          <w:sz w:val="28"/>
          <w:szCs w:val="28"/>
          <w:cs/>
        </w:rPr>
        <w:t>โดยขอให้รายงานความ</w:t>
      </w:r>
      <w:r w:rsidR="002D63DF" w:rsidRPr="002D63DF">
        <w:rPr>
          <w:rFonts w:ascii="TH SarabunPSK" w:hAnsi="TH SarabunPSK" w:cs="TH SarabunPSK"/>
          <w:b w:val="0"/>
          <w:bCs w:val="0"/>
          <w:sz w:val="28"/>
          <w:szCs w:val="28"/>
          <w:cs/>
        </w:rPr>
        <w:t>ก้าวหน้า / ต่ออายุการรับรองภายในวันที่</w:t>
      </w:r>
      <w:r w:rsidR="002D63DF">
        <w:rPr>
          <w:rFonts w:ascii="TH SarabunPSK" w:hAnsi="TH SarabunPSK" w:cs="TH SarabunPSK" w:hint="cs"/>
          <w:b w:val="0"/>
          <w:bCs w:val="0"/>
          <w:sz w:val="28"/>
          <w:szCs w:val="28"/>
          <w:cs/>
        </w:rPr>
        <w:t xml:space="preserve"> </w:t>
      </w:r>
      <w:r w:rsidR="000061DE">
        <w:rPr>
          <w:rFonts w:ascii="TH SarabunPSK" w:hAnsi="TH SarabunPSK" w:cs="TH SarabunPSK"/>
          <w:b w:val="0"/>
          <w:bCs w:val="0"/>
          <w:sz w:val="28"/>
          <w:szCs w:val="28"/>
        </w:rPr>
        <w:t xml:space="preserve">12</w:t>
      </w:r>
    </w:p>
    <w:p w14:paraId="5C328937" w14:textId="139C6B90" w:rsidR="00E4770D" w:rsidRDefault="00585148" w:rsidP="002D63DF">
      <w:pPr>
        <w:spacing w:before="24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 xml:space="preserve">รับรอง  ณ  วันที่ </w:t>
      </w:r>
      <w:r w:rsidR="000061DE">
        <w:rPr>
          <w:rFonts w:ascii="TH SarabunPSK" w:hAnsi="TH SarabunPSK" w:cs="TH SarabunPSK"/>
          <w:sz w:val="28"/>
        </w:rPr>
        <w:t xml:space="preserve">08 เมษายน 2569</w:t>
      </w:r>
    </w:p>
    <w:p w14:paraId="5280B453" w14:textId="34253CDB" w:rsidR="002D63DF" w:rsidRDefault="002D63DF" w:rsidP="002D63DF">
      <w:pPr>
        <w:spacing w:before="240"/>
        <w:rPr>
          <w:rFonts w:ascii="TH SarabunPSK" w:hAnsi="TH SarabunPSK" w:cs="TH SarabunPSK"/>
          <w:sz w:val="28"/>
        </w:rPr>
      </w:pPr>
      <w:r w:rsidRPr="002D63DF">
        <w:rPr>
          <w:rFonts w:ascii="TH SarabunPSK" w:hAnsi="TH SarabunPSK" w:cs="TH SarabunPSK"/>
          <w:sz w:val="28"/>
          <w:cs/>
        </w:rPr>
        <w:t>วันหมดอายุ วันที่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2D63DF">
        <w:rPr>
          <w:rFonts w:ascii="TH SarabunPSK" w:hAnsi="TH SarabunPSK" w:cs="TH SarabunPSK"/>
          <w:sz w:val="28"/>
        </w:rPr>
        <w:t xml:space="preserve">07 พฤษภาคม 2569</w:t>
      </w:r>
    </w:p>
    <w:p w14:paraId="50210BD5" w14:textId="77777777" w:rsidR="002D63DF" w:rsidRDefault="002D63DF" w:rsidP="002D63DF">
      <w:pPr>
        <w:spacing w:before="240"/>
        <w:rPr>
          <w:rFonts w:ascii="TH SarabunPSK" w:hAnsi="TH SarabunPSK" w:cs="TH SarabunPSK"/>
        </w:rPr>
      </w:pPr>
    </w:p>
    <w:p>
      <w:pPr>
        <w:widowControl w:val="on"/>
        <w:pBdr/>
        <w:spacing w:before="240" w:after="0" w:line="240" w:lineRule="auto"/>
        <w:ind w:left="1050" w:right="0"/>
        <w:jc w:val="left"/>
      </w:pPr>
      <w:r>
        <w:drawing>
          <wp:inline distT="0" distB="0" distL="0" distR="0">
            <wp:extent cx="3405600" cy="2592000"/>
            <wp:docPr id="50129183" name="name391369f37b35146f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7769f37b35146f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5600" cy="25920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019B81B8" w14:textId="2B806EC6" w:rsidR="00E4770D" w:rsidRDefault="00585148">
      <w:pPr>
        <w:ind w:left="2880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       </w:t>
      </w:r>
      <w:r>
        <w:rPr>
          <w:rFonts w:ascii="TH SarabunPSK" w:hAnsi="TH SarabunPSK" w:cs="TH SarabunPSK"/>
          <w:sz w:val="28"/>
        </w:rPr>
        <w:tab/>
        <w:t xml:space="preserve">          (</w:t>
      </w:r>
      <w:r w:rsidR="000061DE">
        <w:rPr>
          <w:rFonts w:ascii="TH SarabunPSK" w:hAnsi="TH SarabunPSK" w:cs="TH SarabunPSK"/>
          <w:sz w:val="28"/>
        </w:rPr>
        <w:t xml:space="preserve">นายศาสตรี เสาวคนธ์</w:t>
      </w:r>
      <w:r>
        <w:rPr>
          <w:rFonts w:ascii="TH SarabunPSK" w:hAnsi="TH SarabunPSK" w:cs="TH SarabunPSK"/>
          <w:sz w:val="28"/>
        </w:rPr>
        <w:t>)</w:t>
      </w:r>
    </w:p>
    <w:p w14:paraId="586B2E4C" w14:textId="0DF10D32" w:rsidR="00E4770D" w:rsidRDefault="00585148" w:rsidP="002D63DF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     </w:t>
      </w:r>
      <w:r w:rsidR="002D63DF" w:rsidRPr="002D63DF">
        <w:rPr>
          <w:rFonts w:ascii="TH SarabunPSK" w:hAnsi="TH SarabunPSK" w:cs="TH SarabunPSK"/>
          <w:sz w:val="28"/>
          <w:cs/>
        </w:rPr>
        <w:t>ประธานคณะกรรมการจริยธรรมการวิจัยในมนุษย์ ประจำมหาวิทยาลัยขอนแก่น ชุดที่</w:t>
      </w:r>
      <w:r>
        <w:rPr>
          <w:rFonts w:ascii="TH SarabunPSK" w:hAnsi="TH SarabunPSK" w:cs="TH SarabunPSK"/>
          <w:sz w:val="28"/>
          <w:cs/>
          <w:lang w:val="th-TH"/>
        </w:rPr>
        <w:t xml:space="preserve"> </w:t>
      </w:r>
      <w:r w:rsidR="000061DE">
        <w:rPr>
          <w:rFonts w:ascii="TH SarabunPSK" w:hAnsi="TH SarabunPSK" w:cs="TH SarabunPSK"/>
          <w:sz w:val="28"/>
        </w:rPr>
        <w:t xml:space="preserve">2</w:t>
      </w:r>
      <w:r>
        <w:rPr>
          <w:rFonts w:ascii="TH SarabunPSK" w:hAnsi="TH SarabunPSK" w:cs="TH SarabunPSK"/>
          <w:sz w:val="28"/>
          <w:cs/>
          <w:lang w:val="th-TH"/>
        </w:rPr>
        <w:t xml:space="preserve"> </w:t>
      </w:r>
    </w:p>
    <w:sectPr xmlns:w="http://schemas.openxmlformats.org/wordprocessingml/2006/main" xmlns:r="http://schemas.openxmlformats.org/officeDocument/2006/relationships" w:rsidR="00E4770D">
      <w:footerReference w:type="default" r:id="rId7"/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A25D16" w14:textId="77777777" w:rsidR="0030250F" w:rsidRDefault="0030250F" w:rsidP="009D1703">
      <w:r>
        <w:separator/>
      </w:r>
    </w:p>
  </w:endnote>
  <w:endnote w:type="continuationSeparator" w:id="0">
    <w:p w14:paraId="57E68A03" w14:textId="77777777" w:rsidR="0030250F" w:rsidRDefault="0030250F" w:rsidP="009D1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">
    <w:panose1 w:val="00000000000000000000"/>
    <w:charset w:val="00"/>
    <w:family w:val="roman"/>
    <w:notTrueType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DC6D5C" w14:textId="73AE1275" w:rsidR="00B66908" w:rsidRDefault="00B66908" w:rsidP="00B66908">
    <w:pPr>
      <w:ind w:right="-682"/>
      <w:rPr>
        <w:rFonts w:ascii="TH SarabunPSK" w:hAnsi="TH SarabunPSK" w:cs="TH SarabunPSK"/>
      </w:rPr>
    </w:pPr>
    <w:r>
      <w:rPr>
        <w:rFonts w:ascii="TH SarabunPSK" w:hAnsi="TH SarabunPSK" w:cs="TH SarabunPSK"/>
        <w:b/>
        <w:bCs/>
        <w:sz w:val="22"/>
        <w:szCs w:val="22"/>
        <w:cs/>
      </w:rPr>
      <w:t>ลำดับที่</w:t>
    </w:r>
    <w:r>
      <w:rPr>
        <w:rFonts w:ascii="TH SarabunPSK" w:hAnsi="TH SarabunPSK" w:cs="TH SarabunPSK"/>
        <w:sz w:val="22"/>
        <w:szCs w:val="22"/>
      </w:rPr>
      <w:t xml:space="preserve">  : 4.2.01:38/2562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4"/>
      </w:rPr>
      <w:tab/>
      <w:t xml:space="preserve">                         </w:t>
    </w:r>
    <w:r>
      <w:rPr>
        <w:rFonts w:ascii="TH SarabunPSK" w:hAnsi="TH SarabunPSK" w:cs="TH SarabunPSK"/>
        <w:sz w:val="22"/>
        <w:szCs w:val="24"/>
      </w:rPr>
      <w:tab/>
      <w:t xml:space="preserve">     </w:t>
    </w:r>
  </w:p>
  <w:p w14:paraId="415C2A5A" w14:textId="60ED0F5A" w:rsidR="00B66908" w:rsidRDefault="00B66908" w:rsidP="00B66908">
    <w:pPr>
      <w:pBdr>
        <w:bottom w:val="single" w:sz="4" w:space="2" w:color="00000A"/>
      </w:pBdr>
      <w:ind w:right="26"/>
      <w:rPr>
        <w:rFonts w:ascii="TH SarabunPSK" w:hAnsi="TH SarabunPSK" w:cs="TH SarabunPSK"/>
      </w:rPr>
    </w:pPr>
    <w:r>
      <w:rPr>
        <w:rFonts w:ascii="TH SarabunPSK" w:hAnsi="TH SarabunPSK" w:cs="TH SarabunPSK"/>
        <w:b/>
        <w:bCs/>
        <w:sz w:val="22"/>
        <w:szCs w:val="22"/>
        <w:cs/>
      </w:rPr>
      <w:t>เลขที่</w:t>
    </w:r>
    <w:r>
      <w:rPr>
        <w:rFonts w:ascii="TH SarabunPSK" w:hAnsi="TH SarabunPSK" w:cs="TH SarabunPSK"/>
        <w:sz w:val="22"/>
        <w:szCs w:val="24"/>
      </w:rPr>
      <w:t xml:space="preserve"> </w:t>
    </w:r>
    <w:r>
      <w:rPr>
        <w:rFonts w:ascii="TH SarabunPSK" w:hAnsi="TH SarabunPSK" w:cs="TH SarabunPSK"/>
        <w:sz w:val="22"/>
        <w:szCs w:val="22"/>
      </w:rPr>
      <w:t xml:space="preserve">: HE622234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2"/>
      </w:rPr>
      <w:t xml:space="preserve">                                                                    </w:t>
    </w:r>
    <w:r>
      <w:rPr>
        <w:rFonts w:ascii="TH SarabunPSK" w:hAnsi="TH SarabunPSK" w:cs="TH SarabunPSK"/>
        <w:sz w:val="22"/>
        <w:szCs w:val="24"/>
      </w:rPr>
      <w:t xml:space="preserve">     </w:t>
    </w:r>
    <w:r>
      <w:rPr>
        <w:rFonts w:ascii="TH SarabunPSK" w:hAnsi="TH SarabunPSK" w:cs="TH SarabunPSK"/>
        <w:sz w:val="22"/>
        <w:szCs w:val="22"/>
      </w:rPr>
      <w:t xml:space="preserve">              </w:t>
    </w:r>
    <w:r>
      <w:rPr>
        <w:rFonts w:ascii="TH SarabunPSK" w:hAnsi="TH SarabunPSK" w:cs="TH SarabunPSK"/>
        <w:sz w:val="22"/>
        <w:szCs w:val="24"/>
      </w:rPr>
      <w:tab/>
    </w:r>
    <w:r>
      <w:rPr>
        <w:rFonts w:ascii="TH SarabunPSK" w:hAnsi="TH SarabunPSK" w:cs="TH SarabunPSK"/>
        <w:sz w:val="22"/>
        <w:szCs w:val="22"/>
      </w:rPr>
      <w:t xml:space="preserve"> </w:t>
    </w:r>
    <w:r w:rsidR="00A62985">
      <w:rPr>
        <w:rFonts w:ascii="TH SarabunPSK" w:hAnsi="TH SarabunPSK" w:cs="TH SarabunPSK"/>
        <w:sz w:val="22"/>
        <w:szCs w:val="24"/>
      </w:rPr>
      <w:t xml:space="preserve">        </w:t>
    </w:r>
  </w:p>
  <w:p w14:paraId="15EAB822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  <w:lang w:val="en-GB"/>
      </w:rPr>
    </w:pPr>
    <w:r w:rsidRPr="002D63DF">
      <w:rPr>
        <w:rFonts w:ascii="TH Sarabun New" w:hAnsi="TH Sarabun New" w:cs="TH Sarabun New"/>
        <w:sz w:val="16"/>
        <w:szCs w:val="16"/>
        <w:cs/>
      </w:rPr>
      <w:t>ศูนย์จริยธรรมการวิจัยในมนุษย์ มหาวิทยาลัยขอนแก่น</w:t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  <w:t xml:space="preserve">    </w:t>
    </w:r>
    <w:r w:rsidRPr="002D63DF">
      <w:rPr>
        <w:rFonts w:ascii="TH Sarabun New" w:hAnsi="TH Sarabun New" w:cs="TH Sarabun New"/>
        <w:color w:val="000000" w:themeColor="text1"/>
        <w:sz w:val="16"/>
        <w:szCs w:val="16"/>
      </w:rPr>
      <w:t>Institutional Review Board Number; IRB</w:t>
    </w:r>
    <w:r w:rsidRPr="002D63DF">
      <w:rPr>
        <w:rStyle w:val="normaltextrun"/>
        <w:rFonts w:ascii="TH Sarabun New" w:hAnsi="TH Sarabun New" w:cs="TH Sarabun New"/>
        <w:color w:val="000000"/>
        <w:sz w:val="16"/>
        <w:szCs w:val="16"/>
        <w:shd w:val="clear" w:color="auto" w:fill="FFFFFF"/>
      </w:rPr>
      <w:t>000</w:t>
    </w:r>
    <w:r w:rsidRPr="002D63DF">
      <w:rPr>
        <w:rStyle w:val="normaltextrun"/>
        <w:rFonts w:ascii="TH Sarabun New" w:hAnsi="TH Sarabun New" w:cs="TH Sarabun New"/>
        <w:color w:val="000000"/>
        <w:sz w:val="16"/>
        <w:szCs w:val="16"/>
        <w:shd w:val="clear" w:color="auto" w:fill="FFFFFF"/>
        <w:lang w:val="en-GB"/>
      </w:rPr>
      <w:t>01189</w:t>
    </w:r>
  </w:p>
  <w:p w14:paraId="68A6A5D9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ชั้น </w:t>
    </w:r>
    <w:r w:rsidRPr="002D63DF">
      <w:rPr>
        <w:rFonts w:ascii="TH Sarabun New" w:hAnsi="TH Sarabun New" w:cs="TH Sarabun New"/>
        <w:sz w:val="16"/>
        <w:szCs w:val="16"/>
      </w:rPr>
      <w:t>17</w:t>
    </w:r>
    <w:r w:rsidRPr="002D63DF">
      <w:rPr>
        <w:rFonts w:ascii="TH Sarabun New" w:hAnsi="TH Sarabun New" w:cs="TH Sarabun New"/>
        <w:sz w:val="16"/>
        <w:szCs w:val="16"/>
        <w:cs/>
      </w:rPr>
      <w:t xml:space="preserve"> อาคารสมเด็จพระศรีนครินทราบรมราชชนนีอนุสรณ์ (สว.</w:t>
    </w:r>
    <w:r w:rsidRPr="002D63DF">
      <w:rPr>
        <w:rFonts w:ascii="TH Sarabun New" w:hAnsi="TH Sarabun New" w:cs="TH Sarabun New"/>
        <w:sz w:val="16"/>
        <w:szCs w:val="16"/>
      </w:rPr>
      <w:t xml:space="preserve">1) </w:t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/>
        <w:sz w:val="16"/>
        <w:szCs w:val="16"/>
        <w:cs/>
      </w:rPr>
      <w:tab/>
    </w:r>
    <w:r w:rsidRPr="002D63DF">
      <w:rPr>
        <w:rFonts w:ascii="TH Sarabun New" w:hAnsi="TH Sarabun New" w:cs="TH Sarabun New" w:hint="cs"/>
        <w:sz w:val="16"/>
        <w:szCs w:val="16"/>
        <w:cs/>
      </w:rPr>
      <w:t xml:space="preserve">                 </w:t>
    </w:r>
    <w:r w:rsidRPr="002D63DF">
      <w:rPr>
        <w:rFonts w:ascii="TH Sarabun New" w:hAnsi="TH Sarabun New" w:cs="TH Sarabun New"/>
        <w:color w:val="000000" w:themeColor="text1"/>
        <w:sz w:val="16"/>
        <w:szCs w:val="16"/>
      </w:rPr>
      <w:t>Federal wide Assurance; FWA</w:t>
    </w:r>
    <w:r w:rsidRPr="002D63DF">
      <w:rPr>
        <w:rFonts w:ascii="TH Sarabun New" w:hAnsi="TH Sarabun New" w:cs="TH Sarabun New"/>
        <w:color w:val="000000" w:themeColor="text1"/>
        <w:sz w:val="16"/>
        <w:szCs w:val="16"/>
        <w:cs/>
      </w:rPr>
      <w:t>00003418</w:t>
    </w:r>
  </w:p>
  <w:p w14:paraId="5C356A32" w14:textId="77777777" w:rsidR="002D63DF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>คณะแพทยศาสตร์ มหาวิทยาลัยขอนแก่น</w:t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</w:r>
    <w:r w:rsidRPr="002D63DF">
      <w:rPr>
        <w:rFonts w:ascii="TH Sarabun New" w:hAnsi="TH Sarabun New" w:cs="TH Sarabun New"/>
        <w:sz w:val="16"/>
        <w:szCs w:val="16"/>
      </w:rPr>
      <w:tab/>
      <w:t xml:space="preserve">                 </w:t>
    </w:r>
  </w:p>
  <w:p w14:paraId="0837DD61" w14:textId="77777777" w:rsidR="002D63DF" w:rsidRPr="002D63DF" w:rsidRDefault="002D63DF" w:rsidP="002D63DF">
    <w:pPr>
      <w:tabs>
        <w:tab w:val="center" w:pos="4513"/>
      </w:tabs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เลขที่ </w:t>
    </w:r>
    <w:r w:rsidRPr="002D63DF">
      <w:rPr>
        <w:rFonts w:ascii="TH Sarabun New" w:hAnsi="TH Sarabun New" w:cs="TH Sarabun New"/>
        <w:sz w:val="16"/>
        <w:szCs w:val="16"/>
      </w:rPr>
      <w:t xml:space="preserve">123 </w:t>
    </w:r>
    <w:r w:rsidRPr="002D63DF">
      <w:rPr>
        <w:rFonts w:ascii="TH Sarabun New" w:hAnsi="TH Sarabun New" w:cs="TH Sarabun New"/>
        <w:sz w:val="16"/>
        <w:szCs w:val="16"/>
        <w:cs/>
      </w:rPr>
      <w:t xml:space="preserve">ถ.มิตรภาพ ต.ในเมือง อ.เมือง จ.ขอนแก่น </w:t>
    </w:r>
    <w:r w:rsidRPr="002D63DF">
      <w:rPr>
        <w:rFonts w:ascii="TH Sarabun New" w:hAnsi="TH Sarabun New" w:cs="TH Sarabun New"/>
        <w:sz w:val="16"/>
        <w:szCs w:val="16"/>
      </w:rPr>
      <w:t>40002</w:t>
    </w:r>
    <w:r w:rsidRPr="002D63DF">
      <w:rPr>
        <w:rFonts w:ascii="TH Sarabun New" w:hAnsi="TH Sarabun New" w:cs="TH Sarabun New"/>
        <w:sz w:val="16"/>
        <w:szCs w:val="16"/>
      </w:rPr>
      <w:tab/>
    </w:r>
  </w:p>
  <w:p w14:paraId="22117128" w14:textId="51898C1E" w:rsidR="00B66908" w:rsidRPr="002D63DF" w:rsidRDefault="002D63DF" w:rsidP="002D63DF">
    <w:pPr>
      <w:rPr>
        <w:rFonts w:ascii="TH Sarabun New" w:hAnsi="TH Sarabun New" w:cs="TH Sarabun New"/>
        <w:sz w:val="16"/>
        <w:szCs w:val="16"/>
      </w:rPr>
    </w:pPr>
    <w:r w:rsidRPr="002D63DF">
      <w:rPr>
        <w:rFonts w:ascii="TH Sarabun New" w:hAnsi="TH Sarabun New" w:cs="TH Sarabun New"/>
        <w:sz w:val="16"/>
        <w:szCs w:val="16"/>
        <w:cs/>
      </w:rPr>
      <w:t xml:space="preserve">โทร. </w:t>
    </w:r>
    <w:r w:rsidRPr="002D63DF">
      <w:rPr>
        <w:rFonts w:ascii="TH Sarabun New" w:hAnsi="TH Sarabun New" w:cs="TH Sarabun New"/>
        <w:sz w:val="16"/>
        <w:szCs w:val="16"/>
      </w:rPr>
      <w:t>089-7141913 089-7141177 043-366621-3</w:t>
    </w:r>
  </w:p>
  <w:p w14:paraId="0AC4E5CE" w14:textId="77777777" w:rsidR="009D1703" w:rsidRDefault="009D17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FD6240" w14:textId="77777777" w:rsidR="0030250F" w:rsidRDefault="0030250F" w:rsidP="009D1703">
      <w:r>
        <w:separator/>
      </w:r>
    </w:p>
  </w:footnote>
  <w:footnote w:type="continuationSeparator" w:id="0">
    <w:p w14:paraId="7D621CF3" w14:textId="77777777" w:rsidR="0030250F" w:rsidRDefault="0030250F" w:rsidP="009D170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144528">
    <w:multiLevelType w:val="hybridMultilevel"/>
    <w:lvl w:ilvl="0" w:tplc="54689770">
      <w:start w:val="1"/>
      <w:numFmt w:val="decimal"/>
      <w:lvlText w:val="%1."/>
      <w:lvlJc w:val="left"/>
      <w:pPr>
        <w:ind w:left="720" w:hanging="360"/>
      </w:pPr>
    </w:lvl>
    <w:lvl w:ilvl="1" w:tplc="54689770" w:tentative="1">
      <w:start w:val="1"/>
      <w:numFmt w:val="lowerLetter"/>
      <w:lvlText w:val="%2."/>
      <w:lvlJc w:val="left"/>
      <w:pPr>
        <w:ind w:left="1440" w:hanging="360"/>
      </w:pPr>
    </w:lvl>
    <w:lvl w:ilvl="2" w:tplc="54689770" w:tentative="1">
      <w:start w:val="1"/>
      <w:numFmt w:val="lowerRoman"/>
      <w:lvlText w:val="%3."/>
      <w:lvlJc w:val="right"/>
      <w:pPr>
        <w:ind w:left="2160" w:hanging="180"/>
      </w:pPr>
    </w:lvl>
    <w:lvl w:ilvl="3" w:tplc="54689770" w:tentative="1">
      <w:start w:val="1"/>
      <w:numFmt w:val="decimal"/>
      <w:lvlText w:val="%4."/>
      <w:lvlJc w:val="left"/>
      <w:pPr>
        <w:ind w:left="2880" w:hanging="360"/>
      </w:pPr>
    </w:lvl>
    <w:lvl w:ilvl="4" w:tplc="54689770" w:tentative="1">
      <w:start w:val="1"/>
      <w:numFmt w:val="lowerLetter"/>
      <w:lvlText w:val="%5."/>
      <w:lvlJc w:val="left"/>
      <w:pPr>
        <w:ind w:left="3600" w:hanging="360"/>
      </w:pPr>
    </w:lvl>
    <w:lvl w:ilvl="5" w:tplc="54689770" w:tentative="1">
      <w:start w:val="1"/>
      <w:numFmt w:val="lowerRoman"/>
      <w:lvlText w:val="%6."/>
      <w:lvlJc w:val="right"/>
      <w:pPr>
        <w:ind w:left="4320" w:hanging="180"/>
      </w:pPr>
    </w:lvl>
    <w:lvl w:ilvl="6" w:tplc="54689770" w:tentative="1">
      <w:start w:val="1"/>
      <w:numFmt w:val="decimal"/>
      <w:lvlText w:val="%7."/>
      <w:lvlJc w:val="left"/>
      <w:pPr>
        <w:ind w:left="5040" w:hanging="360"/>
      </w:pPr>
    </w:lvl>
    <w:lvl w:ilvl="7" w:tplc="54689770" w:tentative="1">
      <w:start w:val="1"/>
      <w:numFmt w:val="lowerLetter"/>
      <w:lvlText w:val="%8."/>
      <w:lvlJc w:val="left"/>
      <w:pPr>
        <w:ind w:left="5760" w:hanging="360"/>
      </w:pPr>
    </w:lvl>
    <w:lvl w:ilvl="8" w:tplc="546897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44527">
    <w:multiLevelType w:val="hybridMultilevel"/>
    <w:lvl w:ilvl="0" w:tplc="85714407">
      <w:start w:val="1"/>
      <w:numFmt w:val="decimal"/>
      <w:lvlText w:val="%1."/>
      <w:lvlJc w:val="left"/>
      <w:pPr>
        <w:ind w:left="720" w:hanging="360"/>
      </w:pPr>
    </w:lvl>
    <w:lvl w:ilvl="1" w:tplc="85714407" w:tentative="1">
      <w:start w:val="1"/>
      <w:numFmt w:val="lowerLetter"/>
      <w:lvlText w:val="%2."/>
      <w:lvlJc w:val="left"/>
      <w:pPr>
        <w:ind w:left="1440" w:hanging="360"/>
      </w:pPr>
    </w:lvl>
    <w:lvl w:ilvl="2" w:tplc="85714407" w:tentative="1">
      <w:start w:val="1"/>
      <w:numFmt w:val="lowerRoman"/>
      <w:lvlText w:val="%3."/>
      <w:lvlJc w:val="right"/>
      <w:pPr>
        <w:ind w:left="2160" w:hanging="180"/>
      </w:pPr>
    </w:lvl>
    <w:lvl w:ilvl="3" w:tplc="85714407" w:tentative="1">
      <w:start w:val="1"/>
      <w:numFmt w:val="decimal"/>
      <w:lvlText w:val="%4."/>
      <w:lvlJc w:val="left"/>
      <w:pPr>
        <w:ind w:left="2880" w:hanging="360"/>
      </w:pPr>
    </w:lvl>
    <w:lvl w:ilvl="4" w:tplc="85714407" w:tentative="1">
      <w:start w:val="1"/>
      <w:numFmt w:val="lowerLetter"/>
      <w:lvlText w:val="%5."/>
      <w:lvlJc w:val="left"/>
      <w:pPr>
        <w:ind w:left="3600" w:hanging="360"/>
      </w:pPr>
    </w:lvl>
    <w:lvl w:ilvl="5" w:tplc="85714407" w:tentative="1">
      <w:start w:val="1"/>
      <w:numFmt w:val="lowerRoman"/>
      <w:lvlText w:val="%6."/>
      <w:lvlJc w:val="right"/>
      <w:pPr>
        <w:ind w:left="4320" w:hanging="180"/>
      </w:pPr>
    </w:lvl>
    <w:lvl w:ilvl="6" w:tplc="85714407" w:tentative="1">
      <w:start w:val="1"/>
      <w:numFmt w:val="decimal"/>
      <w:lvlText w:val="%7."/>
      <w:lvlJc w:val="left"/>
      <w:pPr>
        <w:ind w:left="5040" w:hanging="360"/>
      </w:pPr>
    </w:lvl>
    <w:lvl w:ilvl="7" w:tplc="85714407" w:tentative="1">
      <w:start w:val="1"/>
      <w:numFmt w:val="lowerLetter"/>
      <w:lvlText w:val="%8."/>
      <w:lvlJc w:val="left"/>
      <w:pPr>
        <w:ind w:left="5760" w:hanging="360"/>
      </w:pPr>
    </w:lvl>
    <w:lvl w:ilvl="8" w:tplc="85714407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44526">
    <w:multiLevelType w:val="hybridMultilevel"/>
    <w:lvl w:ilvl="0" w:tplc="52789326">
      <w:start w:val="1"/>
      <w:numFmt w:val="decimal"/>
      <w:lvlText w:val="%1."/>
      <w:lvlJc w:val="left"/>
      <w:pPr>
        <w:ind w:left="720" w:hanging="360"/>
      </w:pPr>
    </w:lvl>
    <w:lvl w:ilvl="1" w:tplc="52789326" w:tentative="1">
      <w:start w:val="1"/>
      <w:numFmt w:val="lowerLetter"/>
      <w:lvlText w:val="%2."/>
      <w:lvlJc w:val="left"/>
      <w:pPr>
        <w:ind w:left="1440" w:hanging="360"/>
      </w:pPr>
    </w:lvl>
    <w:lvl w:ilvl="2" w:tplc="52789326" w:tentative="1">
      <w:start w:val="1"/>
      <w:numFmt w:val="lowerRoman"/>
      <w:lvlText w:val="%3."/>
      <w:lvlJc w:val="right"/>
      <w:pPr>
        <w:ind w:left="2160" w:hanging="180"/>
      </w:pPr>
    </w:lvl>
    <w:lvl w:ilvl="3" w:tplc="52789326" w:tentative="1">
      <w:start w:val="1"/>
      <w:numFmt w:val="decimal"/>
      <w:lvlText w:val="%4."/>
      <w:lvlJc w:val="left"/>
      <w:pPr>
        <w:ind w:left="2880" w:hanging="360"/>
      </w:pPr>
    </w:lvl>
    <w:lvl w:ilvl="4" w:tplc="52789326" w:tentative="1">
      <w:start w:val="1"/>
      <w:numFmt w:val="lowerLetter"/>
      <w:lvlText w:val="%5."/>
      <w:lvlJc w:val="left"/>
      <w:pPr>
        <w:ind w:left="3600" w:hanging="360"/>
      </w:pPr>
    </w:lvl>
    <w:lvl w:ilvl="5" w:tplc="52789326" w:tentative="1">
      <w:start w:val="1"/>
      <w:numFmt w:val="lowerRoman"/>
      <w:lvlText w:val="%6."/>
      <w:lvlJc w:val="right"/>
      <w:pPr>
        <w:ind w:left="4320" w:hanging="180"/>
      </w:pPr>
    </w:lvl>
    <w:lvl w:ilvl="6" w:tplc="52789326" w:tentative="1">
      <w:start w:val="1"/>
      <w:numFmt w:val="decimal"/>
      <w:lvlText w:val="%7."/>
      <w:lvlJc w:val="left"/>
      <w:pPr>
        <w:ind w:left="5040" w:hanging="360"/>
      </w:pPr>
    </w:lvl>
    <w:lvl w:ilvl="7" w:tplc="52789326" w:tentative="1">
      <w:start w:val="1"/>
      <w:numFmt w:val="lowerLetter"/>
      <w:lvlText w:val="%8."/>
      <w:lvlJc w:val="left"/>
      <w:pPr>
        <w:ind w:left="5760" w:hanging="360"/>
      </w:pPr>
    </w:lvl>
    <w:lvl w:ilvl="8" w:tplc="527893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44525">
    <w:multiLevelType w:val="hybridMultilevel"/>
    <w:lvl w:ilvl="0" w:tplc="321879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20144525">
    <w:abstractNumId w:val="20144525"/>
  </w:num>
  <w:num w:numId="20144526">
    <w:abstractNumId w:val="20144526"/>
  </w:num>
  <w:num w:numId="20144527">
    <w:abstractNumId w:val="20144527"/>
  </w:num>
  <w:num w:numId="20144528">
    <w:abstractNumId w:val="20144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70D"/>
    <w:rsid w:val="000061DE"/>
    <w:rsid w:val="00076C11"/>
    <w:rsid w:val="00107AD2"/>
    <w:rsid w:val="002D63DF"/>
    <w:rsid w:val="0030250F"/>
    <w:rsid w:val="003030A2"/>
    <w:rsid w:val="00357841"/>
    <w:rsid w:val="00381331"/>
    <w:rsid w:val="00424568"/>
    <w:rsid w:val="004725EC"/>
    <w:rsid w:val="00585148"/>
    <w:rsid w:val="009D1703"/>
    <w:rsid w:val="009F4D16"/>
    <w:rsid w:val="00A302E5"/>
    <w:rsid w:val="00A40907"/>
    <w:rsid w:val="00A62985"/>
    <w:rsid w:val="00B66908"/>
    <w:rsid w:val="00B720F2"/>
    <w:rsid w:val="00C424E7"/>
    <w:rsid w:val="00CC1C52"/>
    <w:rsid w:val="00CE0CB3"/>
    <w:rsid w:val="00E4770D"/>
    <w:rsid w:val="00E9048D"/>
    <w:rsid w:val="00F62508"/>
    <w:rsid w:val="00FD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12608"/>
  <w15:docId w15:val="{972AE863-2A82-4598-B888-F2439EBAA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link w:val="Heading1Char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paragraph" w:customStyle="1" w:styleId="a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0">
    <w:name w:val="ดัชนี"/>
    <w:basedOn w:val="Normal"/>
    <w:qFormat/>
    <w:pPr>
      <w:suppressLineNumbers/>
    </w:pPr>
  </w:style>
  <w:style w:type="table" w:styleId="TableGrid">
    <w:name w:val="Table Grid"/>
    <w:basedOn w:val="TableNormal"/>
    <w:uiPriority w:val="39"/>
    <w:unhideWhenUsed/>
    <w:rsid w:val="00424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7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703"/>
    <w:rPr>
      <w:rFonts w:ascii="Times New Roman" w:eastAsia="Times New Roman" w:hAnsi="Times New Roman" w:cs="Angsana New"/>
      <w:color w:val="00000A"/>
      <w:sz w:val="24"/>
    </w:rPr>
  </w:style>
  <w:style w:type="paragraph" w:styleId="Footer">
    <w:name w:val="footer"/>
    <w:basedOn w:val="Normal"/>
    <w:link w:val="FooterChar"/>
    <w:uiPriority w:val="99"/>
    <w:unhideWhenUsed/>
    <w:rsid w:val="009D17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703"/>
    <w:rPr>
      <w:rFonts w:ascii="Times New Roman" w:eastAsia="Times New Roman" w:hAnsi="Times New Roman" w:cs="Angsana New"/>
      <w:color w:val="00000A"/>
      <w:sz w:val="24"/>
    </w:rPr>
  </w:style>
  <w:style w:type="character" w:customStyle="1" w:styleId="Heading1Char">
    <w:name w:val="Heading 1 Char"/>
    <w:basedOn w:val="DefaultParagraphFont"/>
    <w:link w:val="Heading1"/>
    <w:rsid w:val="00B66908"/>
    <w:rPr>
      <w:rFonts w:ascii="Arial" w:eastAsia="Times New Roman" w:hAnsi="Arial" w:cs="Cordia New"/>
      <w:b/>
      <w:bCs/>
      <w:color w:val="00000A"/>
      <w:sz w:val="32"/>
      <w:szCs w:val="37"/>
    </w:rPr>
  </w:style>
  <w:style w:type="character" w:customStyle="1" w:styleId="normaltextrun">
    <w:name w:val="normaltextrun"/>
    <w:basedOn w:val="DefaultParagraphFont"/>
    <w:rsid w:val="002D63DF"/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890306178" Type="http://schemas.openxmlformats.org/officeDocument/2006/relationships/numbering" Target="numbering.xml"/><Relationship Id="rId655526138" Type="http://schemas.openxmlformats.org/officeDocument/2006/relationships/comments" Target="comments.xml"/><Relationship Id="rId194133157" Type="http://schemas.microsoft.com/office/2011/relationships/commentsExtended" Target="commentsExtended.xml"/><Relationship Id="rId887369f37b34c0eba" Type="http://schemas.openxmlformats.org/officeDocument/2006/relationships/image" Target="media/imgrId887369f37b34c0eba.png"/><Relationship Id="rId709269f37b34d8954" Type="http://schemas.openxmlformats.org/officeDocument/2006/relationships/image" Target="media/imgrId709269f37b34d8954.png"/><Relationship Id="rId163869f37b34f11f3" Type="http://schemas.openxmlformats.org/officeDocument/2006/relationships/image" Target="media/imgrId163869f37b34f11f3.png"/><Relationship Id="rId527769f37b35146f4" Type="http://schemas.openxmlformats.org/officeDocument/2006/relationships/image" Target="media/imgrId527769f37b35146f4.png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asus</cp:lastModifiedBy>
  <cp:revision>4</cp:revision>
  <dcterms:created xsi:type="dcterms:W3CDTF">2023-08-08T05:15:00Z</dcterms:created>
  <dcterms:modified xsi:type="dcterms:W3CDTF">2026-04-30T11:57:00Z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