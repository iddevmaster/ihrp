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835D" w14:textId="43906CA2" w:rsidR="00E50120" w:rsidRPr="00D02B60" w:rsidRDefault="00E50120" w:rsidP="005755A5">
      <w:pPr>
        <w:tabs>
          <w:tab w:val="left" w:pos="3780"/>
        </w:tabs>
        <w:ind w:right="-1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3364FCB9" wp14:editId="7E41F63D">
            <wp:extent cx="514350" cy="904875"/>
            <wp:effectExtent l="0" t="0" r="0" b="0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B60">
        <w:rPr>
          <w:rFonts w:ascii="TH SarabunPSK" w:hAnsi="TH SarabunPSK" w:cs="TH SarabunPSK"/>
          <w:sz w:val="32"/>
          <w:szCs w:val="32"/>
        </w:rPr>
        <w:tab/>
      </w:r>
      <w:r w:rsidRPr="0070148A">
        <w:rPr>
          <w:rFonts w:ascii="TH SarabunPSK" w:hAnsi="TH SarabunPSK" w:cs="TH SarabunPSK"/>
          <w:b/>
          <w:bCs/>
          <w:sz w:val="40"/>
          <w:szCs w:val="40"/>
          <w:cs/>
        </w:rPr>
        <w:t>บันทึกข้อความ</w:t>
      </w:r>
    </w:p>
    <w:p w14:paraId="0E9C57DC" w14:textId="77777777" w:rsidR="00E50120" w:rsidRPr="00AE3D3F" w:rsidRDefault="00E50120" w:rsidP="005755A5">
      <w:pPr>
        <w:tabs>
          <w:tab w:val="left" w:pos="3780"/>
        </w:tabs>
        <w:jc w:val="thaiDistribute"/>
        <w:rPr>
          <w:rFonts w:ascii="TH SarabunPSK" w:hAnsi="TH SarabunPSK" w:cs="TH SarabunPSK"/>
          <w:spacing w:val="-8"/>
          <w:sz w:val="32"/>
          <w:szCs w:val="32"/>
          <w:cs/>
        </w:rPr>
      </w:pP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>ส่วน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FA542C">
        <w:rPr>
          <w:rFonts w:ascii="TH SarabunPSK" w:hAnsi="TH SarabunPSK" w:cs="TH SarabunPSK"/>
          <w:spacing w:val="-8"/>
          <w:sz w:val="32"/>
          <w:szCs w:val="32"/>
          <w:cs/>
        </w:rPr>
        <w:t>สำนักงานอธิการบดี ศูนย์จริยธรรมการวิจัยในมนุษย์</w:t>
      </w:r>
      <w:r w:rsidRPr="00AE3D3F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AE3D3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โทร.</w:t>
      </w:r>
      <w:r w:rsidRPr="00AE3D3F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AE3D3F">
        <w:rPr>
          <w:rFonts w:ascii="TH SarabunPSK" w:hAnsi="TH SarabunPSK" w:cs="TH SarabunPSK"/>
          <w:spacing w:val="-8"/>
          <w:sz w:val="32"/>
          <w:szCs w:val="32"/>
        </w:rPr>
        <w:t>67133, 67134</w:t>
      </w:r>
    </w:p>
    <w:p w14:paraId="1EE35AEE" w14:textId="4668BD53" w:rsidR="00E50120" w:rsidRPr="0096393E" w:rsidRDefault="00E50120" w:rsidP="005755A5">
      <w:pPr>
        <w:rPr>
          <w:rFonts w:ascii="TH SarabunPSK" w:hAnsi="TH SarabunPSK" w:cs="TH SarabunPSK"/>
          <w:sz w:val="32"/>
          <w:szCs w:val="32"/>
          <w:cs/>
        </w:rPr>
      </w:pP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</w:t>
      </w:r>
      <w:r>
        <w:rPr>
          <w:rFonts w:ascii="TH Sarabun New" w:hAnsi="TH Sarabun New" w:cs="TH Sarabun New" w:hint="cs"/>
          <w:sz w:val="32"/>
          <w:szCs w:val="32"/>
          <w:cs/>
        </w:rPr>
        <w:t>อว 660201.2.3/</w:t>
      </w:r>
      <w:r w:rsidRPr="00AE3D3F">
        <w:rPr>
          <w:rFonts w:ascii="TH SarabunPSK" w:hAnsi="TH SarabunPSK" w:cs="TH SarabunPSK"/>
          <w:sz w:val="32"/>
          <w:szCs w:val="32"/>
        </w:rPr>
        <w:tab/>
      </w:r>
      <w:r w:rsidRPr="00AE3D3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0"/>
          <w:szCs w:val="30"/>
          <w:cs/>
        </w:rPr>
        <w:t>วันที่</w:t>
      </w:r>
      <w:r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6B060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13C46">
        <w:rPr>
          <w:rFonts w:ascii="TH SarabunPSK" w:hAnsi="TH SarabunPSK" w:cs="TH SarabunPSK"/>
          <w:sz w:val="30"/>
          <w:szCs w:val="30"/>
        </w:rPr>
        <w:t xml:space="preserve">03 มิถุนายน 2569</w:t>
      </w:r>
    </w:p>
    <w:p w14:paraId="1324254B" w14:textId="77777777" w:rsidR="00E50120" w:rsidRPr="00212B4C" w:rsidRDefault="00E50120" w:rsidP="005755A5">
      <w:pPr>
        <w:ind w:right="-9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212B4C">
        <w:rPr>
          <w:rFonts w:ascii="TH SarabunPSK" w:hAnsi="TH SarabunPSK" w:cs="TH SarabunPSK"/>
          <w:sz w:val="32"/>
          <w:szCs w:val="32"/>
        </w:rPr>
        <w:tab/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แจ้งผลการพิจารณาด้านจริยธรรมการวิจัยในมนุษย์  </w:t>
      </w:r>
    </w:p>
    <w:p w14:paraId="6CB77700" w14:textId="01965F2C" w:rsidR="00E50120" w:rsidRPr="00212B4C" w:rsidRDefault="00E50120" w:rsidP="00CC2207">
      <w:pPr>
        <w:ind w:right="-9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12B4C">
        <w:rPr>
          <w:rFonts w:ascii="TH SarabunPSK" w:hAnsi="TH SarabunPSK" w:cs="TH SarabunPSK"/>
          <w:sz w:val="32"/>
          <w:szCs w:val="32"/>
          <w:cs/>
        </w:rPr>
        <w:tab/>
      </w:r>
      <w:r w:rsidR="00E13C46">
        <w:rPr>
          <w:rFonts w:ascii="TH SarabunPSK" w:hAnsi="TH SarabunPSK" w:cs="TH SarabunPSK"/>
          <w:sz w:val="30"/>
          <w:szCs w:val="30"/>
        </w:rPr>
        <w:t xml:space="preserve">สกนธ์ ดลนิมิตสกุล</w:t>
      </w:r>
      <w:r w:rsidR="0096393E" w:rsidRPr="00D37FDE">
        <w:rPr>
          <w:rFonts w:ascii="TH SarabunPSK" w:hAnsi="TH SarabunPSK" w:cs="TH SarabunPSK"/>
          <w:sz w:val="30"/>
          <w:szCs w:val="30"/>
        </w:rPr>
        <w:t xml:space="preserve"> (</w:t>
      </w:r>
      <w:r w:rsidR="00E13C46">
        <w:rPr>
          <w:rFonts w:ascii="TH SarabunPSK" w:hAnsi="TH SarabunPSK" w:cs="TH SarabunPSK"/>
          <w:color w:val="000000"/>
          <w:sz w:val="30"/>
          <w:szCs w:val="30"/>
        </w:rPr>
        <w:t xml:space="preserve">ภาควิชาออร์โธปิดิกส์</w:t>
      </w:r>
      <w:r w:rsidR="0096393E" w:rsidRPr="00D37FDE">
        <w:rPr>
          <w:rFonts w:ascii="TH SarabunPSK" w:hAnsi="TH SarabunPSK" w:cs="TH SarabunPSK"/>
          <w:sz w:val="30"/>
          <w:szCs w:val="30"/>
        </w:rPr>
        <w:t>)</w:t>
      </w:r>
    </w:p>
    <w:p w14:paraId="555D2326" w14:textId="77777777" w:rsidR="00E50120" w:rsidRPr="00212B4C" w:rsidRDefault="00E50120" w:rsidP="00BD3D3E">
      <w:pPr>
        <w:ind w:right="-90" w:firstLine="1260"/>
        <w:rPr>
          <w:rFonts w:ascii="TH SarabunPSK" w:hAnsi="TH SarabunPSK" w:cs="TH SarabunPSK"/>
          <w:sz w:val="32"/>
          <w:szCs w:val="32"/>
        </w:rPr>
      </w:pPr>
    </w:p>
    <w:p w14:paraId="711A5539" w14:textId="2CCE15E2" w:rsidR="00E50120" w:rsidRDefault="00E50120" w:rsidP="00E9391A">
      <w:pPr>
        <w:pStyle w:val="a5"/>
        <w:shd w:val="clear" w:color="auto" w:fill="FFFFFF"/>
        <w:spacing w:before="0" w:beforeAutospacing="0" w:after="200" w:afterAutospacing="0" w:line="23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212B4C">
        <w:rPr>
          <w:rFonts w:ascii="TH SarabunPSK" w:hAnsi="TH SarabunPSK" w:cs="TH SarabunPSK"/>
          <w:sz w:val="32"/>
          <w:szCs w:val="32"/>
          <w:cs/>
        </w:rPr>
        <w:t xml:space="preserve">ตามที่ท่านได้ยื่นเสนอโครงการวิจัยเพื่อขอรับการยกเว้นการพิจารณาจริยธรรมการวิจัยในมนุษย์ฯ  เรื่อง </w:t>
      </w:r>
      <w:r w:rsidR="0096393E" w:rsidRPr="0096393E">
        <w:rPr>
          <w:rFonts w:ascii="TH SarabunPSK" w:hAnsi="TH SarabunPSK" w:cs="TH SarabunPSK"/>
          <w:sz w:val="32"/>
          <w:szCs w:val="32"/>
          <w:cs/>
        </w:rPr>
        <w:t>“</w:t>
      </w:r>
      <w:r w:rsidR="00E13C46">
        <w:rPr>
          <w:rFonts w:ascii="TH SarabunPSK" w:hAnsi="TH SarabunPSK" w:cs="TH SarabunPSK"/>
          <w:sz w:val="32"/>
          <w:szCs w:val="32"/>
        </w:rPr>
        <w:t xml:space="preserve">การศึกษาทางชีวกลศาสตร์ของการใส่โลหะยึดตรึงกระดูกแต่ละวิธี ในการยึดชิ้นกระดูกส่วนหลังด้านนอก ในการหักของกระดูกหน้าแข้งส่วนบน </w:t>
      </w:r>
      <w:r w:rsidR="0096393E" w:rsidRPr="0096393E">
        <w:rPr>
          <w:rFonts w:ascii="TH SarabunPSK" w:hAnsi="TH SarabunPSK" w:cs="TH SarabunPSK"/>
          <w:sz w:val="32"/>
          <w:szCs w:val="32"/>
        </w:rPr>
        <w:t>” (</w:t>
      </w:r>
      <w:r w:rsidR="00E13C46">
        <w:rPr>
          <w:rFonts w:ascii="TH SarabunPSK" w:hAnsi="TH SarabunPSK" w:cs="TH SarabunPSK"/>
          <w:sz w:val="32"/>
          <w:szCs w:val="32"/>
        </w:rPr>
        <w:t xml:space="preserve">A biomechanical evaluation of different fixation strategies for posterolateral fragments in tibial plateau fractures in human bones</w:t>
      </w:r>
      <w:r w:rsidR="0096393E" w:rsidRPr="0096393E">
        <w:rPr>
          <w:rFonts w:ascii="TH SarabunPSK" w:hAnsi="TH SarabunPSK" w:cs="TH SarabunPSK"/>
          <w:sz w:val="32"/>
          <w:szCs w:val="32"/>
        </w:rPr>
        <w:t>)</w:t>
      </w:r>
    </w:p>
    <w:p w14:paraId="1A44658B" w14:textId="65670C77" w:rsidR="00E50120" w:rsidRPr="00E9391A" w:rsidRDefault="00E50120" w:rsidP="00E9391A">
      <w:pPr>
        <w:pStyle w:val="a5"/>
        <w:shd w:val="clear" w:color="auto" w:fill="FFFFFF"/>
        <w:spacing w:before="0" w:beforeAutospacing="0" w:after="200" w:afterAutospacing="0" w:line="23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12B4C">
        <w:rPr>
          <w:rFonts w:ascii="TH SarabunPSK" w:hAnsi="TH SarabunPSK" w:cs="TH SarabunPSK"/>
          <w:sz w:val="32"/>
          <w:szCs w:val="32"/>
          <w:cs/>
        </w:rPr>
        <w:t xml:space="preserve">หมายเลขสำคัญโครงการ </w:t>
      </w:r>
      <w:r w:rsidR="00E13C46">
        <w:rPr>
          <w:rFonts w:ascii="TH SarabunPSK" w:hAnsi="TH SarabunPSK" w:cs="TH SarabunPSK"/>
          <w:b/>
          <w:bCs/>
          <w:sz w:val="30"/>
          <w:szCs w:val="30"/>
        </w:rPr>
        <w:t xml:space="preserve">HE621495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นั้น</w:t>
      </w:r>
    </w:p>
    <w:p w14:paraId="4CF84675" w14:textId="77777777" w:rsidR="00E50120" w:rsidRPr="000C7997" w:rsidRDefault="00E50120" w:rsidP="008E097D">
      <w:pPr>
        <w:tabs>
          <w:tab w:val="left" w:pos="3780"/>
        </w:tabs>
        <w:spacing w:after="200"/>
        <w:ind w:right="-181"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spacing w:val="-4"/>
          <w:sz w:val="32"/>
          <w:szCs w:val="32"/>
          <w:cs/>
        </w:rPr>
        <w:t>คณะกรรมการจริยธรรมการวิจัยในมนุษย์ฯ  ได้พิจารณาแล้วว่าเป็นโครงการที่เข้าข่าย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สามารถยกเว้น</w:t>
      </w:r>
      <w:r w:rsidRPr="00212B4C">
        <w:rPr>
          <w:rFonts w:ascii="TH SarabunPSK" w:hAnsi="TH SarabunPSK" w:cs="TH SarabunPSK"/>
          <w:spacing w:val="-4"/>
          <w:sz w:val="32"/>
          <w:szCs w:val="32"/>
          <w:cs/>
        </w:rPr>
        <w:t>ไม่</w:t>
      </w:r>
      <w:r>
        <w:rPr>
          <w:rFonts w:ascii="TH SarabunPSK" w:hAnsi="TH SarabunPSK" w:cs="TH SarabunPSK"/>
          <w:sz w:val="32"/>
          <w:szCs w:val="32"/>
          <w:cs/>
        </w:rPr>
        <w:t>ต้องขอรับ</w:t>
      </w:r>
      <w:r>
        <w:rPr>
          <w:rFonts w:ascii="TH SarabunPSK" w:hAnsi="TH SarabunPSK" w:cs="TH SarabunPSK" w:hint="cs"/>
          <w:sz w:val="32"/>
          <w:szCs w:val="32"/>
          <w:cs/>
        </w:rPr>
        <w:t>การพิจารณาจากคณะกรรมการ</w:t>
      </w:r>
      <w:r w:rsidRPr="00212B4C">
        <w:rPr>
          <w:rFonts w:ascii="TH SarabunPSK" w:hAnsi="TH SarabunPSK" w:cs="TH SarabunPSK"/>
          <w:sz w:val="32"/>
          <w:szCs w:val="32"/>
          <w:cs/>
        </w:rPr>
        <w:t>จริยธรรมการวิจัย</w:t>
      </w:r>
      <w:r>
        <w:rPr>
          <w:rFonts w:ascii="TH SarabunPSK" w:hAnsi="TH SarabunPSK" w:cs="TH SarabunPSK" w:hint="cs"/>
          <w:sz w:val="32"/>
          <w:szCs w:val="32"/>
          <w:cs/>
        </w:rPr>
        <w:t>แบบปกติ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ตามประกาศมหาวิทยาลัยขอนแก่น ฉบับที่ </w:t>
      </w:r>
      <w:r>
        <w:rPr>
          <w:rFonts w:ascii="TH SarabunPSK" w:hAnsi="TH SarabunPSK" w:cs="TH SarabunPSK" w:hint="cs"/>
          <w:sz w:val="32"/>
          <w:szCs w:val="32"/>
          <w:cs/>
        </w:rPr>
        <w:t>3093/2562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</w:p>
    <w:p w14:paraId="1EA7D00F" w14:textId="32DF9121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.1 โครงการวิจัยทางด้านการศึกษาที่ดำเนินการในสถาบัน หรือสถานที่ที่เป็นที่ยอมรับทางการศึกษา ได้แก่ การวิจัยการเรียนการสอน การประเมินประสิทธิภาพของเทคนิคการสอนซึ่งได้รับการยอมรับ ว่าเป็นวิธีการสอนตามมาตรฐานการศึกษา การประเมินหลักสูตร วิธีการบริหารจัดการชั้นเรียน การประกันคุณภาพการศึกษา</w:t>
      </w:r>
    </w:p>
    <w:p w14:paraId="26E58433" w14:textId="42587A54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.2 โครงการที่เกี่ยวข้องกับการสำรวจ หรือการสัมภาษณ์ หรือการเฝ้าสังเกตอันได้แก่ การวิจัยที่เกี่ยวกับผลทดสอบทางการศึกษา (การประเมินความรู้ การวิเคราะห์ปัญหาเจตคติ ผลสัมฤทธิ์ทางการศึกษา) วิธีการสำรวจ วิธีการสัมภาษณ์ หรือการสังเกตพฤติกรรมในที่สาธารณะที่ไม่สามารถสืบเสาะถึงตัวบุคคลผู้เป็นเจ้าของ ข้อมูลได้จากโครงการดังกล่าว</w:t>
      </w:r>
    </w:p>
    <w:p w14:paraId="4E0D6D92" w14:textId="2788057E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.3 เป็นโครงการสำรวจ โครงการสาธิต หรือโครงการประเมินระบบงาน การวิจัยบริหารจัดการ และการวิจัยสถาบัน ซึ่งเป็นโครงการที่ได้รับอนุญาตจากหัวหน้าผู้รับผิดชอบหน่วยงานหรือองค์กร และมีจุดประสงค์ เพื่อพัฒนาระบบหรือนโยบาย โดยการศึกษา ทดสอบ หรือประเมินระบบการให้บริการ ประโยชน์ต่อสาธารณชน วิธีการรับผลประโยชน์หรือบริการ รวมทั้งความเป็นไปได้หรือทางเลือกของโครงการ</w:t>
      </w:r>
    </w:p>
    <w:p w14:paraId="74315A18" w14:textId="5B4EFBB0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.4 เป็นโครงการที่เกี่ยวข้องกับการประเมินความพึงพอใจและระดับคุณภาพโดยผู้บริโภคถึงรสชาติ และคุณภาพอาหาร คุณภาพของสินค้าและบริการ ทั้งนี้จะต้องไม่เกี่ยวข้องกับสารเสพติด หรือสารก่อโทษต่อผู้บริโภค และสิ่งแวดล้อม รวมถึงคุณภาพและปริมาณของส่วนประกอบของอาหาร ต้องไม่ก่อให้เกิดผลเสียต่อผู้บริโภคหรือสิ่งแวดล้อม</w:t>
      </w:r>
    </w:p>
    <w:p w14:paraId="245A45AE" w14:textId="14BBB7B8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 xml:space="preserve">.5 เนื่องจากเป็นโครงการวิจัยในห้องปฏิบัติการที่เข้าข่ายลักษณะดังต่อไปนี้ </w:t>
      </w:r>
    </w:p>
    <w:p w14:paraId="362FDA89" w14:textId="5D005FC5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 xml:space="preserve">.5.1 เป็นการวิจัยใช้เชื้อที่แยกได้จากสิ่งส่งตรวจ และเพาะเลี้ยงในห้องปฏิบัติการไว้เป็นสายพันธุ์ และไม่มีข้อมูลเชื่อมโยงถึงบุคคลที่เป็นเจ้าของ </w:t>
      </w:r>
    </w:p>
    <w:p w14:paraId="64DF87B1" w14:textId="73A28B74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.5.2 เป็นการวิจัยที่ใช้เซลล์เพาะเลี้ยงจากเนื้อเยื่อมนุษย์ ที่ได้รับการปรับสภาพให้เป็นเซลล์สายพันธุ์ (</w:t>
      </w:r>
      <w:r w:rsidRPr="0096393E">
        <w:rPr>
          <w:rFonts w:ascii="TH SarabunPSK" w:hAnsi="TH SarabunPSK" w:cs="TH SarabunPSK"/>
          <w:sz w:val="32"/>
          <w:szCs w:val="32"/>
        </w:rPr>
        <w:t xml:space="preserve">cell line) </w:t>
      </w:r>
    </w:p>
    <w:p w14:paraId="6E658DE7" w14:textId="4229220B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6.</w:t>
      </w:r>
      <w:r w:rsidRPr="0096393E">
        <w:rPr>
          <w:rFonts w:ascii="TH SarabunPSK" w:hAnsi="TH SarabunPSK" w:cs="TH SarabunPSK"/>
          <w:sz w:val="32"/>
          <w:szCs w:val="32"/>
          <w:cs/>
        </w:rPr>
        <w:t>5.3 เป็นการวิจัยในโครงกระดูก ฟันที่ถูกถอนแล้ว และศพอาจารย์ใหญ่</w:t>
      </w:r>
    </w:p>
    <w:p w14:paraId="34B979CE" w14:textId="1C0E1F6F" w:rsidR="00E50120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.5.4 เป็นการวิจัยหาสารปนเปื้อน สารเคมี เชื้อโรค หรือชีววัตถุ และไม่มีการกระทำโดยตรงต่อมนุษย์</w:t>
      </w:r>
    </w:p>
    <w:p w14:paraId="64D8A683" w14:textId="77777777" w:rsid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82A3EF" w14:textId="49D8C519" w:rsidR="00E50120" w:rsidRDefault="00E50120" w:rsidP="0038651F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ทั้งนี้ </w:t>
      </w:r>
      <w:r w:rsidRPr="00212B4C">
        <w:rPr>
          <w:rFonts w:ascii="TH SarabunPSK" w:hAnsi="TH SarabunPSK" w:cs="TH SarabunPSK"/>
          <w:sz w:val="32"/>
          <w:szCs w:val="32"/>
          <w:cs/>
        </w:rPr>
        <w:t>ได้บรรจุในวาระการประชุมคณะกรรมการจริยธรรมการวิจัยในมนุษย์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12B4C">
        <w:rPr>
          <w:rFonts w:ascii="TH SarabunPSK" w:hAnsi="TH SarabunPSK" w:cs="TH SarabunPSK"/>
          <w:sz w:val="32"/>
          <w:szCs w:val="32"/>
          <w:cs/>
        </w:rPr>
        <w:t>ครั้งที่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393E">
        <w:rPr>
          <w:rFonts w:ascii="TH SarabunPSK" w:hAnsi="TH SarabunPSK" w:cs="TH SarabunPSK" w:hint="cs"/>
          <w:noProof/>
          <w:sz w:val="32"/>
          <w:szCs w:val="32"/>
          <w:cs/>
        </w:rPr>
        <w:t>...</w:t>
      </w:r>
      <w:r w:rsidRPr="002265FE">
        <w:rPr>
          <w:rFonts w:ascii="TH SarabunPSK" w:hAnsi="TH SarabunPSK" w:cs="TH SarabunPSK"/>
          <w:noProof/>
          <w:sz w:val="32"/>
          <w:szCs w:val="32"/>
        </w:rPr>
        <w:t>/</w:t>
      </w:r>
      <w:r w:rsidR="0096393E">
        <w:rPr>
          <w:rFonts w:ascii="TH SarabunPSK" w:hAnsi="TH SarabunPSK" w:cs="TH SarabunPSK" w:hint="cs"/>
          <w:noProof/>
          <w:sz w:val="32"/>
          <w:szCs w:val="32"/>
          <w:cs/>
        </w:rPr>
        <w:t>...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วาระ </w:t>
      </w:r>
      <w:r w:rsidRPr="002265FE">
        <w:rPr>
          <w:rFonts w:ascii="TH SarabunPSK" w:hAnsi="TH SarabunPSK" w:cs="TH SarabunPSK"/>
          <w:noProof/>
          <w:sz w:val="32"/>
          <w:szCs w:val="32"/>
        </w:rPr>
        <w:t>3.3.0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2B4C">
        <w:rPr>
          <w:rFonts w:ascii="TH SarabunPSK" w:hAnsi="TH SarabunPSK" w:cs="TH SarabunPSK"/>
          <w:sz w:val="32"/>
          <w:szCs w:val="32"/>
          <w:cs/>
        </w:rPr>
        <w:t>เพื่อรับ</w:t>
      </w:r>
      <w:r>
        <w:rPr>
          <w:rFonts w:ascii="TH SarabunPSK" w:hAnsi="TH SarabunPSK" w:cs="TH SarabunPSK"/>
          <w:sz w:val="32"/>
          <w:szCs w:val="32"/>
          <w:cs/>
        </w:rPr>
        <w:t xml:space="preserve">ทราบแล้ว </w:t>
      </w:r>
      <w:r w:rsidRPr="008B5ADC">
        <w:rPr>
          <w:rFonts w:ascii="TH SarabunPSK" w:hAnsi="TH SarabunPSK" w:cs="TH SarabunPSK"/>
          <w:sz w:val="32"/>
          <w:szCs w:val="32"/>
          <w:cs/>
        </w:rPr>
        <w:t>ทั้งนี้หากผู้วิจัยมีความประสงค์จะปรับปรุงแก้ไขโครงการวิจัยที่เกี่ยวข้องกับระเบียบวิธีวิจัยและกลุ่มประชากรเป้าหมายจะต้องยื่นเสนอโครงการวิจัยใหม่เพื่อขอรับการพิจารณาจากคณะกรรมการจริยธรรมการวิจัยในมนุษย์ก่อน และหากดำเนินการเสร็จสิ้นแล้วขอให้ยื่นแจ้งปิดโครงการวิจัยพร้อมรายงานฉบับสมบูรณ์ หรือสำเนาบทความตีพิมพ์ทางวิชาการต่อคณะกรรมการฯ ทันที ศูนย์ฯ จะเก็บเอกสารโครงการวิจัยของท่านเป็นเวลา 3 ปี นับจากวันที่คณะกรรมการรับทราบ และจะดำเนินการทำลายเอกสารต่อไป</w:t>
      </w:r>
    </w:p>
    <w:p w14:paraId="2C7268DF" w14:textId="77777777" w:rsidR="0096393E" w:rsidRDefault="0096393E" w:rsidP="0038651F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0D7E856" w14:textId="3799BA29" w:rsidR="00E50120" w:rsidRPr="00212B4C" w:rsidRDefault="00E50120" w:rsidP="008B5ADC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</w:rPr>
      </w:pPr>
      <w:r w:rsidRPr="008B5ADC">
        <w:rPr>
          <w:rFonts w:ascii="TH SarabunPSK" w:hAnsi="TH SarabunPSK" w:cs="TH SarabunPSK"/>
          <w:sz w:val="32"/>
          <w:szCs w:val="32"/>
          <w:cs/>
        </w:rPr>
        <w:t>จึงเรียนมาเพื่อโปรดทราบ</w:t>
      </w:r>
    </w:p>
    <w:p w14:paraId="45F8DCEB" w14:textId="77777777" w:rsidR="00E50120" w:rsidRDefault="00E50120" w:rsidP="00E44E0A">
      <w:pPr>
        <w:pStyle w:val="20"/>
        <w:ind w:firstLine="0"/>
        <w:rPr>
          <w:rFonts w:ascii="TH SarabunPSK" w:hAnsi="TH SarabunPSK" w:cs="TH SarabunPSK"/>
        </w:rPr>
      </w:pPr>
    </w:p>
    <w:p w14:paraId="360CDA02" w14:textId="47BF6A06" w:rsidR="00E50120" w:rsidRDefault="00E50120" w:rsidP="00CF4062">
      <w:pPr>
        <w:spacing w:after="40"/>
        <w:rPr>
          <w:rFonts w:ascii="TH SarabunPSK" w:hAnsi="TH SarabunPSK" w:cs="TH SarabunPSK"/>
          <w:b/>
          <w:bCs/>
        </w:rPr>
      </w:pPr>
    </w:p>
    <w:p w14:paraId="15534C10" w14:textId="77777777" w:rsidR="0096393E" w:rsidRPr="006656AF" w:rsidRDefault="0096393E" w:rsidP="00CF4062">
      <w:pPr>
        <w:spacing w:after="40"/>
        <w:rPr>
          <w:rFonts w:ascii="TH SarabunPSK" w:hAnsi="TH SarabunPSK" w:cs="TH SarabunPSK"/>
          <w:b/>
          <w:bCs/>
        </w:rPr>
      </w:pPr>
    </w:p>
    <w:p w14:paraId="296AA727" w14:textId="2E4BC5A7" w:rsidR="0096393E" w:rsidRDefault="0096393E" w:rsidP="0096393E">
      <w:pPr>
        <w:pStyle w:val="20"/>
        <w:jc w:val="center"/>
        <w:rPr>
          <w:rFonts w:ascii="TH SarabunPSK" w:hAnsi="TH SarabunPSK" w:cs="TH SarabunPSK"/>
        </w:rPr>
      </w:pPr>
      <w:r w:rsidRPr="0096393E">
        <w:rPr>
          <w:rFonts w:ascii="TH SarabunPSK" w:hAnsi="TH SarabunPSK" w:cs="TH SarabunPSK"/>
        </w:rPr>
        <w:t>(</w:t>
      </w:r>
      <w:r w:rsidR="00E13C46">
        <w:rPr>
          <w:rFonts w:ascii="TH SarabunPSK" w:hAnsi="TH SarabunPSK" w:cs="TH SarabunPSK"/>
        </w:rPr>
        <w:t xml:space="preserve">ศ.รัตนวดี ณ นคร</w:t>
      </w:r>
      <w:r w:rsidRPr="0096393E">
        <w:rPr>
          <w:rFonts w:ascii="TH SarabunPSK" w:hAnsi="TH SarabunPSK" w:cs="TH SarabunPSK"/>
        </w:rPr>
        <w:t>)</w:t>
      </w:r>
    </w:p>
    <w:p w14:paraId="1802FEC5" w14:textId="5B3CA378" w:rsidR="0096393E" w:rsidRPr="0096393E" w:rsidRDefault="0096393E" w:rsidP="0096393E">
      <w:pPr>
        <w:pStyle w:val="20"/>
        <w:jc w:val="center"/>
        <w:rPr>
          <w:rFonts w:ascii="TH SarabunPSK" w:hAnsi="TH SarabunPSK" w:cs="TH SarabunPSK"/>
        </w:rPr>
      </w:pPr>
      <w:r w:rsidRPr="0096393E">
        <w:rPr>
          <w:rFonts w:ascii="TH SarabunPSK" w:hAnsi="TH SarabunPSK" w:cs="TH SarabunPSK"/>
          <w:cs/>
        </w:rPr>
        <w:t xml:space="preserve">ประธานคณะกรรมการจริยธรรมการวิจัย </w:t>
      </w:r>
      <w:r w:rsidRPr="006B0D08">
        <w:rPr>
          <w:rFonts w:ascii="TH SarabunPSK" w:hAnsi="TH SarabunPSK" w:cs="TH SarabunPSK"/>
          <w:spacing w:val="-6"/>
          <w:cs/>
        </w:rPr>
        <w:t xml:space="preserve">ประจำมหาวิทยาลัยขอนแก่น ชุดที่ </w:t>
      </w:r>
      <w:r w:rsidR="00E13C46">
        <w:rPr>
          <w:rFonts w:ascii="TH SarabunPSK" w:hAnsi="TH SarabunPSK" w:cs="TH SarabunPSK"/>
        </w:rPr>
        <w:t xml:space="preserve">1</w:t>
      </w:r>
    </w:p>
    <w:p w14:paraId="39484560" w14:textId="77777777" w:rsidR="00E50120" w:rsidRPr="00B5230E" w:rsidRDefault="00E50120" w:rsidP="00ED0FA6">
      <w:pPr>
        <w:pStyle w:val="20"/>
        <w:ind w:firstLine="0"/>
        <w:jc w:val="left"/>
        <w:rPr>
          <w:rFonts w:ascii="TH SarabunPSK" w:hAnsi="TH SarabunPSK" w:cs="TH SarabunPSK"/>
        </w:rPr>
      </w:pPr>
    </w:p>
    <w:sectPr xmlns:w="http://schemas.openxmlformats.org/wordprocessingml/2006/main" w:rsidR="00E50120" w:rsidRPr="00B5230E" w:rsidSect="00E50120">
      <w:type w:val="continuous"/>
      <w:pgSz w:w="11906" w:h="16838"/>
      <w:pgMar w:top="1440" w:right="1286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1BB71" w14:textId="77777777" w:rsidR="007B2DAA" w:rsidRDefault="007B2DAA">
      <w:r>
        <w:separator/>
      </w:r>
    </w:p>
  </w:endnote>
  <w:endnote w:type="continuationSeparator" w:id="0">
    <w:p w14:paraId="44AE176E" w14:textId="77777777" w:rsidR="007B2DAA" w:rsidRDefault="007B2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C4A18" w14:textId="77777777" w:rsidR="007B2DAA" w:rsidRDefault="007B2DAA">
      <w:r>
        <w:separator/>
      </w:r>
    </w:p>
  </w:footnote>
  <w:footnote w:type="continuationSeparator" w:id="0">
    <w:p w14:paraId="59753ECB" w14:textId="77777777" w:rsidR="007B2DAA" w:rsidRDefault="007B2D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0629418">
    <w:multiLevelType w:val="hybridMultilevel"/>
    <w:lvl w:ilvl="0" w:tplc="43226208">
      <w:start w:val="1"/>
      <w:numFmt w:val="decimal"/>
      <w:lvlText w:val="%1."/>
      <w:lvlJc w:val="left"/>
      <w:pPr>
        <w:ind w:left="720" w:hanging="360"/>
      </w:pPr>
    </w:lvl>
    <w:lvl w:ilvl="1" w:tplc="43226208" w:tentative="1">
      <w:start w:val="1"/>
      <w:numFmt w:val="lowerLetter"/>
      <w:lvlText w:val="%2."/>
      <w:lvlJc w:val="left"/>
      <w:pPr>
        <w:ind w:left="1440" w:hanging="360"/>
      </w:pPr>
    </w:lvl>
    <w:lvl w:ilvl="2" w:tplc="43226208" w:tentative="1">
      <w:start w:val="1"/>
      <w:numFmt w:val="lowerRoman"/>
      <w:lvlText w:val="%3."/>
      <w:lvlJc w:val="right"/>
      <w:pPr>
        <w:ind w:left="2160" w:hanging="180"/>
      </w:pPr>
    </w:lvl>
    <w:lvl w:ilvl="3" w:tplc="43226208" w:tentative="1">
      <w:start w:val="1"/>
      <w:numFmt w:val="decimal"/>
      <w:lvlText w:val="%4."/>
      <w:lvlJc w:val="left"/>
      <w:pPr>
        <w:ind w:left="2880" w:hanging="360"/>
      </w:pPr>
    </w:lvl>
    <w:lvl w:ilvl="4" w:tplc="43226208" w:tentative="1">
      <w:start w:val="1"/>
      <w:numFmt w:val="lowerLetter"/>
      <w:lvlText w:val="%5."/>
      <w:lvlJc w:val="left"/>
      <w:pPr>
        <w:ind w:left="3600" w:hanging="360"/>
      </w:pPr>
    </w:lvl>
    <w:lvl w:ilvl="5" w:tplc="43226208" w:tentative="1">
      <w:start w:val="1"/>
      <w:numFmt w:val="lowerRoman"/>
      <w:lvlText w:val="%6."/>
      <w:lvlJc w:val="right"/>
      <w:pPr>
        <w:ind w:left="4320" w:hanging="180"/>
      </w:pPr>
    </w:lvl>
    <w:lvl w:ilvl="6" w:tplc="43226208" w:tentative="1">
      <w:start w:val="1"/>
      <w:numFmt w:val="decimal"/>
      <w:lvlText w:val="%7."/>
      <w:lvlJc w:val="left"/>
      <w:pPr>
        <w:ind w:left="5040" w:hanging="360"/>
      </w:pPr>
    </w:lvl>
    <w:lvl w:ilvl="7" w:tplc="43226208" w:tentative="1">
      <w:start w:val="1"/>
      <w:numFmt w:val="lowerLetter"/>
      <w:lvlText w:val="%8."/>
      <w:lvlJc w:val="left"/>
      <w:pPr>
        <w:ind w:left="5760" w:hanging="360"/>
      </w:pPr>
    </w:lvl>
    <w:lvl w:ilvl="8" w:tplc="432262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29417">
    <w:multiLevelType w:val="hybridMultilevel"/>
    <w:lvl w:ilvl="0" w:tplc="44354134">
      <w:start w:val="1"/>
      <w:numFmt w:val="decimal"/>
      <w:lvlText w:val="%1."/>
      <w:lvlJc w:val="left"/>
      <w:pPr>
        <w:ind w:left="720" w:hanging="360"/>
      </w:pPr>
    </w:lvl>
    <w:lvl w:ilvl="1" w:tplc="44354134" w:tentative="1">
      <w:start w:val="1"/>
      <w:numFmt w:val="lowerLetter"/>
      <w:lvlText w:val="%2."/>
      <w:lvlJc w:val="left"/>
      <w:pPr>
        <w:ind w:left="1440" w:hanging="360"/>
      </w:pPr>
    </w:lvl>
    <w:lvl w:ilvl="2" w:tplc="44354134" w:tentative="1">
      <w:start w:val="1"/>
      <w:numFmt w:val="lowerRoman"/>
      <w:lvlText w:val="%3."/>
      <w:lvlJc w:val="right"/>
      <w:pPr>
        <w:ind w:left="2160" w:hanging="180"/>
      </w:pPr>
    </w:lvl>
    <w:lvl w:ilvl="3" w:tplc="44354134" w:tentative="1">
      <w:start w:val="1"/>
      <w:numFmt w:val="decimal"/>
      <w:lvlText w:val="%4."/>
      <w:lvlJc w:val="left"/>
      <w:pPr>
        <w:ind w:left="2880" w:hanging="360"/>
      </w:pPr>
    </w:lvl>
    <w:lvl w:ilvl="4" w:tplc="44354134" w:tentative="1">
      <w:start w:val="1"/>
      <w:numFmt w:val="lowerLetter"/>
      <w:lvlText w:val="%5."/>
      <w:lvlJc w:val="left"/>
      <w:pPr>
        <w:ind w:left="3600" w:hanging="360"/>
      </w:pPr>
    </w:lvl>
    <w:lvl w:ilvl="5" w:tplc="44354134" w:tentative="1">
      <w:start w:val="1"/>
      <w:numFmt w:val="lowerRoman"/>
      <w:lvlText w:val="%6."/>
      <w:lvlJc w:val="right"/>
      <w:pPr>
        <w:ind w:left="4320" w:hanging="180"/>
      </w:pPr>
    </w:lvl>
    <w:lvl w:ilvl="6" w:tplc="44354134" w:tentative="1">
      <w:start w:val="1"/>
      <w:numFmt w:val="decimal"/>
      <w:lvlText w:val="%7."/>
      <w:lvlJc w:val="left"/>
      <w:pPr>
        <w:ind w:left="5040" w:hanging="360"/>
      </w:pPr>
    </w:lvl>
    <w:lvl w:ilvl="7" w:tplc="44354134" w:tentative="1">
      <w:start w:val="1"/>
      <w:numFmt w:val="lowerLetter"/>
      <w:lvlText w:val="%8."/>
      <w:lvlJc w:val="left"/>
      <w:pPr>
        <w:ind w:left="5760" w:hanging="360"/>
      </w:pPr>
    </w:lvl>
    <w:lvl w:ilvl="8" w:tplc="443541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29416">
    <w:multiLevelType w:val="hybridMultilevel"/>
    <w:lvl w:ilvl="0" w:tplc="38082935">
      <w:start w:val="1"/>
      <w:numFmt w:val="decimal"/>
      <w:lvlText w:val="%1."/>
      <w:lvlJc w:val="left"/>
      <w:pPr>
        <w:ind w:left="720" w:hanging="360"/>
      </w:pPr>
    </w:lvl>
    <w:lvl w:ilvl="1" w:tplc="38082935" w:tentative="1">
      <w:start w:val="1"/>
      <w:numFmt w:val="lowerLetter"/>
      <w:lvlText w:val="%2."/>
      <w:lvlJc w:val="left"/>
      <w:pPr>
        <w:ind w:left="1440" w:hanging="360"/>
      </w:pPr>
    </w:lvl>
    <w:lvl w:ilvl="2" w:tplc="38082935" w:tentative="1">
      <w:start w:val="1"/>
      <w:numFmt w:val="lowerRoman"/>
      <w:lvlText w:val="%3."/>
      <w:lvlJc w:val="right"/>
      <w:pPr>
        <w:ind w:left="2160" w:hanging="180"/>
      </w:pPr>
    </w:lvl>
    <w:lvl w:ilvl="3" w:tplc="38082935" w:tentative="1">
      <w:start w:val="1"/>
      <w:numFmt w:val="decimal"/>
      <w:lvlText w:val="%4."/>
      <w:lvlJc w:val="left"/>
      <w:pPr>
        <w:ind w:left="2880" w:hanging="360"/>
      </w:pPr>
    </w:lvl>
    <w:lvl w:ilvl="4" w:tplc="38082935" w:tentative="1">
      <w:start w:val="1"/>
      <w:numFmt w:val="lowerLetter"/>
      <w:lvlText w:val="%5."/>
      <w:lvlJc w:val="left"/>
      <w:pPr>
        <w:ind w:left="3600" w:hanging="360"/>
      </w:pPr>
    </w:lvl>
    <w:lvl w:ilvl="5" w:tplc="38082935" w:tentative="1">
      <w:start w:val="1"/>
      <w:numFmt w:val="lowerRoman"/>
      <w:lvlText w:val="%6."/>
      <w:lvlJc w:val="right"/>
      <w:pPr>
        <w:ind w:left="4320" w:hanging="180"/>
      </w:pPr>
    </w:lvl>
    <w:lvl w:ilvl="6" w:tplc="38082935" w:tentative="1">
      <w:start w:val="1"/>
      <w:numFmt w:val="decimal"/>
      <w:lvlText w:val="%7."/>
      <w:lvlJc w:val="left"/>
      <w:pPr>
        <w:ind w:left="5040" w:hanging="360"/>
      </w:pPr>
    </w:lvl>
    <w:lvl w:ilvl="7" w:tplc="38082935" w:tentative="1">
      <w:start w:val="1"/>
      <w:numFmt w:val="lowerLetter"/>
      <w:lvlText w:val="%8."/>
      <w:lvlJc w:val="left"/>
      <w:pPr>
        <w:ind w:left="5760" w:hanging="360"/>
      </w:pPr>
    </w:lvl>
    <w:lvl w:ilvl="8" w:tplc="380829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29415">
    <w:multiLevelType w:val="hybridMultilevel"/>
    <w:lvl w:ilvl="0" w:tplc="5303739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90629415">
    <w:abstractNumId w:val="90629415"/>
  </w:num>
  <w:num w:numId="90629416">
    <w:abstractNumId w:val="90629416"/>
  </w:num>
  <w:num w:numId="90629417">
    <w:abstractNumId w:val="90629417"/>
  </w:num>
  <w:num w:numId="90629418">
    <w:abstractNumId w:val="906294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44"/>
    <w:rsid w:val="00001AB9"/>
    <w:rsid w:val="00002AEB"/>
    <w:rsid w:val="00002DB8"/>
    <w:rsid w:val="00007EF5"/>
    <w:rsid w:val="000102BE"/>
    <w:rsid w:val="00012131"/>
    <w:rsid w:val="00012F2B"/>
    <w:rsid w:val="00013A47"/>
    <w:rsid w:val="00013B41"/>
    <w:rsid w:val="000147A7"/>
    <w:rsid w:val="00014CBE"/>
    <w:rsid w:val="00020038"/>
    <w:rsid w:val="000229FA"/>
    <w:rsid w:val="00026351"/>
    <w:rsid w:val="00027E34"/>
    <w:rsid w:val="00030CF1"/>
    <w:rsid w:val="00032E11"/>
    <w:rsid w:val="0004265E"/>
    <w:rsid w:val="0004480B"/>
    <w:rsid w:val="00051538"/>
    <w:rsid w:val="00052326"/>
    <w:rsid w:val="000537CC"/>
    <w:rsid w:val="00055313"/>
    <w:rsid w:val="000557FD"/>
    <w:rsid w:val="000614C2"/>
    <w:rsid w:val="0006286E"/>
    <w:rsid w:val="00062F55"/>
    <w:rsid w:val="000634C4"/>
    <w:rsid w:val="0006423E"/>
    <w:rsid w:val="000651A7"/>
    <w:rsid w:val="000657F9"/>
    <w:rsid w:val="000677B4"/>
    <w:rsid w:val="000709F1"/>
    <w:rsid w:val="00071D47"/>
    <w:rsid w:val="00072DD2"/>
    <w:rsid w:val="00073A2E"/>
    <w:rsid w:val="00074765"/>
    <w:rsid w:val="000756FE"/>
    <w:rsid w:val="00077084"/>
    <w:rsid w:val="000829DA"/>
    <w:rsid w:val="00090217"/>
    <w:rsid w:val="00091133"/>
    <w:rsid w:val="00091A94"/>
    <w:rsid w:val="0009391D"/>
    <w:rsid w:val="000954A2"/>
    <w:rsid w:val="000A3546"/>
    <w:rsid w:val="000A720B"/>
    <w:rsid w:val="000B16B5"/>
    <w:rsid w:val="000B2121"/>
    <w:rsid w:val="000B6415"/>
    <w:rsid w:val="000B71B1"/>
    <w:rsid w:val="000C31D1"/>
    <w:rsid w:val="000C3F26"/>
    <w:rsid w:val="000C4913"/>
    <w:rsid w:val="000C4C9A"/>
    <w:rsid w:val="000C4FB9"/>
    <w:rsid w:val="000C5092"/>
    <w:rsid w:val="000C7997"/>
    <w:rsid w:val="000D4F8D"/>
    <w:rsid w:val="000D4FF0"/>
    <w:rsid w:val="000D5F44"/>
    <w:rsid w:val="000E0905"/>
    <w:rsid w:val="000E20BC"/>
    <w:rsid w:val="000E2536"/>
    <w:rsid w:val="000E46E0"/>
    <w:rsid w:val="000E50D1"/>
    <w:rsid w:val="000E592B"/>
    <w:rsid w:val="000E5B60"/>
    <w:rsid w:val="000F0F80"/>
    <w:rsid w:val="000F4FEF"/>
    <w:rsid w:val="000F6E6B"/>
    <w:rsid w:val="00101686"/>
    <w:rsid w:val="00102F04"/>
    <w:rsid w:val="00104112"/>
    <w:rsid w:val="00104128"/>
    <w:rsid w:val="001067F0"/>
    <w:rsid w:val="001077B7"/>
    <w:rsid w:val="0011256F"/>
    <w:rsid w:val="001127B4"/>
    <w:rsid w:val="0011556A"/>
    <w:rsid w:val="00116A76"/>
    <w:rsid w:val="0011786B"/>
    <w:rsid w:val="0012087A"/>
    <w:rsid w:val="00120F32"/>
    <w:rsid w:val="001212A8"/>
    <w:rsid w:val="00121890"/>
    <w:rsid w:val="00122173"/>
    <w:rsid w:val="0012220F"/>
    <w:rsid w:val="00124112"/>
    <w:rsid w:val="00124E3C"/>
    <w:rsid w:val="00124F27"/>
    <w:rsid w:val="00125053"/>
    <w:rsid w:val="0012530C"/>
    <w:rsid w:val="00125541"/>
    <w:rsid w:val="00125698"/>
    <w:rsid w:val="00127802"/>
    <w:rsid w:val="00130412"/>
    <w:rsid w:val="00132CFB"/>
    <w:rsid w:val="00134492"/>
    <w:rsid w:val="00135CB8"/>
    <w:rsid w:val="00140E0B"/>
    <w:rsid w:val="0014238A"/>
    <w:rsid w:val="001470DF"/>
    <w:rsid w:val="00147DD8"/>
    <w:rsid w:val="00153132"/>
    <w:rsid w:val="0015474A"/>
    <w:rsid w:val="001673BD"/>
    <w:rsid w:val="00172D2B"/>
    <w:rsid w:val="00177C92"/>
    <w:rsid w:val="00180BCE"/>
    <w:rsid w:val="00183A9F"/>
    <w:rsid w:val="00184024"/>
    <w:rsid w:val="001842A1"/>
    <w:rsid w:val="0018622E"/>
    <w:rsid w:val="001877F5"/>
    <w:rsid w:val="00190B82"/>
    <w:rsid w:val="0019130E"/>
    <w:rsid w:val="00197C53"/>
    <w:rsid w:val="001A0AA3"/>
    <w:rsid w:val="001A6659"/>
    <w:rsid w:val="001B0104"/>
    <w:rsid w:val="001B2C05"/>
    <w:rsid w:val="001C066D"/>
    <w:rsid w:val="001C0D6F"/>
    <w:rsid w:val="001C206D"/>
    <w:rsid w:val="001C279D"/>
    <w:rsid w:val="001C32CB"/>
    <w:rsid w:val="001C5DAF"/>
    <w:rsid w:val="001C75B3"/>
    <w:rsid w:val="001D13D2"/>
    <w:rsid w:val="001D4495"/>
    <w:rsid w:val="001D4CD6"/>
    <w:rsid w:val="001D4FDF"/>
    <w:rsid w:val="001D5D3A"/>
    <w:rsid w:val="001E0D41"/>
    <w:rsid w:val="001E1788"/>
    <w:rsid w:val="001E21D7"/>
    <w:rsid w:val="001E3723"/>
    <w:rsid w:val="001E380A"/>
    <w:rsid w:val="001E5A76"/>
    <w:rsid w:val="001E68D7"/>
    <w:rsid w:val="001F2890"/>
    <w:rsid w:val="001F4E5D"/>
    <w:rsid w:val="001F5254"/>
    <w:rsid w:val="001F54D6"/>
    <w:rsid w:val="001F6B70"/>
    <w:rsid w:val="001F7AE7"/>
    <w:rsid w:val="001F7E2A"/>
    <w:rsid w:val="00200E8E"/>
    <w:rsid w:val="00203A8B"/>
    <w:rsid w:val="00204774"/>
    <w:rsid w:val="0020689C"/>
    <w:rsid w:val="00207924"/>
    <w:rsid w:val="00211780"/>
    <w:rsid w:val="00212B4C"/>
    <w:rsid w:val="00213C5E"/>
    <w:rsid w:val="00214545"/>
    <w:rsid w:val="002164E1"/>
    <w:rsid w:val="00217223"/>
    <w:rsid w:val="00221476"/>
    <w:rsid w:val="0022177A"/>
    <w:rsid w:val="00223DC6"/>
    <w:rsid w:val="0022409C"/>
    <w:rsid w:val="00225A80"/>
    <w:rsid w:val="00230F4F"/>
    <w:rsid w:val="002311CB"/>
    <w:rsid w:val="0023682A"/>
    <w:rsid w:val="00237253"/>
    <w:rsid w:val="00237D34"/>
    <w:rsid w:val="00241BF9"/>
    <w:rsid w:val="00244F83"/>
    <w:rsid w:val="00245152"/>
    <w:rsid w:val="00245EF8"/>
    <w:rsid w:val="00247593"/>
    <w:rsid w:val="0025141B"/>
    <w:rsid w:val="00252985"/>
    <w:rsid w:val="00253FF8"/>
    <w:rsid w:val="002605B6"/>
    <w:rsid w:val="00260F27"/>
    <w:rsid w:val="002627E7"/>
    <w:rsid w:val="00262F8B"/>
    <w:rsid w:val="00267A51"/>
    <w:rsid w:val="00271B2C"/>
    <w:rsid w:val="002741CF"/>
    <w:rsid w:val="002760E1"/>
    <w:rsid w:val="0027685D"/>
    <w:rsid w:val="00277A53"/>
    <w:rsid w:val="0028189B"/>
    <w:rsid w:val="0028629C"/>
    <w:rsid w:val="00290FD0"/>
    <w:rsid w:val="00293437"/>
    <w:rsid w:val="002937B0"/>
    <w:rsid w:val="00296120"/>
    <w:rsid w:val="00296393"/>
    <w:rsid w:val="00296A9E"/>
    <w:rsid w:val="002A0F60"/>
    <w:rsid w:val="002A46F5"/>
    <w:rsid w:val="002A4E9A"/>
    <w:rsid w:val="002A5FA0"/>
    <w:rsid w:val="002B1D20"/>
    <w:rsid w:val="002B277A"/>
    <w:rsid w:val="002B7A15"/>
    <w:rsid w:val="002B7F72"/>
    <w:rsid w:val="002C1A14"/>
    <w:rsid w:val="002C25D0"/>
    <w:rsid w:val="002C4CB9"/>
    <w:rsid w:val="002C5642"/>
    <w:rsid w:val="002C68A9"/>
    <w:rsid w:val="002D0DBD"/>
    <w:rsid w:val="002D12BE"/>
    <w:rsid w:val="002D2CB1"/>
    <w:rsid w:val="002D2DCD"/>
    <w:rsid w:val="002D5DE0"/>
    <w:rsid w:val="002D70BE"/>
    <w:rsid w:val="002E2A59"/>
    <w:rsid w:val="002E35CF"/>
    <w:rsid w:val="002F063B"/>
    <w:rsid w:val="002F09BF"/>
    <w:rsid w:val="002F24DF"/>
    <w:rsid w:val="002F4308"/>
    <w:rsid w:val="002F5283"/>
    <w:rsid w:val="003008BB"/>
    <w:rsid w:val="00301B27"/>
    <w:rsid w:val="00302694"/>
    <w:rsid w:val="00303967"/>
    <w:rsid w:val="00305834"/>
    <w:rsid w:val="00305A6C"/>
    <w:rsid w:val="00306017"/>
    <w:rsid w:val="0030792F"/>
    <w:rsid w:val="003107A1"/>
    <w:rsid w:val="00311344"/>
    <w:rsid w:val="003132C3"/>
    <w:rsid w:val="003166E2"/>
    <w:rsid w:val="00320357"/>
    <w:rsid w:val="003223A0"/>
    <w:rsid w:val="003227C3"/>
    <w:rsid w:val="00322B35"/>
    <w:rsid w:val="003243A3"/>
    <w:rsid w:val="00324669"/>
    <w:rsid w:val="00324C03"/>
    <w:rsid w:val="00324CC1"/>
    <w:rsid w:val="00324D2F"/>
    <w:rsid w:val="00326872"/>
    <w:rsid w:val="003278E4"/>
    <w:rsid w:val="003302F2"/>
    <w:rsid w:val="00333864"/>
    <w:rsid w:val="00333C4E"/>
    <w:rsid w:val="00336026"/>
    <w:rsid w:val="0033744B"/>
    <w:rsid w:val="003439B9"/>
    <w:rsid w:val="0034454C"/>
    <w:rsid w:val="00347420"/>
    <w:rsid w:val="00347BB0"/>
    <w:rsid w:val="00350FEB"/>
    <w:rsid w:val="003535EB"/>
    <w:rsid w:val="00354B16"/>
    <w:rsid w:val="0035651A"/>
    <w:rsid w:val="00357409"/>
    <w:rsid w:val="003608DD"/>
    <w:rsid w:val="0036217B"/>
    <w:rsid w:val="0036420E"/>
    <w:rsid w:val="003662A0"/>
    <w:rsid w:val="0036672D"/>
    <w:rsid w:val="0036783A"/>
    <w:rsid w:val="00370172"/>
    <w:rsid w:val="00370FF2"/>
    <w:rsid w:val="003727CF"/>
    <w:rsid w:val="00373D9D"/>
    <w:rsid w:val="003809DB"/>
    <w:rsid w:val="00382C0E"/>
    <w:rsid w:val="0038309A"/>
    <w:rsid w:val="00385C8A"/>
    <w:rsid w:val="0038651F"/>
    <w:rsid w:val="00386A42"/>
    <w:rsid w:val="0039133F"/>
    <w:rsid w:val="003942DE"/>
    <w:rsid w:val="0039500A"/>
    <w:rsid w:val="003A1752"/>
    <w:rsid w:val="003A1899"/>
    <w:rsid w:val="003A1ABB"/>
    <w:rsid w:val="003A1F1E"/>
    <w:rsid w:val="003A23BF"/>
    <w:rsid w:val="003A2864"/>
    <w:rsid w:val="003A55AE"/>
    <w:rsid w:val="003A59D4"/>
    <w:rsid w:val="003A5DEF"/>
    <w:rsid w:val="003A6515"/>
    <w:rsid w:val="003A6618"/>
    <w:rsid w:val="003A7786"/>
    <w:rsid w:val="003B0279"/>
    <w:rsid w:val="003B0C41"/>
    <w:rsid w:val="003B29C0"/>
    <w:rsid w:val="003B3891"/>
    <w:rsid w:val="003B3B62"/>
    <w:rsid w:val="003B43F2"/>
    <w:rsid w:val="003B4A9A"/>
    <w:rsid w:val="003B4B36"/>
    <w:rsid w:val="003B4D52"/>
    <w:rsid w:val="003C19B2"/>
    <w:rsid w:val="003C2288"/>
    <w:rsid w:val="003C2319"/>
    <w:rsid w:val="003C3767"/>
    <w:rsid w:val="003C4098"/>
    <w:rsid w:val="003D6579"/>
    <w:rsid w:val="003D7B85"/>
    <w:rsid w:val="003E00E7"/>
    <w:rsid w:val="003E1413"/>
    <w:rsid w:val="003E3577"/>
    <w:rsid w:val="003E5044"/>
    <w:rsid w:val="003F0CFA"/>
    <w:rsid w:val="003F0EF6"/>
    <w:rsid w:val="003F5552"/>
    <w:rsid w:val="003F590D"/>
    <w:rsid w:val="003F5D9E"/>
    <w:rsid w:val="003F7AE2"/>
    <w:rsid w:val="00403502"/>
    <w:rsid w:val="00403A50"/>
    <w:rsid w:val="00404254"/>
    <w:rsid w:val="00404655"/>
    <w:rsid w:val="004046C9"/>
    <w:rsid w:val="004061E4"/>
    <w:rsid w:val="00410320"/>
    <w:rsid w:val="004105CA"/>
    <w:rsid w:val="00410DE3"/>
    <w:rsid w:val="00411D61"/>
    <w:rsid w:val="0041201E"/>
    <w:rsid w:val="004121EE"/>
    <w:rsid w:val="0041460D"/>
    <w:rsid w:val="00415643"/>
    <w:rsid w:val="00420097"/>
    <w:rsid w:val="00420BD1"/>
    <w:rsid w:val="00421C7F"/>
    <w:rsid w:val="00423323"/>
    <w:rsid w:val="00426F0E"/>
    <w:rsid w:val="0043037D"/>
    <w:rsid w:val="00435F34"/>
    <w:rsid w:val="0043653B"/>
    <w:rsid w:val="00440D8B"/>
    <w:rsid w:val="00441088"/>
    <w:rsid w:val="00445334"/>
    <w:rsid w:val="00445C97"/>
    <w:rsid w:val="00445FD6"/>
    <w:rsid w:val="00446311"/>
    <w:rsid w:val="00446B42"/>
    <w:rsid w:val="00447B07"/>
    <w:rsid w:val="004517C5"/>
    <w:rsid w:val="00453A49"/>
    <w:rsid w:val="004558DF"/>
    <w:rsid w:val="004569A0"/>
    <w:rsid w:val="00461EC4"/>
    <w:rsid w:val="00462CF6"/>
    <w:rsid w:val="00466022"/>
    <w:rsid w:val="0046692B"/>
    <w:rsid w:val="00470669"/>
    <w:rsid w:val="00470A79"/>
    <w:rsid w:val="00472F6A"/>
    <w:rsid w:val="004737EC"/>
    <w:rsid w:val="004764FB"/>
    <w:rsid w:val="0048185B"/>
    <w:rsid w:val="004819EB"/>
    <w:rsid w:val="00481D11"/>
    <w:rsid w:val="00482113"/>
    <w:rsid w:val="004826C9"/>
    <w:rsid w:val="00484482"/>
    <w:rsid w:val="00484525"/>
    <w:rsid w:val="0048588A"/>
    <w:rsid w:val="00487B30"/>
    <w:rsid w:val="00487F1C"/>
    <w:rsid w:val="00490FEC"/>
    <w:rsid w:val="0049217F"/>
    <w:rsid w:val="0049252A"/>
    <w:rsid w:val="00492755"/>
    <w:rsid w:val="004928B9"/>
    <w:rsid w:val="004929BE"/>
    <w:rsid w:val="00492AA7"/>
    <w:rsid w:val="00493E87"/>
    <w:rsid w:val="00494253"/>
    <w:rsid w:val="0049678B"/>
    <w:rsid w:val="00496DD2"/>
    <w:rsid w:val="00497262"/>
    <w:rsid w:val="00497361"/>
    <w:rsid w:val="004A0F18"/>
    <w:rsid w:val="004A338E"/>
    <w:rsid w:val="004A39C6"/>
    <w:rsid w:val="004A4AFA"/>
    <w:rsid w:val="004A5C13"/>
    <w:rsid w:val="004B00B4"/>
    <w:rsid w:val="004B081F"/>
    <w:rsid w:val="004B5235"/>
    <w:rsid w:val="004B648C"/>
    <w:rsid w:val="004B7A8D"/>
    <w:rsid w:val="004C04BE"/>
    <w:rsid w:val="004C08A7"/>
    <w:rsid w:val="004C331B"/>
    <w:rsid w:val="004C59E9"/>
    <w:rsid w:val="004D286A"/>
    <w:rsid w:val="004D3C84"/>
    <w:rsid w:val="004D5AAF"/>
    <w:rsid w:val="004D6395"/>
    <w:rsid w:val="004D6B3A"/>
    <w:rsid w:val="004D7D21"/>
    <w:rsid w:val="004E0653"/>
    <w:rsid w:val="004E199B"/>
    <w:rsid w:val="004E2142"/>
    <w:rsid w:val="004E3900"/>
    <w:rsid w:val="004E4B9E"/>
    <w:rsid w:val="004F032B"/>
    <w:rsid w:val="004F1769"/>
    <w:rsid w:val="004F26B4"/>
    <w:rsid w:val="004F3095"/>
    <w:rsid w:val="004F3CD8"/>
    <w:rsid w:val="00500343"/>
    <w:rsid w:val="00503432"/>
    <w:rsid w:val="00503EBB"/>
    <w:rsid w:val="005040BE"/>
    <w:rsid w:val="00504680"/>
    <w:rsid w:val="00504D0D"/>
    <w:rsid w:val="00506978"/>
    <w:rsid w:val="00511398"/>
    <w:rsid w:val="0051188F"/>
    <w:rsid w:val="0051286E"/>
    <w:rsid w:val="005135D5"/>
    <w:rsid w:val="0051372A"/>
    <w:rsid w:val="00516F5D"/>
    <w:rsid w:val="00520489"/>
    <w:rsid w:val="00521777"/>
    <w:rsid w:val="00521E65"/>
    <w:rsid w:val="00523A0A"/>
    <w:rsid w:val="005259D5"/>
    <w:rsid w:val="00525ECD"/>
    <w:rsid w:val="00532072"/>
    <w:rsid w:val="0053371E"/>
    <w:rsid w:val="00533D34"/>
    <w:rsid w:val="00534D84"/>
    <w:rsid w:val="0053587C"/>
    <w:rsid w:val="00540486"/>
    <w:rsid w:val="00540C23"/>
    <w:rsid w:val="00541B77"/>
    <w:rsid w:val="00542EDB"/>
    <w:rsid w:val="00544482"/>
    <w:rsid w:val="00544E1F"/>
    <w:rsid w:val="00552222"/>
    <w:rsid w:val="0055249B"/>
    <w:rsid w:val="00552ABB"/>
    <w:rsid w:val="00552C27"/>
    <w:rsid w:val="005540DB"/>
    <w:rsid w:val="005563E3"/>
    <w:rsid w:val="00557652"/>
    <w:rsid w:val="005606F8"/>
    <w:rsid w:val="00561A85"/>
    <w:rsid w:val="00561F2A"/>
    <w:rsid w:val="00563F03"/>
    <w:rsid w:val="005641CE"/>
    <w:rsid w:val="00564324"/>
    <w:rsid w:val="0056481F"/>
    <w:rsid w:val="005652B6"/>
    <w:rsid w:val="00565A47"/>
    <w:rsid w:val="00567776"/>
    <w:rsid w:val="00567C3B"/>
    <w:rsid w:val="00567CB8"/>
    <w:rsid w:val="00572341"/>
    <w:rsid w:val="00573A1A"/>
    <w:rsid w:val="005742BE"/>
    <w:rsid w:val="00574949"/>
    <w:rsid w:val="005755A5"/>
    <w:rsid w:val="00576E50"/>
    <w:rsid w:val="005771BB"/>
    <w:rsid w:val="00580976"/>
    <w:rsid w:val="00585860"/>
    <w:rsid w:val="00585D10"/>
    <w:rsid w:val="005860C3"/>
    <w:rsid w:val="005865CE"/>
    <w:rsid w:val="00586A94"/>
    <w:rsid w:val="00592E45"/>
    <w:rsid w:val="00595677"/>
    <w:rsid w:val="0059790C"/>
    <w:rsid w:val="005A1462"/>
    <w:rsid w:val="005A4BA3"/>
    <w:rsid w:val="005A4C61"/>
    <w:rsid w:val="005A52D0"/>
    <w:rsid w:val="005A6204"/>
    <w:rsid w:val="005A6430"/>
    <w:rsid w:val="005A6894"/>
    <w:rsid w:val="005A7E4D"/>
    <w:rsid w:val="005B25D9"/>
    <w:rsid w:val="005B330F"/>
    <w:rsid w:val="005B37CC"/>
    <w:rsid w:val="005B3FEC"/>
    <w:rsid w:val="005B6776"/>
    <w:rsid w:val="005C1802"/>
    <w:rsid w:val="005C1F99"/>
    <w:rsid w:val="005C4FFD"/>
    <w:rsid w:val="005C5D79"/>
    <w:rsid w:val="005C5E83"/>
    <w:rsid w:val="005D0571"/>
    <w:rsid w:val="005D5CC5"/>
    <w:rsid w:val="005D608F"/>
    <w:rsid w:val="005E2F75"/>
    <w:rsid w:val="005E3DF3"/>
    <w:rsid w:val="005E3ED5"/>
    <w:rsid w:val="005E4F49"/>
    <w:rsid w:val="005E6754"/>
    <w:rsid w:val="005E6BC9"/>
    <w:rsid w:val="005F23CD"/>
    <w:rsid w:val="005F4BAA"/>
    <w:rsid w:val="005F6268"/>
    <w:rsid w:val="005F6C66"/>
    <w:rsid w:val="0060007D"/>
    <w:rsid w:val="006005CF"/>
    <w:rsid w:val="00600F37"/>
    <w:rsid w:val="00602AE8"/>
    <w:rsid w:val="00603040"/>
    <w:rsid w:val="006050E9"/>
    <w:rsid w:val="00606CC3"/>
    <w:rsid w:val="006120B2"/>
    <w:rsid w:val="006143A1"/>
    <w:rsid w:val="00614614"/>
    <w:rsid w:val="0062051E"/>
    <w:rsid w:val="00621386"/>
    <w:rsid w:val="00621CF9"/>
    <w:rsid w:val="006240B4"/>
    <w:rsid w:val="0062551E"/>
    <w:rsid w:val="00630661"/>
    <w:rsid w:val="00630DBD"/>
    <w:rsid w:val="00630E68"/>
    <w:rsid w:val="006311A6"/>
    <w:rsid w:val="00631BA5"/>
    <w:rsid w:val="00632992"/>
    <w:rsid w:val="00632FD1"/>
    <w:rsid w:val="00635361"/>
    <w:rsid w:val="0063567B"/>
    <w:rsid w:val="0063588F"/>
    <w:rsid w:val="00635A2D"/>
    <w:rsid w:val="00637051"/>
    <w:rsid w:val="00640C76"/>
    <w:rsid w:val="0064198C"/>
    <w:rsid w:val="00641DC5"/>
    <w:rsid w:val="006428D5"/>
    <w:rsid w:val="006437B4"/>
    <w:rsid w:val="0064473E"/>
    <w:rsid w:val="0064477E"/>
    <w:rsid w:val="00645F88"/>
    <w:rsid w:val="006475F6"/>
    <w:rsid w:val="00653C18"/>
    <w:rsid w:val="00654829"/>
    <w:rsid w:val="0065574F"/>
    <w:rsid w:val="00662626"/>
    <w:rsid w:val="0066327F"/>
    <w:rsid w:val="006637D9"/>
    <w:rsid w:val="00664548"/>
    <w:rsid w:val="00666593"/>
    <w:rsid w:val="00666ED8"/>
    <w:rsid w:val="006678A5"/>
    <w:rsid w:val="00667E0A"/>
    <w:rsid w:val="00672AD5"/>
    <w:rsid w:val="00672C4D"/>
    <w:rsid w:val="0067342C"/>
    <w:rsid w:val="0067490D"/>
    <w:rsid w:val="006751F5"/>
    <w:rsid w:val="0067565D"/>
    <w:rsid w:val="00677D9F"/>
    <w:rsid w:val="00681FC9"/>
    <w:rsid w:val="00683319"/>
    <w:rsid w:val="00686253"/>
    <w:rsid w:val="0069338C"/>
    <w:rsid w:val="0069502B"/>
    <w:rsid w:val="00696C5C"/>
    <w:rsid w:val="006A06CC"/>
    <w:rsid w:val="006B04B3"/>
    <w:rsid w:val="006B0603"/>
    <w:rsid w:val="006B0D08"/>
    <w:rsid w:val="006B10EA"/>
    <w:rsid w:val="006B15FD"/>
    <w:rsid w:val="006B2DBF"/>
    <w:rsid w:val="006B5743"/>
    <w:rsid w:val="006B580C"/>
    <w:rsid w:val="006B5F24"/>
    <w:rsid w:val="006B6151"/>
    <w:rsid w:val="006C208C"/>
    <w:rsid w:val="006C226B"/>
    <w:rsid w:val="006C252A"/>
    <w:rsid w:val="006C2D54"/>
    <w:rsid w:val="006C5E25"/>
    <w:rsid w:val="006C64B2"/>
    <w:rsid w:val="006D05E7"/>
    <w:rsid w:val="006D0663"/>
    <w:rsid w:val="006D0ADB"/>
    <w:rsid w:val="006D2D2E"/>
    <w:rsid w:val="006D3A9E"/>
    <w:rsid w:val="006D3FF5"/>
    <w:rsid w:val="006E1D3C"/>
    <w:rsid w:val="006E2E50"/>
    <w:rsid w:val="006E3007"/>
    <w:rsid w:val="006E43BA"/>
    <w:rsid w:val="006E4E59"/>
    <w:rsid w:val="006E6539"/>
    <w:rsid w:val="006E6946"/>
    <w:rsid w:val="006E6F93"/>
    <w:rsid w:val="006F1273"/>
    <w:rsid w:val="006F1A5F"/>
    <w:rsid w:val="006F534F"/>
    <w:rsid w:val="0070148A"/>
    <w:rsid w:val="00701949"/>
    <w:rsid w:val="00702FDC"/>
    <w:rsid w:val="0070550F"/>
    <w:rsid w:val="00705A36"/>
    <w:rsid w:val="007107D8"/>
    <w:rsid w:val="007116B8"/>
    <w:rsid w:val="0071214E"/>
    <w:rsid w:val="00716301"/>
    <w:rsid w:val="007167D8"/>
    <w:rsid w:val="00716B3A"/>
    <w:rsid w:val="00717227"/>
    <w:rsid w:val="0072117F"/>
    <w:rsid w:val="00721D1F"/>
    <w:rsid w:val="00722047"/>
    <w:rsid w:val="00722CD1"/>
    <w:rsid w:val="00723DCC"/>
    <w:rsid w:val="00724527"/>
    <w:rsid w:val="00726F24"/>
    <w:rsid w:val="00730F1C"/>
    <w:rsid w:val="00734929"/>
    <w:rsid w:val="00734987"/>
    <w:rsid w:val="007349FA"/>
    <w:rsid w:val="007360D5"/>
    <w:rsid w:val="007367F7"/>
    <w:rsid w:val="00740234"/>
    <w:rsid w:val="007402CB"/>
    <w:rsid w:val="007406FC"/>
    <w:rsid w:val="007417FF"/>
    <w:rsid w:val="007422D5"/>
    <w:rsid w:val="007516C3"/>
    <w:rsid w:val="007520D5"/>
    <w:rsid w:val="0075551F"/>
    <w:rsid w:val="00756440"/>
    <w:rsid w:val="00757CED"/>
    <w:rsid w:val="00762FE5"/>
    <w:rsid w:val="00764198"/>
    <w:rsid w:val="0076610B"/>
    <w:rsid w:val="00766767"/>
    <w:rsid w:val="00767B2E"/>
    <w:rsid w:val="00767F7A"/>
    <w:rsid w:val="007701C6"/>
    <w:rsid w:val="00770BE5"/>
    <w:rsid w:val="00770DFF"/>
    <w:rsid w:val="00772A9A"/>
    <w:rsid w:val="00772BDE"/>
    <w:rsid w:val="00773219"/>
    <w:rsid w:val="007751F8"/>
    <w:rsid w:val="00777398"/>
    <w:rsid w:val="00780782"/>
    <w:rsid w:val="007831EB"/>
    <w:rsid w:val="00783CCE"/>
    <w:rsid w:val="007847DE"/>
    <w:rsid w:val="00792311"/>
    <w:rsid w:val="00792BE8"/>
    <w:rsid w:val="00793C49"/>
    <w:rsid w:val="007972B4"/>
    <w:rsid w:val="007A2062"/>
    <w:rsid w:val="007A24B9"/>
    <w:rsid w:val="007A5111"/>
    <w:rsid w:val="007A6B53"/>
    <w:rsid w:val="007A74D9"/>
    <w:rsid w:val="007B0AF8"/>
    <w:rsid w:val="007B2C1C"/>
    <w:rsid w:val="007B2CE2"/>
    <w:rsid w:val="007B2DAA"/>
    <w:rsid w:val="007B66E2"/>
    <w:rsid w:val="007B701F"/>
    <w:rsid w:val="007B72C2"/>
    <w:rsid w:val="007C14D6"/>
    <w:rsid w:val="007C1530"/>
    <w:rsid w:val="007C2524"/>
    <w:rsid w:val="007C5649"/>
    <w:rsid w:val="007C6381"/>
    <w:rsid w:val="007C70C2"/>
    <w:rsid w:val="007D0469"/>
    <w:rsid w:val="007D1300"/>
    <w:rsid w:val="007D1F69"/>
    <w:rsid w:val="007D371C"/>
    <w:rsid w:val="007D446D"/>
    <w:rsid w:val="007D6052"/>
    <w:rsid w:val="007E0906"/>
    <w:rsid w:val="007E358B"/>
    <w:rsid w:val="007E37DC"/>
    <w:rsid w:val="007E43FC"/>
    <w:rsid w:val="007E6B24"/>
    <w:rsid w:val="007E6E4D"/>
    <w:rsid w:val="007F36ED"/>
    <w:rsid w:val="007F3EFE"/>
    <w:rsid w:val="007F5C6A"/>
    <w:rsid w:val="007F6EC1"/>
    <w:rsid w:val="007F6F5E"/>
    <w:rsid w:val="00800345"/>
    <w:rsid w:val="0080360B"/>
    <w:rsid w:val="008057C8"/>
    <w:rsid w:val="0080684C"/>
    <w:rsid w:val="00806A4E"/>
    <w:rsid w:val="00810E76"/>
    <w:rsid w:val="00811FF9"/>
    <w:rsid w:val="00812170"/>
    <w:rsid w:val="00812AAB"/>
    <w:rsid w:val="0081369A"/>
    <w:rsid w:val="00814C09"/>
    <w:rsid w:val="00816887"/>
    <w:rsid w:val="00830FB0"/>
    <w:rsid w:val="00831393"/>
    <w:rsid w:val="00831613"/>
    <w:rsid w:val="00833962"/>
    <w:rsid w:val="00834F19"/>
    <w:rsid w:val="008355C2"/>
    <w:rsid w:val="0084282C"/>
    <w:rsid w:val="00842D8B"/>
    <w:rsid w:val="00844BD8"/>
    <w:rsid w:val="00846A31"/>
    <w:rsid w:val="008502DD"/>
    <w:rsid w:val="008522AE"/>
    <w:rsid w:val="00853920"/>
    <w:rsid w:val="008556FB"/>
    <w:rsid w:val="00855A93"/>
    <w:rsid w:val="00857964"/>
    <w:rsid w:val="0086008B"/>
    <w:rsid w:val="0086122B"/>
    <w:rsid w:val="0086124D"/>
    <w:rsid w:val="00862329"/>
    <w:rsid w:val="00862CCD"/>
    <w:rsid w:val="008631D9"/>
    <w:rsid w:val="00863AB1"/>
    <w:rsid w:val="00863B7C"/>
    <w:rsid w:val="008658BF"/>
    <w:rsid w:val="00867C8D"/>
    <w:rsid w:val="00870E3A"/>
    <w:rsid w:val="00872123"/>
    <w:rsid w:val="00875966"/>
    <w:rsid w:val="008768C5"/>
    <w:rsid w:val="00877C98"/>
    <w:rsid w:val="00877DDB"/>
    <w:rsid w:val="00877F86"/>
    <w:rsid w:val="008810AA"/>
    <w:rsid w:val="008824B7"/>
    <w:rsid w:val="008831D1"/>
    <w:rsid w:val="00884B99"/>
    <w:rsid w:val="00884BA3"/>
    <w:rsid w:val="00885362"/>
    <w:rsid w:val="00886A8E"/>
    <w:rsid w:val="008877AC"/>
    <w:rsid w:val="008900A7"/>
    <w:rsid w:val="008A0097"/>
    <w:rsid w:val="008A0845"/>
    <w:rsid w:val="008A0903"/>
    <w:rsid w:val="008A225D"/>
    <w:rsid w:val="008A334D"/>
    <w:rsid w:val="008A38B2"/>
    <w:rsid w:val="008A568B"/>
    <w:rsid w:val="008A6622"/>
    <w:rsid w:val="008B0530"/>
    <w:rsid w:val="008B2137"/>
    <w:rsid w:val="008B3857"/>
    <w:rsid w:val="008B413C"/>
    <w:rsid w:val="008B4709"/>
    <w:rsid w:val="008B5ADC"/>
    <w:rsid w:val="008B7FFD"/>
    <w:rsid w:val="008C2286"/>
    <w:rsid w:val="008C2DAB"/>
    <w:rsid w:val="008C393F"/>
    <w:rsid w:val="008D2E93"/>
    <w:rsid w:val="008D60D6"/>
    <w:rsid w:val="008D666F"/>
    <w:rsid w:val="008E097D"/>
    <w:rsid w:val="008E3890"/>
    <w:rsid w:val="008E5450"/>
    <w:rsid w:val="008E5937"/>
    <w:rsid w:val="008E6AEE"/>
    <w:rsid w:val="008E7FEA"/>
    <w:rsid w:val="008F0AC7"/>
    <w:rsid w:val="008F1A91"/>
    <w:rsid w:val="008F3AB9"/>
    <w:rsid w:val="008F4D25"/>
    <w:rsid w:val="008F530C"/>
    <w:rsid w:val="008F619F"/>
    <w:rsid w:val="009017E3"/>
    <w:rsid w:val="00902E1C"/>
    <w:rsid w:val="00906CC7"/>
    <w:rsid w:val="0090777C"/>
    <w:rsid w:val="00907BEC"/>
    <w:rsid w:val="00911523"/>
    <w:rsid w:val="009155FB"/>
    <w:rsid w:val="00915CD2"/>
    <w:rsid w:val="00917104"/>
    <w:rsid w:val="0092031D"/>
    <w:rsid w:val="00922395"/>
    <w:rsid w:val="00926A6F"/>
    <w:rsid w:val="00927039"/>
    <w:rsid w:val="00927F5F"/>
    <w:rsid w:val="00931085"/>
    <w:rsid w:val="009313A2"/>
    <w:rsid w:val="00931827"/>
    <w:rsid w:val="00933A34"/>
    <w:rsid w:val="009356BC"/>
    <w:rsid w:val="009364D0"/>
    <w:rsid w:val="00936DA5"/>
    <w:rsid w:val="00937D34"/>
    <w:rsid w:val="00940830"/>
    <w:rsid w:val="0094189B"/>
    <w:rsid w:val="009430B8"/>
    <w:rsid w:val="00943A60"/>
    <w:rsid w:val="00943B20"/>
    <w:rsid w:val="0094541E"/>
    <w:rsid w:val="00951BD6"/>
    <w:rsid w:val="00952FB6"/>
    <w:rsid w:val="00953818"/>
    <w:rsid w:val="009565E4"/>
    <w:rsid w:val="009576F4"/>
    <w:rsid w:val="0096393E"/>
    <w:rsid w:val="00964279"/>
    <w:rsid w:val="009655B2"/>
    <w:rsid w:val="00966B60"/>
    <w:rsid w:val="0096766A"/>
    <w:rsid w:val="009709E6"/>
    <w:rsid w:val="009720FD"/>
    <w:rsid w:val="0097320B"/>
    <w:rsid w:val="009736B4"/>
    <w:rsid w:val="009736BD"/>
    <w:rsid w:val="00974AE3"/>
    <w:rsid w:val="009773F5"/>
    <w:rsid w:val="0098295F"/>
    <w:rsid w:val="00983C9C"/>
    <w:rsid w:val="00984865"/>
    <w:rsid w:val="00985787"/>
    <w:rsid w:val="0098593E"/>
    <w:rsid w:val="009865A5"/>
    <w:rsid w:val="009868FD"/>
    <w:rsid w:val="009872D2"/>
    <w:rsid w:val="00990A1A"/>
    <w:rsid w:val="009922DE"/>
    <w:rsid w:val="009933F5"/>
    <w:rsid w:val="00994B4C"/>
    <w:rsid w:val="0099552B"/>
    <w:rsid w:val="00996C54"/>
    <w:rsid w:val="00997101"/>
    <w:rsid w:val="00997888"/>
    <w:rsid w:val="009A1D9E"/>
    <w:rsid w:val="009A2FE2"/>
    <w:rsid w:val="009A403B"/>
    <w:rsid w:val="009A6231"/>
    <w:rsid w:val="009A6299"/>
    <w:rsid w:val="009A7467"/>
    <w:rsid w:val="009A7DA8"/>
    <w:rsid w:val="009B0CFE"/>
    <w:rsid w:val="009B1BCA"/>
    <w:rsid w:val="009B5AE7"/>
    <w:rsid w:val="009B6538"/>
    <w:rsid w:val="009C0B28"/>
    <w:rsid w:val="009C1237"/>
    <w:rsid w:val="009C12AF"/>
    <w:rsid w:val="009C2CEB"/>
    <w:rsid w:val="009C4B11"/>
    <w:rsid w:val="009C6711"/>
    <w:rsid w:val="009C7532"/>
    <w:rsid w:val="009E05CB"/>
    <w:rsid w:val="009E06F1"/>
    <w:rsid w:val="009E36DE"/>
    <w:rsid w:val="009E5CA2"/>
    <w:rsid w:val="009E6A2B"/>
    <w:rsid w:val="009E7714"/>
    <w:rsid w:val="009E7B2F"/>
    <w:rsid w:val="009F035F"/>
    <w:rsid w:val="009F1266"/>
    <w:rsid w:val="009F16C6"/>
    <w:rsid w:val="009F47DC"/>
    <w:rsid w:val="00A00742"/>
    <w:rsid w:val="00A04F96"/>
    <w:rsid w:val="00A05A58"/>
    <w:rsid w:val="00A05FD1"/>
    <w:rsid w:val="00A1030C"/>
    <w:rsid w:val="00A11422"/>
    <w:rsid w:val="00A11B5D"/>
    <w:rsid w:val="00A12657"/>
    <w:rsid w:val="00A15530"/>
    <w:rsid w:val="00A17B33"/>
    <w:rsid w:val="00A202DB"/>
    <w:rsid w:val="00A20C40"/>
    <w:rsid w:val="00A2365F"/>
    <w:rsid w:val="00A242C9"/>
    <w:rsid w:val="00A2557F"/>
    <w:rsid w:val="00A3550C"/>
    <w:rsid w:val="00A36F17"/>
    <w:rsid w:val="00A430B5"/>
    <w:rsid w:val="00A4372B"/>
    <w:rsid w:val="00A4537B"/>
    <w:rsid w:val="00A45A3C"/>
    <w:rsid w:val="00A465CD"/>
    <w:rsid w:val="00A46A44"/>
    <w:rsid w:val="00A50166"/>
    <w:rsid w:val="00A51A32"/>
    <w:rsid w:val="00A52B67"/>
    <w:rsid w:val="00A52CE3"/>
    <w:rsid w:val="00A5459E"/>
    <w:rsid w:val="00A56441"/>
    <w:rsid w:val="00A56B86"/>
    <w:rsid w:val="00A61C6A"/>
    <w:rsid w:val="00A6349C"/>
    <w:rsid w:val="00A6544E"/>
    <w:rsid w:val="00A66D98"/>
    <w:rsid w:val="00A66E4D"/>
    <w:rsid w:val="00A67FE1"/>
    <w:rsid w:val="00A71E28"/>
    <w:rsid w:val="00A71ED0"/>
    <w:rsid w:val="00A73E74"/>
    <w:rsid w:val="00A76676"/>
    <w:rsid w:val="00A76F85"/>
    <w:rsid w:val="00A771B2"/>
    <w:rsid w:val="00A77EBC"/>
    <w:rsid w:val="00A82652"/>
    <w:rsid w:val="00A85CF4"/>
    <w:rsid w:val="00A863CA"/>
    <w:rsid w:val="00A871E4"/>
    <w:rsid w:val="00A87BB7"/>
    <w:rsid w:val="00A9304B"/>
    <w:rsid w:val="00A9527E"/>
    <w:rsid w:val="00A96C9E"/>
    <w:rsid w:val="00AA03FA"/>
    <w:rsid w:val="00AA1652"/>
    <w:rsid w:val="00AA3224"/>
    <w:rsid w:val="00AA5DFF"/>
    <w:rsid w:val="00AA75D6"/>
    <w:rsid w:val="00AB67B8"/>
    <w:rsid w:val="00AC0465"/>
    <w:rsid w:val="00AC3494"/>
    <w:rsid w:val="00AC7F6B"/>
    <w:rsid w:val="00AD008A"/>
    <w:rsid w:val="00AD155C"/>
    <w:rsid w:val="00AD1EEF"/>
    <w:rsid w:val="00AD3F7C"/>
    <w:rsid w:val="00AD4BE4"/>
    <w:rsid w:val="00AD4C60"/>
    <w:rsid w:val="00AD70A0"/>
    <w:rsid w:val="00AE0789"/>
    <w:rsid w:val="00AE3D3F"/>
    <w:rsid w:val="00AE4638"/>
    <w:rsid w:val="00AE490C"/>
    <w:rsid w:val="00AE64C2"/>
    <w:rsid w:val="00AE71D0"/>
    <w:rsid w:val="00AF15AD"/>
    <w:rsid w:val="00AF40EB"/>
    <w:rsid w:val="00AF506E"/>
    <w:rsid w:val="00AF56C4"/>
    <w:rsid w:val="00B0121E"/>
    <w:rsid w:val="00B019B2"/>
    <w:rsid w:val="00B0220D"/>
    <w:rsid w:val="00B07A87"/>
    <w:rsid w:val="00B07BDC"/>
    <w:rsid w:val="00B07D15"/>
    <w:rsid w:val="00B1036A"/>
    <w:rsid w:val="00B124DE"/>
    <w:rsid w:val="00B12685"/>
    <w:rsid w:val="00B12746"/>
    <w:rsid w:val="00B14235"/>
    <w:rsid w:val="00B14611"/>
    <w:rsid w:val="00B157A2"/>
    <w:rsid w:val="00B15DD2"/>
    <w:rsid w:val="00B17EAF"/>
    <w:rsid w:val="00B21D23"/>
    <w:rsid w:val="00B22D6E"/>
    <w:rsid w:val="00B2319F"/>
    <w:rsid w:val="00B24BB5"/>
    <w:rsid w:val="00B26D89"/>
    <w:rsid w:val="00B27351"/>
    <w:rsid w:val="00B308C0"/>
    <w:rsid w:val="00B326BD"/>
    <w:rsid w:val="00B3708C"/>
    <w:rsid w:val="00B402F7"/>
    <w:rsid w:val="00B463C4"/>
    <w:rsid w:val="00B4673A"/>
    <w:rsid w:val="00B4680B"/>
    <w:rsid w:val="00B50A4B"/>
    <w:rsid w:val="00B5230E"/>
    <w:rsid w:val="00B527F5"/>
    <w:rsid w:val="00B53A9C"/>
    <w:rsid w:val="00B54460"/>
    <w:rsid w:val="00B57BEE"/>
    <w:rsid w:val="00B6064D"/>
    <w:rsid w:val="00B60831"/>
    <w:rsid w:val="00B62B02"/>
    <w:rsid w:val="00B63359"/>
    <w:rsid w:val="00B63DA5"/>
    <w:rsid w:val="00B63DB1"/>
    <w:rsid w:val="00B67729"/>
    <w:rsid w:val="00B679F6"/>
    <w:rsid w:val="00B71EE9"/>
    <w:rsid w:val="00B730BA"/>
    <w:rsid w:val="00B74D24"/>
    <w:rsid w:val="00B74EC6"/>
    <w:rsid w:val="00B75065"/>
    <w:rsid w:val="00B76E82"/>
    <w:rsid w:val="00B77E0A"/>
    <w:rsid w:val="00B83175"/>
    <w:rsid w:val="00B83C6E"/>
    <w:rsid w:val="00B84D66"/>
    <w:rsid w:val="00B84EBA"/>
    <w:rsid w:val="00B87377"/>
    <w:rsid w:val="00B90F62"/>
    <w:rsid w:val="00B93894"/>
    <w:rsid w:val="00B969A5"/>
    <w:rsid w:val="00BA264C"/>
    <w:rsid w:val="00BA4E39"/>
    <w:rsid w:val="00BA6716"/>
    <w:rsid w:val="00BA7726"/>
    <w:rsid w:val="00BA78FD"/>
    <w:rsid w:val="00BB0C5A"/>
    <w:rsid w:val="00BB184D"/>
    <w:rsid w:val="00BB1CC9"/>
    <w:rsid w:val="00BB3007"/>
    <w:rsid w:val="00BB3E5C"/>
    <w:rsid w:val="00BB7161"/>
    <w:rsid w:val="00BC14BD"/>
    <w:rsid w:val="00BC1D5F"/>
    <w:rsid w:val="00BC35FE"/>
    <w:rsid w:val="00BC3B65"/>
    <w:rsid w:val="00BC5181"/>
    <w:rsid w:val="00BC5B35"/>
    <w:rsid w:val="00BD222A"/>
    <w:rsid w:val="00BD3D3E"/>
    <w:rsid w:val="00BD5357"/>
    <w:rsid w:val="00BD5433"/>
    <w:rsid w:val="00BD5908"/>
    <w:rsid w:val="00BE12A5"/>
    <w:rsid w:val="00BE374A"/>
    <w:rsid w:val="00BE3F94"/>
    <w:rsid w:val="00BE5D56"/>
    <w:rsid w:val="00BE6510"/>
    <w:rsid w:val="00BE7603"/>
    <w:rsid w:val="00BE796C"/>
    <w:rsid w:val="00BF0430"/>
    <w:rsid w:val="00BF16F2"/>
    <w:rsid w:val="00BF328F"/>
    <w:rsid w:val="00BF4CB8"/>
    <w:rsid w:val="00BF586D"/>
    <w:rsid w:val="00BF5F1D"/>
    <w:rsid w:val="00BF7844"/>
    <w:rsid w:val="00BF7D3C"/>
    <w:rsid w:val="00C00F53"/>
    <w:rsid w:val="00C02B0A"/>
    <w:rsid w:val="00C02D74"/>
    <w:rsid w:val="00C07F2E"/>
    <w:rsid w:val="00C100FC"/>
    <w:rsid w:val="00C11A9B"/>
    <w:rsid w:val="00C166E8"/>
    <w:rsid w:val="00C30678"/>
    <w:rsid w:val="00C32FBF"/>
    <w:rsid w:val="00C3465E"/>
    <w:rsid w:val="00C40519"/>
    <w:rsid w:val="00C42D10"/>
    <w:rsid w:val="00C444ED"/>
    <w:rsid w:val="00C47DA4"/>
    <w:rsid w:val="00C47FAF"/>
    <w:rsid w:val="00C51A32"/>
    <w:rsid w:val="00C51AD1"/>
    <w:rsid w:val="00C52A7C"/>
    <w:rsid w:val="00C52AC7"/>
    <w:rsid w:val="00C53231"/>
    <w:rsid w:val="00C5641A"/>
    <w:rsid w:val="00C5742D"/>
    <w:rsid w:val="00C66554"/>
    <w:rsid w:val="00C70C76"/>
    <w:rsid w:val="00C727F3"/>
    <w:rsid w:val="00C73A88"/>
    <w:rsid w:val="00C7447A"/>
    <w:rsid w:val="00C745CB"/>
    <w:rsid w:val="00C74689"/>
    <w:rsid w:val="00C74780"/>
    <w:rsid w:val="00C76A40"/>
    <w:rsid w:val="00C82898"/>
    <w:rsid w:val="00C84DBB"/>
    <w:rsid w:val="00C853A0"/>
    <w:rsid w:val="00C872DA"/>
    <w:rsid w:val="00C90A33"/>
    <w:rsid w:val="00C92BBC"/>
    <w:rsid w:val="00C9608B"/>
    <w:rsid w:val="00C96EF8"/>
    <w:rsid w:val="00CA0491"/>
    <w:rsid w:val="00CA2CC9"/>
    <w:rsid w:val="00CA51CF"/>
    <w:rsid w:val="00CA51EE"/>
    <w:rsid w:val="00CA57E9"/>
    <w:rsid w:val="00CA72F5"/>
    <w:rsid w:val="00CB1696"/>
    <w:rsid w:val="00CB24C0"/>
    <w:rsid w:val="00CB45E1"/>
    <w:rsid w:val="00CB4C39"/>
    <w:rsid w:val="00CB659F"/>
    <w:rsid w:val="00CB7E98"/>
    <w:rsid w:val="00CC182B"/>
    <w:rsid w:val="00CC2207"/>
    <w:rsid w:val="00CC26EA"/>
    <w:rsid w:val="00CC2B9E"/>
    <w:rsid w:val="00CC3031"/>
    <w:rsid w:val="00CC3E6D"/>
    <w:rsid w:val="00CC46DB"/>
    <w:rsid w:val="00CC4E64"/>
    <w:rsid w:val="00CC5EEB"/>
    <w:rsid w:val="00CD0570"/>
    <w:rsid w:val="00CD17C4"/>
    <w:rsid w:val="00CD4E1B"/>
    <w:rsid w:val="00CD62E2"/>
    <w:rsid w:val="00CD6A83"/>
    <w:rsid w:val="00CD7804"/>
    <w:rsid w:val="00CD7EAE"/>
    <w:rsid w:val="00CE0B2B"/>
    <w:rsid w:val="00CE104B"/>
    <w:rsid w:val="00CE463B"/>
    <w:rsid w:val="00CE52F7"/>
    <w:rsid w:val="00CE5563"/>
    <w:rsid w:val="00CE7590"/>
    <w:rsid w:val="00CE7BA3"/>
    <w:rsid w:val="00CF24FD"/>
    <w:rsid w:val="00CF4062"/>
    <w:rsid w:val="00CF5264"/>
    <w:rsid w:val="00CF7AEF"/>
    <w:rsid w:val="00D022BE"/>
    <w:rsid w:val="00D02B60"/>
    <w:rsid w:val="00D0339F"/>
    <w:rsid w:val="00D03A3B"/>
    <w:rsid w:val="00D041C9"/>
    <w:rsid w:val="00D04F1B"/>
    <w:rsid w:val="00D06CBD"/>
    <w:rsid w:val="00D12613"/>
    <w:rsid w:val="00D17D74"/>
    <w:rsid w:val="00D22414"/>
    <w:rsid w:val="00D22E92"/>
    <w:rsid w:val="00D24A10"/>
    <w:rsid w:val="00D275BF"/>
    <w:rsid w:val="00D3076C"/>
    <w:rsid w:val="00D34A28"/>
    <w:rsid w:val="00D4102E"/>
    <w:rsid w:val="00D4348F"/>
    <w:rsid w:val="00D44DC7"/>
    <w:rsid w:val="00D45D39"/>
    <w:rsid w:val="00D469A0"/>
    <w:rsid w:val="00D531EB"/>
    <w:rsid w:val="00D53E8E"/>
    <w:rsid w:val="00D54047"/>
    <w:rsid w:val="00D6148E"/>
    <w:rsid w:val="00D63B11"/>
    <w:rsid w:val="00D653EF"/>
    <w:rsid w:val="00D7149F"/>
    <w:rsid w:val="00D71593"/>
    <w:rsid w:val="00D75A77"/>
    <w:rsid w:val="00D84DC9"/>
    <w:rsid w:val="00D84E51"/>
    <w:rsid w:val="00D8639D"/>
    <w:rsid w:val="00D87E3A"/>
    <w:rsid w:val="00D91B07"/>
    <w:rsid w:val="00D92CEE"/>
    <w:rsid w:val="00D92D0D"/>
    <w:rsid w:val="00D96A44"/>
    <w:rsid w:val="00D972F7"/>
    <w:rsid w:val="00DA0039"/>
    <w:rsid w:val="00DA19AB"/>
    <w:rsid w:val="00DA64B6"/>
    <w:rsid w:val="00DA656E"/>
    <w:rsid w:val="00DB2869"/>
    <w:rsid w:val="00DB6982"/>
    <w:rsid w:val="00DC13B9"/>
    <w:rsid w:val="00DC308F"/>
    <w:rsid w:val="00DC424E"/>
    <w:rsid w:val="00DC56C8"/>
    <w:rsid w:val="00DD09F5"/>
    <w:rsid w:val="00DD0F39"/>
    <w:rsid w:val="00DD2280"/>
    <w:rsid w:val="00DD2F2F"/>
    <w:rsid w:val="00DD2FBB"/>
    <w:rsid w:val="00DD32AD"/>
    <w:rsid w:val="00DD5246"/>
    <w:rsid w:val="00DE142D"/>
    <w:rsid w:val="00DE45C8"/>
    <w:rsid w:val="00DE5E88"/>
    <w:rsid w:val="00DF02E7"/>
    <w:rsid w:val="00DF1E0B"/>
    <w:rsid w:val="00DF750B"/>
    <w:rsid w:val="00E00738"/>
    <w:rsid w:val="00E02381"/>
    <w:rsid w:val="00E02FB7"/>
    <w:rsid w:val="00E03FC3"/>
    <w:rsid w:val="00E060D2"/>
    <w:rsid w:val="00E111A0"/>
    <w:rsid w:val="00E113D7"/>
    <w:rsid w:val="00E11F3B"/>
    <w:rsid w:val="00E13C46"/>
    <w:rsid w:val="00E179B3"/>
    <w:rsid w:val="00E20350"/>
    <w:rsid w:val="00E22C5F"/>
    <w:rsid w:val="00E23017"/>
    <w:rsid w:val="00E2302C"/>
    <w:rsid w:val="00E25001"/>
    <w:rsid w:val="00E25A6B"/>
    <w:rsid w:val="00E263A4"/>
    <w:rsid w:val="00E3067E"/>
    <w:rsid w:val="00E30D1E"/>
    <w:rsid w:val="00E34C2C"/>
    <w:rsid w:val="00E354DD"/>
    <w:rsid w:val="00E35F45"/>
    <w:rsid w:val="00E37B89"/>
    <w:rsid w:val="00E40EAC"/>
    <w:rsid w:val="00E425F3"/>
    <w:rsid w:val="00E44E0A"/>
    <w:rsid w:val="00E50120"/>
    <w:rsid w:val="00E50B4D"/>
    <w:rsid w:val="00E51D42"/>
    <w:rsid w:val="00E52BBD"/>
    <w:rsid w:val="00E535FC"/>
    <w:rsid w:val="00E54FFE"/>
    <w:rsid w:val="00E55401"/>
    <w:rsid w:val="00E56CE9"/>
    <w:rsid w:val="00E61026"/>
    <w:rsid w:val="00E61598"/>
    <w:rsid w:val="00E62DEB"/>
    <w:rsid w:val="00E63E53"/>
    <w:rsid w:val="00E661A2"/>
    <w:rsid w:val="00E66D5C"/>
    <w:rsid w:val="00E677DC"/>
    <w:rsid w:val="00E70E36"/>
    <w:rsid w:val="00E717D1"/>
    <w:rsid w:val="00E7347D"/>
    <w:rsid w:val="00E74A2A"/>
    <w:rsid w:val="00E75B9F"/>
    <w:rsid w:val="00E75EB4"/>
    <w:rsid w:val="00E803DF"/>
    <w:rsid w:val="00E80962"/>
    <w:rsid w:val="00E8135F"/>
    <w:rsid w:val="00E825E6"/>
    <w:rsid w:val="00E82717"/>
    <w:rsid w:val="00E84443"/>
    <w:rsid w:val="00E84576"/>
    <w:rsid w:val="00E900FC"/>
    <w:rsid w:val="00E90A94"/>
    <w:rsid w:val="00E90BDA"/>
    <w:rsid w:val="00E911E2"/>
    <w:rsid w:val="00E912D0"/>
    <w:rsid w:val="00E923C2"/>
    <w:rsid w:val="00E92444"/>
    <w:rsid w:val="00E92E61"/>
    <w:rsid w:val="00E93142"/>
    <w:rsid w:val="00E9391A"/>
    <w:rsid w:val="00E95467"/>
    <w:rsid w:val="00E971B5"/>
    <w:rsid w:val="00EA3E35"/>
    <w:rsid w:val="00EA3F75"/>
    <w:rsid w:val="00EA4CB3"/>
    <w:rsid w:val="00EA5B44"/>
    <w:rsid w:val="00EA7356"/>
    <w:rsid w:val="00EB2B55"/>
    <w:rsid w:val="00EC1381"/>
    <w:rsid w:val="00EC39CD"/>
    <w:rsid w:val="00EC4417"/>
    <w:rsid w:val="00EC58C4"/>
    <w:rsid w:val="00EC609D"/>
    <w:rsid w:val="00EC78CB"/>
    <w:rsid w:val="00EC7EE8"/>
    <w:rsid w:val="00ED0E01"/>
    <w:rsid w:val="00ED0FA6"/>
    <w:rsid w:val="00ED17EE"/>
    <w:rsid w:val="00ED36E8"/>
    <w:rsid w:val="00ED7484"/>
    <w:rsid w:val="00ED7DF2"/>
    <w:rsid w:val="00EE0748"/>
    <w:rsid w:val="00EE0DD3"/>
    <w:rsid w:val="00EE3C11"/>
    <w:rsid w:val="00EE544E"/>
    <w:rsid w:val="00EF1361"/>
    <w:rsid w:val="00EF3A11"/>
    <w:rsid w:val="00EF708B"/>
    <w:rsid w:val="00F02219"/>
    <w:rsid w:val="00F03E7F"/>
    <w:rsid w:val="00F10450"/>
    <w:rsid w:val="00F10935"/>
    <w:rsid w:val="00F10E62"/>
    <w:rsid w:val="00F139D1"/>
    <w:rsid w:val="00F20F89"/>
    <w:rsid w:val="00F2366F"/>
    <w:rsid w:val="00F278C6"/>
    <w:rsid w:val="00F30B31"/>
    <w:rsid w:val="00F31E44"/>
    <w:rsid w:val="00F333B6"/>
    <w:rsid w:val="00F3407B"/>
    <w:rsid w:val="00F36189"/>
    <w:rsid w:val="00F366E6"/>
    <w:rsid w:val="00F41613"/>
    <w:rsid w:val="00F428E4"/>
    <w:rsid w:val="00F42EB7"/>
    <w:rsid w:val="00F42F1D"/>
    <w:rsid w:val="00F462E1"/>
    <w:rsid w:val="00F46EBF"/>
    <w:rsid w:val="00F475EE"/>
    <w:rsid w:val="00F504B7"/>
    <w:rsid w:val="00F50505"/>
    <w:rsid w:val="00F5105B"/>
    <w:rsid w:val="00F52FB4"/>
    <w:rsid w:val="00F5520A"/>
    <w:rsid w:val="00F60550"/>
    <w:rsid w:val="00F612A2"/>
    <w:rsid w:val="00F62054"/>
    <w:rsid w:val="00F63165"/>
    <w:rsid w:val="00F643FB"/>
    <w:rsid w:val="00F64B5A"/>
    <w:rsid w:val="00F6717F"/>
    <w:rsid w:val="00F70422"/>
    <w:rsid w:val="00F716AD"/>
    <w:rsid w:val="00F73099"/>
    <w:rsid w:val="00F751B4"/>
    <w:rsid w:val="00F751D0"/>
    <w:rsid w:val="00F76C3D"/>
    <w:rsid w:val="00F76F67"/>
    <w:rsid w:val="00F77B84"/>
    <w:rsid w:val="00F82341"/>
    <w:rsid w:val="00F82AE2"/>
    <w:rsid w:val="00F82EB4"/>
    <w:rsid w:val="00F83CD5"/>
    <w:rsid w:val="00F85469"/>
    <w:rsid w:val="00F85779"/>
    <w:rsid w:val="00F85AF3"/>
    <w:rsid w:val="00F913C6"/>
    <w:rsid w:val="00F94109"/>
    <w:rsid w:val="00F95BDF"/>
    <w:rsid w:val="00F95EFB"/>
    <w:rsid w:val="00F97347"/>
    <w:rsid w:val="00FA0D52"/>
    <w:rsid w:val="00FA1AE8"/>
    <w:rsid w:val="00FA1BE1"/>
    <w:rsid w:val="00FA4A7D"/>
    <w:rsid w:val="00FA542C"/>
    <w:rsid w:val="00FA6E47"/>
    <w:rsid w:val="00FA6F57"/>
    <w:rsid w:val="00FB194A"/>
    <w:rsid w:val="00FB1F58"/>
    <w:rsid w:val="00FB23D5"/>
    <w:rsid w:val="00FB7A2D"/>
    <w:rsid w:val="00FB7AA9"/>
    <w:rsid w:val="00FB7E6F"/>
    <w:rsid w:val="00FC0B8A"/>
    <w:rsid w:val="00FC21FF"/>
    <w:rsid w:val="00FC2777"/>
    <w:rsid w:val="00FC3044"/>
    <w:rsid w:val="00FC4D88"/>
    <w:rsid w:val="00FC71E7"/>
    <w:rsid w:val="00FC7501"/>
    <w:rsid w:val="00FD4D8F"/>
    <w:rsid w:val="00FD55CB"/>
    <w:rsid w:val="00FD5748"/>
    <w:rsid w:val="00FD6C97"/>
    <w:rsid w:val="00FE0F27"/>
    <w:rsid w:val="00FE434E"/>
    <w:rsid w:val="00FE4961"/>
    <w:rsid w:val="00FE6B0B"/>
    <w:rsid w:val="00FE734E"/>
    <w:rsid w:val="00FF1F05"/>
    <w:rsid w:val="00FF2055"/>
    <w:rsid w:val="00FF3C8F"/>
    <w:rsid w:val="00FF45E6"/>
    <w:rsid w:val="00FF4CD0"/>
    <w:rsid w:val="00FF5226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6C3E5"/>
  <w15:docId w15:val="{832EADCF-6FEA-4FD3-A145-CBF888A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6A44"/>
    <w:rPr>
      <w:rFonts w:ascii="Cordia New" w:eastAsia="Cordia New" w:hAnsi="Cordia New"/>
      <w:sz w:val="28"/>
      <w:szCs w:val="28"/>
    </w:rPr>
  </w:style>
  <w:style w:type="paragraph" w:styleId="2">
    <w:name w:val="heading 2"/>
    <w:basedOn w:val="a"/>
    <w:next w:val="a"/>
    <w:qFormat/>
    <w:rsid w:val="00A87BB7"/>
    <w:pPr>
      <w:keepNext/>
      <w:jc w:val="center"/>
      <w:outlineLvl w:val="1"/>
    </w:pPr>
    <w:rPr>
      <w:rFonts w:ascii="Angsana New"/>
      <w:sz w:val="32"/>
      <w:szCs w:val="32"/>
    </w:rPr>
  </w:style>
  <w:style w:type="paragraph" w:styleId="4">
    <w:name w:val="heading 4"/>
    <w:basedOn w:val="a"/>
    <w:next w:val="a"/>
    <w:qFormat/>
    <w:rsid w:val="00931085"/>
    <w:pPr>
      <w:keepNext/>
      <w:jc w:val="center"/>
      <w:outlineLvl w:val="3"/>
    </w:pPr>
    <w:rPr>
      <w:rFonts w:ascii="Angsana New" w:hAnsi="Angsana New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link w:val="21"/>
    <w:rsid w:val="00D96A44"/>
    <w:pPr>
      <w:ind w:firstLine="1440"/>
      <w:jc w:val="thaiDistribute"/>
    </w:pPr>
    <w:rPr>
      <w:rFonts w:ascii="Angsana New" w:hAnsi="Angsana New"/>
      <w:sz w:val="32"/>
      <w:szCs w:val="32"/>
    </w:rPr>
  </w:style>
  <w:style w:type="paragraph" w:styleId="a3">
    <w:name w:val="header"/>
    <w:basedOn w:val="a"/>
    <w:rsid w:val="004928B9"/>
    <w:pPr>
      <w:tabs>
        <w:tab w:val="center" w:pos="4153"/>
        <w:tab w:val="right" w:pos="8306"/>
      </w:tabs>
    </w:pPr>
    <w:rPr>
      <w:rFonts w:cs="Cordia New"/>
      <w:szCs w:val="32"/>
    </w:rPr>
  </w:style>
  <w:style w:type="paragraph" w:styleId="a4">
    <w:name w:val="footer"/>
    <w:basedOn w:val="a"/>
    <w:rsid w:val="004928B9"/>
    <w:pPr>
      <w:tabs>
        <w:tab w:val="center" w:pos="4153"/>
        <w:tab w:val="right" w:pos="8306"/>
      </w:tabs>
    </w:pPr>
    <w:rPr>
      <w:rFonts w:cs="Cordia New"/>
      <w:szCs w:val="32"/>
    </w:rPr>
  </w:style>
  <w:style w:type="paragraph" w:customStyle="1" w:styleId="CharChar">
    <w:name w:val="อักขระ อักขระ Char Char"/>
    <w:basedOn w:val="a"/>
    <w:rsid w:val="00552C27"/>
    <w:pPr>
      <w:spacing w:after="160" w:line="240" w:lineRule="exact"/>
    </w:pPr>
    <w:rPr>
      <w:rFonts w:ascii="Tahoma" w:eastAsia="Times New Roman" w:hAnsi="Tahoma" w:cs="Times New Roman"/>
      <w:sz w:val="20"/>
      <w:szCs w:val="20"/>
      <w:lang w:bidi="ar-SA"/>
    </w:rPr>
  </w:style>
  <w:style w:type="character" w:customStyle="1" w:styleId="21">
    <w:name w:val="การเยื้องเนื้อความ 2 อักขระ"/>
    <w:basedOn w:val="a0"/>
    <w:link w:val="20"/>
    <w:rsid w:val="009A1D9E"/>
    <w:rPr>
      <w:rFonts w:ascii="Angsana New" w:eastAsia="Cordia New" w:hAnsi="Angsana New"/>
      <w:sz w:val="32"/>
      <w:szCs w:val="32"/>
    </w:rPr>
  </w:style>
  <w:style w:type="character" w:customStyle="1" w:styleId="apple-converted-space">
    <w:name w:val="apple-converted-space"/>
    <w:basedOn w:val="a0"/>
    <w:rsid w:val="00511398"/>
  </w:style>
  <w:style w:type="paragraph" w:styleId="a5">
    <w:name w:val="Normal (Web)"/>
    <w:basedOn w:val="a"/>
    <w:uiPriority w:val="99"/>
    <w:unhideWhenUsed/>
    <w:rsid w:val="0038651F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6">
    <w:name w:val="Body Text"/>
    <w:basedOn w:val="a"/>
    <w:link w:val="a7"/>
    <w:rsid w:val="001D4FDF"/>
    <w:pPr>
      <w:spacing w:after="120"/>
    </w:pPr>
    <w:rPr>
      <w:szCs w:val="35"/>
    </w:rPr>
  </w:style>
  <w:style w:type="character" w:customStyle="1" w:styleId="a7">
    <w:name w:val="เนื้อความ อักขระ"/>
    <w:basedOn w:val="a0"/>
    <w:link w:val="a6"/>
    <w:rsid w:val="001D4FDF"/>
    <w:rPr>
      <w:rFonts w:ascii="Cordia New" w:eastAsia="Cordia New" w:hAnsi="Cordia New"/>
      <w:sz w:val="28"/>
      <w:szCs w:val="35"/>
    </w:rPr>
  </w:style>
  <w:style w:type="character" w:customStyle="1" w:styleId="hps">
    <w:name w:val="hps"/>
    <w:basedOn w:val="a0"/>
    <w:rsid w:val="001D4FDF"/>
  </w:style>
  <w:style w:type="character" w:styleId="a8">
    <w:name w:val="Hyperlink"/>
    <w:basedOn w:val="a0"/>
    <w:unhideWhenUsed/>
    <w:rsid w:val="00CF4062"/>
    <w:rPr>
      <w:color w:val="0000FF" w:themeColor="hyperlink"/>
      <w:u w:val="single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226370857" Type="http://schemas.openxmlformats.org/officeDocument/2006/relationships/numbering" Target="numbering.xml"/><Relationship Id="rId663193979" Type="http://schemas.openxmlformats.org/officeDocument/2006/relationships/comments" Target="comments.xml"/><Relationship Id="rId757797487" Type="http://schemas.microsoft.com/office/2011/relationships/commentsExtended" Target="commentsExtended.xml"/><Relationship Id="rId46084317" Type="http://schemas.openxmlformats.org/officeDocument/2006/relationships/image" Target="media/imgrId46084317.png"/><Relationship Id="rId37186a1fcf615b9f6" Type="http://schemas.openxmlformats.org/officeDocument/2006/relationships/image" Target="media/imgrId37186a1fcf615b9f6.gif"/><Relationship Id="rId28676a1fcf615de64" Type="http://schemas.openxmlformats.org/officeDocument/2006/relationships/image" Target="media/imgrId28676a1fcf615de64.gif"/><Relationship Id="rId27386a1fcf61602b5" Type="http://schemas.openxmlformats.org/officeDocument/2006/relationships/image" Target="media/imgrId27386a1fcf61602b5.gif"/><Relationship Id="rId18046a1fcf61627c9" Type="http://schemas.openxmlformats.org/officeDocument/2006/relationships/image" Target="media/imgrId18046a1fcf61627c9.gif"/></Relationships>
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KhonKaen University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iLLuSioN</dc:creator>
  <cp:keywords/>
  <dc:description/>
  <cp:lastModifiedBy>Patipat Tippayasirin</cp:lastModifiedBy>
  <cp:revision>3</cp:revision>
  <cp:lastPrinted>2013-11-12T04:41:00Z</cp:lastPrinted>
  <dcterms:created xsi:type="dcterms:W3CDTF">2020-07-08T08:39:00Z</dcterms:created>
  <dcterms:modified xsi:type="dcterms:W3CDTF">2021-05-04T04:10:00Z</dcterms:modified>
</cp:coreProperties>
</file>