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FC68E" w14:textId="6AF93D0E" w:rsidR="00050ECA" w:rsidRPr="00380626" w:rsidRDefault="00050ECA" w:rsidP="00380626">
      <w:pPr>
        <w:jc w:val="center"/>
        <w:outlineLvl w:val="0"/>
        <w:rPr>
          <w:rFonts w:ascii="TH Sarabun New" w:hAnsi="TH Sarabun New" w:cs="TH Sarabun New"/>
          <w:b/>
          <w:bCs/>
          <w:spacing w:val="-6"/>
          <w:sz w:val="28"/>
        </w:rPr>
      </w:pPr>
      <w:r w:rsidRPr="00380626">
        <w:rPr>
          <w:rFonts w:ascii="TH Sarabun New" w:hAnsi="TH Sarabun New" w:cs="TH Sarabun New"/>
          <w:b/>
          <w:bCs/>
          <w:spacing w:val="-6"/>
          <w:sz w:val="28"/>
          <w:cs/>
        </w:rPr>
        <w:t>รายงาน</w:t>
      </w:r>
      <w:r w:rsidR="007962AB">
        <w:rPr>
          <w:rFonts w:ascii="TH Sarabun New" w:hAnsi="TH Sarabun New" w:cs="TH Sarabun New"/>
          <w:b/>
          <w:bCs/>
          <w:spacing w:val="-6"/>
          <w:sz w:val="28"/>
        </w:rPr>
        <w:t xml:space="preserve"> การประชุมคณะกรรมการสำนักพัฒนาการคุ้มครองการวิจัยในมนุษย์ (สคม.) สถาบันวิจัยระบบสาธารณสุข</w:t>
      </w:r>
      <w:r w:rsidRPr="00380626">
        <w:rPr>
          <w:rFonts w:ascii="TH Sarabun New" w:hAnsi="TH Sarabun New" w:cs="TH Sarabun New"/>
          <w:b/>
          <w:bCs/>
          <w:spacing w:val="-6"/>
          <w:sz w:val="28"/>
          <w:cs/>
        </w:rPr>
        <w:t xml:space="preserve"> ประจำสาขาวิชาคณะที่</w:t>
      </w:r>
      <w:r w:rsidR="00E64A87" w:rsidRPr="00380626">
        <w:rPr>
          <w:rFonts w:ascii="TH Sarabun New" w:hAnsi="TH Sarabun New" w:cs="TH Sarabun New"/>
          <w:b/>
          <w:bCs/>
          <w:spacing w:val="-6"/>
          <w:sz w:val="28"/>
          <w:cs/>
        </w:rPr>
        <w:t xml:space="preserve"> </w:t>
      </w:r>
      <w:r w:rsidR="007962AB">
        <w:rPr>
          <w:rFonts w:ascii="TH Sarabun New" w:hAnsi="TH Sarabun New" w:cs="TH Sarabun New"/>
          <w:b/>
          <w:bCs/>
          <w:spacing w:val="-6"/>
          <w:sz w:val="28"/>
        </w:rPr>
        <w:t xml:space="preserve">1</w:t>
      </w:r>
    </w:p>
    <w:p w14:paraId="0010ED69" w14:textId="7D3FA05D" w:rsidR="00050ECA" w:rsidRPr="00380626" w:rsidRDefault="00C57B38" w:rsidP="00380626">
      <w:pPr>
        <w:jc w:val="center"/>
        <w:outlineLvl w:val="0"/>
        <w:rPr>
          <w:rFonts w:ascii="TH Sarabun New" w:hAnsi="TH Sarabun New" w:cs="TH Sarabun New"/>
          <w:b/>
          <w:bCs/>
          <w:sz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ครั้งที่ </w:t>
      </w:r>
      <w:r w:rsidR="007962AB">
        <w:rPr>
          <w:rFonts w:ascii="TH Sarabun New" w:hAnsi="TH Sarabun New" w:cs="TH Sarabun New"/>
          <w:b/>
          <w:bCs/>
          <w:sz w:val="28"/>
        </w:rPr>
        <w:t xml:space="preserve">2/2569</w:t>
      </w:r>
    </w:p>
    <w:p w14:paraId="247094FC" w14:textId="4A6750AD" w:rsidR="00FE4B0F" w:rsidRPr="00380626" w:rsidRDefault="007962AB" w:rsidP="00380626">
      <w:pPr>
        <w:jc w:val="center"/>
        <w:outlineLvl w:val="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 xml:space="preserve">วันพุธ ที่ 05 สิงหาคม พ.ศ. 2569</w:t>
      </w:r>
      <w:r w:rsidR="00FE4B0F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0E105819" w14:textId="52A56328" w:rsidR="00FE4B0F" w:rsidRPr="00380626" w:rsidRDefault="007962AB" w:rsidP="00380626">
      <w:pPr>
        <w:jc w:val="center"/>
        <w:outlineLvl w:val="0"/>
        <w:rPr>
          <w:rFonts w:ascii="TH Sarabun New" w:eastAsia="Calibri" w:hAnsi="TH Sarabun New" w:cs="TH Sarabun New"/>
          <w:b/>
          <w:bCs/>
          <w:sz w:val="28"/>
        </w:rPr>
      </w:pPr>
      <w:r>
        <w:rPr>
          <w:rFonts w:ascii="TH Sarabun New" w:eastAsia="Calibri" w:hAnsi="TH Sarabun New" w:cs="TH Sarabun New"/>
          <w:b/>
          <w:bCs/>
          <w:sz w:val="28"/>
        </w:rPr>
        <w:t xml:space="preserve">Online</w:t>
      </w:r>
    </w:p>
    <w:p w14:paraId="24108250" w14:textId="77777777"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  <w:cs/>
        </w:rPr>
      </w:pPr>
    </w:p>
    <w:p w14:paraId="2863F8A0" w14:textId="77777777" w:rsidR="00050ECA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</w:rPr>
      </w:pPr>
      <w:r w:rsidRPr="00380626">
        <w:rPr>
          <w:rFonts w:ascii="TH Sarabun New" w:hAnsi="TH Sarabun New" w:cs="TH Sarabun New"/>
          <w:b/>
          <w:bCs/>
          <w:color w:val="auto"/>
          <w:szCs w:val="28"/>
          <w:cs/>
        </w:rPr>
        <w:t xml:space="preserve">    ผู้เข้าประชุม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</w:tblBorders>
      </w:tblPr>
      <w:tblGrid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เจ้าหน้าที่ ประธานคณะกรรมการ 1 ประธานคณะกรรมการ 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ประธานคณะกรรมการและกรรมการสมทบ (เข้าประชุม น.)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2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เจ้าหน้าที่ เลขานุการ 1 เลขานุการ 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เลขานุการและกรรมการสมทบ (เข้าประชุม น.)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เจ้าหน้าที่ ผู้ประสานงานโครงการ 1 ผู้ประสานงานโครงการ 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ผู้ประสานงานโครงการ (เข้าประชุม น.)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เจ้าหน้าที่ นักวิจัย2 นักวิจัย2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นักวิจัยและกรรมการสมทบ (เข้าประชุม น.)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5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เจ้าหน้าที่ เจ้าหน้าที่ 1 เจ้าหน้าที่ 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เจ้าหน้าที่ (เข้าประชุม น.)</w:t>
            </w:r>
          </w:p>
        </w:tc>
      </w:tr>
    </w:tbl>
    <w:p w14:paraId="5DB37970" w14:textId="77777777" w:rsidR="0013023F" w:rsidRDefault="0013023F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</w:rPr>
      </w:pPr>
    </w:p>
    <w:p w14:paraId="40FE912C" w14:textId="71B5921E" w:rsidR="00050ECA" w:rsidRPr="00380626" w:rsidRDefault="00050ECA" w:rsidP="00380626">
      <w:pPr>
        <w:pStyle w:val="1a"/>
        <w:jc w:val="both"/>
        <w:rPr>
          <w:rFonts w:ascii="TH Sarabun New" w:hAnsi="TH Sarabun New" w:cs="TH Sarabun New"/>
          <w:b/>
          <w:bCs/>
          <w:color w:val="auto"/>
          <w:szCs w:val="28"/>
        </w:rPr>
      </w:pPr>
      <w:r w:rsidRPr="00380626">
        <w:rPr>
          <w:rFonts w:ascii="TH Sarabun New" w:hAnsi="TH Sarabun New" w:cs="TH Sarabun New"/>
          <w:b/>
          <w:bCs/>
          <w:color w:val="auto"/>
          <w:szCs w:val="28"/>
          <w:cs/>
        </w:rPr>
        <w:t xml:space="preserve">  องค์ประชุมครบ</w:t>
      </w:r>
    </w:p>
    <w:p w14:paraId="01142CC4" w14:textId="50DA7AFF" w:rsidR="00050ECA" w:rsidRPr="00380626" w:rsidRDefault="00050ECA" w:rsidP="00380626">
      <w:pPr>
        <w:pStyle w:val="1a"/>
        <w:rPr>
          <w:rFonts w:ascii="TH Sarabun New" w:hAnsi="TH Sarabun New" w:cs="TH Sarabun New"/>
          <w:color w:val="auto"/>
          <w:szCs w:val="28"/>
        </w:rPr>
      </w:pPr>
      <w:r w:rsidRPr="00380626">
        <w:rPr>
          <w:rFonts w:ascii="TH Sarabun New" w:hAnsi="TH Sarabun New" w:cs="TH Sarabun New"/>
          <w:color w:val="auto"/>
          <w:szCs w:val="28"/>
          <w:cs/>
        </w:rPr>
        <w:t>(</w:t>
      </w:r>
      <w:r w:rsidR="00D745B2">
        <w:rPr>
          <w:rFonts w:ascii="TH Sarabun New" w:hAnsi="TH Sarabun New" w:cs="TH Sarabun New"/>
          <w:color w:val="auto"/>
          <w:szCs w:val="28"/>
        </w:rPr>
        <w:t xml:space="preserve">แพทย์ 5 ท่าน กรรมการทางวิทยาศาสตร์สุขภาพ 0 ท่าน กรรมการทางวิทยาศาสตร์ 0 ท่าน กรรมการทางสังคมศาสตร์ 0 ท่าน บุคคลภายนอก 0 ท่าน และจำนวนกรรมการที่เข้าร่วมประชุมรวมมากกว่า 8 คน)</w:t>
      </w:r>
    </w:p>
    <w:p w14:paraId="7E05FE44" w14:textId="77777777" w:rsidR="00DC0EF0" w:rsidRPr="00380626" w:rsidRDefault="00DC0EF0" w:rsidP="00380626">
      <w:pPr>
        <w:pStyle w:val="1a"/>
        <w:tabs>
          <w:tab w:val="left" w:pos="2676"/>
        </w:tabs>
        <w:rPr>
          <w:rFonts w:ascii="TH Sarabun New" w:hAnsi="TH Sarabun New" w:cs="TH Sarabun New"/>
          <w:b/>
          <w:bCs/>
          <w:color w:val="auto"/>
          <w:szCs w:val="28"/>
        </w:rPr>
      </w:pPr>
    </w:p>
    <w:p w14:paraId="46F87735" w14:textId="725F9BB7" w:rsidR="00AE045A" w:rsidRPr="00380626" w:rsidRDefault="00050ECA" w:rsidP="00380626">
      <w:pPr>
        <w:outlineLvl w:val="0"/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cs/>
        </w:rPr>
        <w:t>เปิดประชุม</w:t>
      </w:r>
      <w:r w:rsidR="007962AB">
        <w:rPr>
          <w:rFonts w:ascii="TH Sarabun New" w:hAnsi="TH Sarabun New" w:cs="TH Sarabun New"/>
          <w:b/>
          <w:bCs/>
          <w:sz w:val="28"/>
        </w:rPr>
        <w:t xml:space="preserve"> 09:45</w:t>
      </w:r>
      <w:r w:rsidR="00F81988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hAnsi="TH Sarabun New" w:cs="TH Sarabun New"/>
          <w:b/>
          <w:bCs/>
          <w:sz w:val="28"/>
          <w:cs/>
        </w:rPr>
        <w:t>นาฬิกา</w:t>
      </w:r>
    </w:p>
    <w:p w14:paraId="4501FF0D" w14:textId="77777777" w:rsidR="005C0A2F" w:rsidRPr="00380626" w:rsidRDefault="005C0A2F" w:rsidP="00380626">
      <w:pPr>
        <w:outlineLvl w:val="0"/>
        <w:rPr>
          <w:rFonts w:ascii="TH Sarabun New" w:hAnsi="TH Sarabun New" w:cs="TH Sarabun New"/>
          <w:b/>
          <w:bCs/>
          <w:sz w:val="28"/>
        </w:rPr>
      </w:pPr>
    </w:p>
    <w:p w14:paraId="78A2648B" w14:textId="5922A4DB" w:rsidR="00050ECA" w:rsidRPr="00380626" w:rsidRDefault="00050ECA" w:rsidP="00380626">
      <w:pPr>
        <w:rPr>
          <w:rFonts w:ascii="TH Sarabun New" w:hAnsi="TH Sarabun New" w:cs="TH Sarabun New"/>
          <w:b/>
          <w:bCs/>
          <w:sz w:val="28"/>
          <w:cs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1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รับรองรายงานการประชุมครั้งที่</w:t>
      </w:r>
      <w:r w:rsidR="004633CC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="007962AB">
        <w:rPr>
          <w:rFonts w:ascii="TH Sarabun New" w:hAnsi="TH Sarabun New" w:cs="TH Sarabun New"/>
          <w:b/>
          <w:bCs/>
          <w:sz w:val="28"/>
        </w:rPr>
        <w:t xml:space="preserve">1/2569</w:t>
      </w:r>
      <w:r w:rsidR="00465349" w:rsidRPr="00380626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hAnsi="TH Sarabun New" w:cs="TH Sarabun New"/>
          <w:b/>
          <w:bCs/>
          <w:sz w:val="28"/>
          <w:cs/>
        </w:rPr>
        <w:t>(</w:t>
      </w:r>
      <w:r w:rsidRPr="00380626">
        <w:rPr>
          <w:rFonts w:ascii="TH Sarabun New" w:hAnsi="TH Sarabun New" w:cs="TH Sarabun New"/>
          <w:b/>
          <w:bCs/>
          <w:sz w:val="28"/>
        </w:rPr>
        <w:t>Previous Minutes</w:t>
      </w:r>
      <w:r w:rsidRPr="00380626">
        <w:rPr>
          <w:rFonts w:ascii="TH Sarabun New" w:hAnsi="TH Sarabun New" w:cs="TH Sarabun New"/>
          <w:b/>
          <w:bCs/>
          <w:sz w:val="28"/>
          <w:cs/>
        </w:rPr>
        <w:t>)</w:t>
      </w:r>
    </w:p>
    <w:p w14:paraId="08F82C00" w14:textId="77777777" w:rsidR="00452050" w:rsidRPr="00380626" w:rsidRDefault="00050ECA" w:rsidP="00380626">
      <w:pPr>
        <w:ind w:firstLine="720"/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  <w:lang w:val="th-TH"/>
        </w:rPr>
        <w:t>ที่ประชุมมีมติ</w:t>
      </w:r>
      <w:r w:rsidR="003D39FC" w:rsidRPr="00380626">
        <w:rPr>
          <w:rFonts w:ascii="TH Sarabun New" w:hAnsi="TH Sarabun New" w:cs="TH Sarabun New"/>
          <w:sz w:val="28"/>
          <w:cs/>
          <w:lang w:val="th-TH"/>
        </w:rPr>
        <w:t>รับรองโดย</w:t>
      </w:r>
      <w:r w:rsidR="002E238C" w:rsidRPr="00380626">
        <w:rPr>
          <w:rFonts w:ascii="TH Sarabun New" w:hAnsi="TH Sarabun New" w:cs="TH Sarabun New"/>
          <w:sz w:val="28"/>
          <w:cs/>
          <w:lang w:val="th-TH"/>
        </w:rPr>
        <w:t>ไม่</w:t>
      </w:r>
      <w:r w:rsidR="003D39FC" w:rsidRPr="00380626">
        <w:rPr>
          <w:rFonts w:ascii="TH Sarabun New" w:hAnsi="TH Sarabun New" w:cs="TH Sarabun New"/>
          <w:sz w:val="28"/>
          <w:cs/>
          <w:lang w:val="th-TH"/>
        </w:rPr>
        <w:t xml:space="preserve">มีการแก้ไข </w:t>
      </w:r>
    </w:p>
    <w:p w14:paraId="33BCA716" w14:textId="77777777" w:rsidR="00CE69E1" w:rsidRPr="00380626" w:rsidRDefault="00CE69E1" w:rsidP="00380626">
      <w:pPr>
        <w:rPr>
          <w:rFonts w:ascii="TH Sarabun New" w:hAnsi="TH Sarabun New" w:cs="TH Sarabun New"/>
          <w:sz w:val="28"/>
          <w:cs/>
        </w:rPr>
      </w:pPr>
    </w:p>
    <w:p w14:paraId="6762BB79" w14:textId="77777777" w:rsidR="004D196A" w:rsidRDefault="00F156CB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2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เรื่องแจ้งเพื่อทราบ  </w:t>
      </w:r>
    </w:p>
    <w:p w14:paraId="6202A4D0" w14:textId="77777777" w:rsidR="00855426" w:rsidRDefault="00855426" w:rsidP="00855426">
      <w:pPr>
        <w:rPr>
          <w:rFonts w:ascii="TH Sarabun New" w:hAnsi="TH Sarabun New" w:cs="TH Sarabun New"/>
          <w:b/>
          <w:bCs/>
          <w:sz w:val="28"/>
        </w:rPr>
      </w:pPr>
    </w:p>
    <w:p w14:paraId="6616BB6D" w14:textId="77777777" w:rsidR="00050ECA" w:rsidRDefault="00050ECA" w:rsidP="00380626">
      <w:pPr>
        <w:pStyle w:val="HTML"/>
        <w:rPr>
          <w:rFonts w:ascii="TH Sarabun New" w:hAnsi="TH Sarabun New" w:cs="TH Sarabun New"/>
          <w:b/>
          <w:bCs/>
          <w:sz w:val="28"/>
          <w:szCs w:val="28"/>
        </w:rPr>
      </w:pPr>
      <w:r w:rsidRPr="00380626">
        <w:rPr>
          <w:rFonts w:ascii="TH Sarabun New" w:hAnsi="TH Sarabun New" w:cs="TH Sarabun New"/>
          <w:b/>
          <w:bCs/>
          <w:sz w:val="28"/>
          <w:szCs w:val="28"/>
          <w:u w:val="single"/>
          <w:cs/>
        </w:rPr>
        <w:t>วาระที่ 3</w:t>
      </w:r>
      <w:r w:rsidRPr="00380626">
        <w:rPr>
          <w:rFonts w:ascii="TH Sarabun New" w:hAnsi="TH Sarabun New" w:cs="TH Sarabun New"/>
          <w:b/>
          <w:bCs/>
          <w:sz w:val="28"/>
          <w:szCs w:val="28"/>
          <w:cs/>
        </w:rPr>
        <w:t xml:space="preserve"> เรื่องแจ้งเพื่อทราบเกี่ยวกับโครงการวิจัย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</w:tblBorders>
      </w:tblPr>
      <w:tblGrid>
        <w:gridCol w:w="1"/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3.1 รายงานการแจ้งปิดโครงการ การแจ้งยกเลิกโครงการ (Closing Protocol)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3.2 รายงานความก้าวหน้าในการดำเนินงาน (Continuing Report)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3.3 โครงการวิจัยใหม่ที่เข้าข่ายไม่ต้องขอรับพิจารณาจริยธรรมการวิจัย Exemption Research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3.4 โครงการวิจัยใหม่ที่เข้าข่ายการขอรับพิจารณาแบบเร็ว และประธานให้ความเห็นชอบ (Expedited Research)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3.5 รายงานผลข้างเคียงหรือเหตุการณ์ไม่พึงประสงค์ที่เกี่ยวข้องกับโครงการวิจัย (SAE Report)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3.6 โครงการที่ผ่านการรับรองแล้วแต่มีเอกสารเพิ่มเติมที่สามารถขอรับการรับรองแบบเร็ว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3.7 โครงการวิจัยที่เข้าข่ายการพิจารณาแบบยกเว้น แต่มีการขอแก้ไขเพิ่มเติมการดำเนินการวิจัย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3.8 โครงการวิจัยที่เข้าข่ายการพิจารณาแบบเร็วผ่านการรับรองแล้วครบ 1 ปี และขอรับการรับรองต่อ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3.9 โครงการวิจัยใหม่ที่อยู่ภายใต้ MOU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</w:tbl>
    <w:p w14:paraId="3F120770" w14:textId="77777777" w:rsidR="00500DA4" w:rsidRPr="00380626" w:rsidRDefault="00500DA4" w:rsidP="00500DA4">
      <w:pPr>
        <w:pStyle w:val="HTML"/>
        <w:rPr>
          <w:rFonts w:ascii="TH Sarabun New" w:hAnsi="TH Sarabun New" w:cs="TH Sarabun New"/>
          <w:b/>
          <w:bCs/>
          <w:sz w:val="28"/>
          <w:u w:val="single"/>
        </w:rPr>
      </w:pPr>
    </w:p>
    <w:p w14:paraId="3ECE3A2C" w14:textId="77777777" w:rsidR="00050ECA" w:rsidRDefault="00050ECA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4</w:t>
      </w:r>
      <w:r w:rsidRPr="00380626">
        <w:rPr>
          <w:rFonts w:ascii="TH Sarabun New" w:hAnsi="TH Sarabun New" w:cs="TH Sarabun New"/>
          <w:b/>
          <w:bCs/>
          <w:sz w:val="28"/>
          <w:cs/>
        </w:rPr>
        <w:t xml:space="preserve"> เรื่อ</w:t>
      </w:r>
      <w:r w:rsidR="0080108E" w:rsidRPr="00380626">
        <w:rPr>
          <w:rFonts w:ascii="TH Sarabun New" w:hAnsi="TH Sarabun New" w:cs="TH Sarabun New"/>
          <w:b/>
          <w:bCs/>
          <w:sz w:val="28"/>
          <w:cs/>
        </w:rPr>
        <w:t>งเสนอเพื่อพิจารณาที่เกี่ยวข้องกั</w:t>
      </w:r>
      <w:r w:rsidRPr="00380626">
        <w:rPr>
          <w:rFonts w:ascii="TH Sarabun New" w:hAnsi="TH Sarabun New" w:cs="TH Sarabun New"/>
          <w:b/>
          <w:bCs/>
          <w:sz w:val="28"/>
          <w:cs/>
        </w:rPr>
        <w:t>บโครงการวิจัย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</w:tblBorders>
      </w:tblPr>
      <w:tblGrid>
        <w:gridCol w:w="1"/>
        <w:gridCol w:w="1"/>
        <w:gridCol w:w="1"/>
        <w:gridCol w:w="1"/>
      </w:tblGrid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4.1 โครงการวิจัยใหม่ที่เข้าข่ายการพิจารณาแบบเร็ว แต่ประธานขอให้ที่ประชุมพิจารณา (Request for Full Board Consideration)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4.2 โครงการวิจัยใหม่ทางคลินิก (New Clinical Study Protocol)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4.3 โครงการวิจัยใหม่ทางสังคมศาสตร์ และพฤติกรรมสุขภาพ (New Social Science Study Protocol)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4.4 โครงการวิจัยใหม่ที่เคยเสนอเข้าพิจารณา และที่ประขุมมีมติให้ชี้แจงเพิ่มเติม (New Protocol, Previously tabled)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4.5 โครงการวิจัยที่ผ่านการรับรองแล้วครบ 1 ปี และขอรับการรับรองต่อ (Renew of Previously Approved Protocol)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4.6 โครงการวิจัยที่ผ่านการรับรองแล้ว แต่ผู้วิจัยขอปรับแก้ไขการดำเนินการวิจัย หรือขอรับรองเอกสารเพิ่ม (Protocol Amendment or Subject’s materials)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4.7 รายงานอื่นๆ ที่ต้องการความเห็นจากที่ประชุม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จำนวน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0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โครงการ</w:t>
            </w:r>
          </w:p>
        </w:tc>
      </w:tr>
    </w:tbl>
    <w:p w14:paraId="5EE376D7" w14:textId="77777777" w:rsidR="00500DA4" w:rsidRDefault="00500DA4" w:rsidP="00500DA4">
      <w:pPr>
        <w:rPr>
          <w:rFonts w:ascii="TH Sarabun New" w:hAnsi="TH Sarabun New" w:cs="TH Sarabun New"/>
          <w:b/>
          <w:bCs/>
          <w:sz w:val="28"/>
          <w:u w:val="single"/>
        </w:rPr>
      </w:pPr>
    </w:p>
    <w:p w14:paraId="1AF3052C" w14:textId="77777777" w:rsidR="00264095" w:rsidRDefault="00050ECA" w:rsidP="00380626">
      <w:pPr>
        <w:rPr>
          <w:rFonts w:ascii="TH Sarabun New" w:hAnsi="TH Sarabun New" w:cs="TH Sarabun New"/>
          <w:b/>
          <w:bCs/>
          <w:sz w:val="28"/>
        </w:rPr>
      </w:pPr>
      <w:r w:rsidRPr="00380626">
        <w:rPr>
          <w:rFonts w:ascii="TH Sarabun New" w:hAnsi="TH Sarabun New" w:cs="TH Sarabun New"/>
          <w:b/>
          <w:bCs/>
          <w:sz w:val="28"/>
          <w:u w:val="single"/>
          <w:cs/>
        </w:rPr>
        <w:t>วาระที่ 5</w:t>
      </w:r>
      <w:r w:rsidR="007F1346" w:rsidRPr="00380626">
        <w:rPr>
          <w:rFonts w:ascii="TH Sarabun New" w:hAnsi="TH Sarabun New" w:cs="TH Sarabun New"/>
          <w:b/>
          <w:bCs/>
          <w:sz w:val="28"/>
          <w:cs/>
        </w:rPr>
        <w:t xml:space="preserve">  เรื่องอื่นๆ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rFonts w:ascii="TH Sarabun New" w:hAnsi="TH Sarabun New" w:eastAsia="TH Sarabun New" w:cs="TH Sarabun New"/>
          <w:color w:val="000000"/>
          <w:sz w:val="27"/>
          <w:szCs w:val="27"/>
        </w:rPr>
        <w:t xml:space="preserve">5.1 นัดประชุมครั้งต่อไป</w:t>
      </w:r>
    </w:p>
    <w:p w14:paraId="78C9B085" w14:textId="77777777"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14:paraId="6C85D899" w14:textId="77777777"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14:paraId="65D35034" w14:textId="77777777" w:rsidR="00581020" w:rsidRPr="00380626" w:rsidRDefault="00581020" w:rsidP="00380626">
      <w:pPr>
        <w:rPr>
          <w:rFonts w:ascii="TH Sarabun New" w:hAnsi="TH Sarabun New" w:cs="TH Sarabun New"/>
          <w:b/>
          <w:bCs/>
          <w:sz w:val="28"/>
        </w:rPr>
      </w:pPr>
    </w:p>
    <w:p w14:paraId="76B8C702" w14:textId="77777777" w:rsidR="00AA44BB" w:rsidRPr="00380626" w:rsidRDefault="00AA44BB" w:rsidP="00380626">
      <w:pPr>
        <w:rPr>
          <w:rFonts w:ascii="TH Sarabun New" w:hAnsi="TH Sarabun New" w:cs="TH Sarabun New"/>
          <w:b/>
          <w:bCs/>
          <w:sz w:val="28"/>
        </w:rPr>
      </w:pPr>
    </w:p>
    <w:p w14:paraId="29B79C0D" w14:textId="6821D495" w:rsidR="00FD4579" w:rsidRPr="00380626" w:rsidRDefault="00FD4579" w:rsidP="00380626">
      <w:pPr>
        <w:tabs>
          <w:tab w:val="center" w:pos="4153"/>
        </w:tabs>
        <w:rPr>
          <w:rFonts w:ascii="TH Sarabun New" w:eastAsia="ヒラギノ角ゴ Pro W3" w:hAnsi="TH Sarabun New" w:cs="TH Sarabun New"/>
          <w:b/>
          <w:bCs/>
          <w:sz w:val="28"/>
        </w:rPr>
      </w:pP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      ปิดประชุมเวลา </w:t>
      </w:r>
      <w:r w:rsidR="00A37BC1">
        <w:rPr>
          <w:rFonts w:ascii="TH Sarabun New" w:eastAsia="ヒラギノ角ゴ Pro W3" w:hAnsi="TH Sarabun New" w:cs="TH Sarabun New"/>
          <w:b/>
          <w:bCs/>
          <w:sz w:val="28"/>
        </w:rPr>
        <w:t>$close-at</w:t>
      </w:r>
      <w:r w:rsidR="00F3267D">
        <w:rPr>
          <w:rFonts w:ascii="TH Sarabun New" w:eastAsia="ヒラギノ角ゴ Pro W3" w:hAnsi="TH Sarabun New" w:cs="TH Sarabun New"/>
          <w:b/>
          <w:bCs/>
          <w:sz w:val="28"/>
        </w:rPr>
        <w:t>$</w:t>
      </w:r>
      <w:r w:rsidR="00F156CB"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นาฬิกา</w:t>
      </w:r>
    </w:p>
    <w:p w14:paraId="03EA702C" w14:textId="77777777" w:rsidR="00B27E01" w:rsidRPr="00380626" w:rsidRDefault="00B27E01" w:rsidP="00380626">
      <w:pPr>
        <w:tabs>
          <w:tab w:val="center" w:pos="4153"/>
        </w:tabs>
        <w:rPr>
          <w:rFonts w:ascii="TH Sarabun New" w:eastAsia="ヒラギノ角ゴ Pro W3" w:hAnsi="TH Sarabun New" w:cs="TH Sarabun New"/>
          <w:sz w:val="28"/>
        </w:rPr>
      </w:pPr>
    </w:p>
    <w:p w14:paraId="53DE0C78" w14:textId="77777777" w:rsidR="00FD4579" w:rsidRPr="00380626" w:rsidRDefault="00FD4579" w:rsidP="00380626">
      <w:pPr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</w:rPr>
        <w:t xml:space="preserve"> </w:t>
      </w:r>
      <w:r w:rsidRPr="00380626">
        <w:rPr>
          <w:rFonts w:ascii="TH Sarabun New" w:hAnsi="TH Sarabun New" w:cs="TH Sarabun New"/>
          <w:sz w:val="28"/>
          <w:cs/>
        </w:rPr>
        <w:tab/>
        <w:t>(</w:t>
      </w:r>
      <w:r w:rsidR="00A37BC1">
        <w:rPr>
          <w:rFonts w:ascii="TH Sarabun New" w:hAnsi="TH Sarabun New" w:cs="TH Sarabun New"/>
          <w:sz w:val="28"/>
        </w:rPr>
        <w:t xml:space="preserve">                                     </w:t>
      </w:r>
      <w:r w:rsidRPr="00380626">
        <w:rPr>
          <w:rFonts w:ascii="TH Sarabun New" w:hAnsi="TH Sarabun New" w:cs="TH Sarabun New"/>
          <w:sz w:val="28"/>
          <w:cs/>
        </w:rPr>
        <w:t xml:space="preserve">)  </w:t>
      </w:r>
      <w:r w:rsidRPr="00380626">
        <w:rPr>
          <w:rFonts w:ascii="TH Sarabun New" w:hAnsi="TH Sarabun New" w:cs="TH Sarabun New"/>
          <w:sz w:val="28"/>
          <w:cs/>
        </w:rPr>
        <w:tab/>
      </w:r>
      <w:r w:rsidRPr="00380626">
        <w:rPr>
          <w:rFonts w:ascii="TH Sarabun New" w:hAnsi="TH Sarabun New" w:cs="TH Sarabun New"/>
          <w:sz w:val="28"/>
          <w:cs/>
        </w:rPr>
        <w:tab/>
        <w:t xml:space="preserve">    </w:t>
      </w:r>
      <w:r w:rsidR="00EE41B0" w:rsidRPr="00380626">
        <w:rPr>
          <w:rFonts w:ascii="TH Sarabun New" w:hAnsi="TH Sarabun New" w:cs="TH Sarabun New"/>
          <w:sz w:val="28"/>
          <w:cs/>
        </w:rPr>
        <w:t xml:space="preserve"> </w:t>
      </w:r>
      <w:r w:rsidR="00470694" w:rsidRPr="00380626">
        <w:rPr>
          <w:rFonts w:ascii="TH Sarabun New" w:hAnsi="TH Sarabun New" w:cs="TH Sarabun New"/>
          <w:sz w:val="28"/>
          <w:cs/>
        </w:rPr>
        <w:t xml:space="preserve"> </w:t>
      </w:r>
      <w:r w:rsidRPr="00380626">
        <w:rPr>
          <w:rFonts w:ascii="TH Sarabun New" w:hAnsi="TH Sarabun New" w:cs="TH Sarabun New"/>
          <w:sz w:val="28"/>
          <w:cs/>
        </w:rPr>
        <w:t>(</w:t>
      </w:r>
      <w:r w:rsidR="00A37BC1">
        <w:rPr>
          <w:rFonts w:ascii="TH Sarabun New" w:hAnsi="TH Sarabun New" w:cs="TH Sarabun New"/>
          <w:sz w:val="28"/>
        </w:rPr>
        <w:t xml:space="preserve">                                                           </w:t>
      </w:r>
      <w:r w:rsidRPr="00380626">
        <w:rPr>
          <w:rFonts w:ascii="TH Sarabun New" w:hAnsi="TH Sarabun New" w:cs="TH Sarabun New"/>
          <w:sz w:val="28"/>
          <w:cs/>
        </w:rPr>
        <w:t>)</w:t>
      </w:r>
    </w:p>
    <w:p w14:paraId="08913230" w14:textId="77777777" w:rsidR="00FD4579" w:rsidRPr="00380626" w:rsidRDefault="00FD457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  <w:r w:rsidRPr="00380626">
        <w:rPr>
          <w:rFonts w:ascii="TH Sarabun New" w:eastAsia="ヒラギノ角ゴ Pro W3" w:hAnsi="TH Sarabun New" w:cs="TH Sarabun New"/>
          <w:sz w:val="28"/>
          <w:cs/>
        </w:rPr>
        <w:t xml:space="preserve">             </w:t>
      </w:r>
      <w:r w:rsidR="00DD424A" w:rsidRPr="00380626">
        <w:rPr>
          <w:rFonts w:ascii="TH Sarabun New" w:eastAsia="ヒラギノ角ゴ Pro W3" w:hAnsi="TH Sarabun New" w:cs="TH Sarabun New"/>
          <w:sz w:val="28"/>
          <w:cs/>
        </w:rPr>
        <w:t xml:space="preserve">   </w:t>
      </w:r>
      <w:r w:rsidRPr="00380626">
        <w:rPr>
          <w:rFonts w:ascii="TH Sarabun New" w:eastAsia="ヒラギノ角ゴ Pro W3" w:hAnsi="TH Sarabun New" w:cs="TH Sarabun New"/>
          <w:sz w:val="28"/>
          <w:cs/>
        </w:rPr>
        <w:t>ผู้บันทึกรายงานการประชุม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 xml:space="preserve"> </w:t>
      </w:r>
      <w:r w:rsidRPr="00380626">
        <w:rPr>
          <w:rFonts w:ascii="TH Sarabun New" w:eastAsia="ヒラギノ角ゴ Pro W3" w:hAnsi="TH Sarabun New" w:cs="TH Sarabun New"/>
          <w:sz w:val="28"/>
          <w:cs/>
        </w:rPr>
        <w:t xml:space="preserve">     </w:t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ab/>
      </w:r>
      <w:r w:rsidRPr="00380626">
        <w:rPr>
          <w:rFonts w:ascii="TH Sarabun New" w:eastAsia="ヒラギノ角ゴ Pro W3" w:hAnsi="TH Sarabun New" w:cs="TH Sarabun New"/>
          <w:b/>
          <w:bCs/>
          <w:sz w:val="28"/>
          <w:cs/>
        </w:rPr>
        <w:tab/>
        <w:t xml:space="preserve">     </w:t>
      </w:r>
      <w:r w:rsidRPr="00380626">
        <w:rPr>
          <w:rFonts w:ascii="TH Sarabun New" w:eastAsia="ヒラギノ角ゴ Pro W3" w:hAnsi="TH Sarabun New" w:cs="TH Sarabun New"/>
          <w:sz w:val="28"/>
          <w:cs/>
        </w:rPr>
        <w:t>กรรมการและเลขานุการ (ผู้ตรวจรายงานการประชุม)</w:t>
      </w:r>
    </w:p>
    <w:p w14:paraId="453EFFB4" w14:textId="77777777" w:rsidR="00662959" w:rsidRPr="00380626" w:rsidRDefault="0066295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</w:p>
    <w:p w14:paraId="1CE472EF" w14:textId="77777777" w:rsidR="00470694" w:rsidRPr="00380626" w:rsidRDefault="00470694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</w:p>
    <w:p w14:paraId="031A0CCD" w14:textId="1535E5FF" w:rsidR="009E3A1D" w:rsidRPr="00380626" w:rsidRDefault="00FD4579" w:rsidP="00380626">
      <w:pPr>
        <w:tabs>
          <w:tab w:val="center" w:pos="4140"/>
        </w:tabs>
        <w:rPr>
          <w:rFonts w:ascii="TH Sarabun New" w:eastAsia="ヒラギノ角ゴ Pro W3" w:hAnsi="TH Sarabun New" w:cs="TH Sarabun New"/>
          <w:sz w:val="28"/>
        </w:rPr>
      </w:pPr>
      <w:r w:rsidRPr="00380626">
        <w:rPr>
          <w:rFonts w:ascii="TH Sarabun New" w:eastAsia="ヒラギノ角ゴ Pro W3" w:hAnsi="TH Sarabun New" w:cs="TH Sarabun New"/>
          <w:sz w:val="28"/>
        </w:rPr>
        <w:tab/>
      </w:r>
      <w:r w:rsidR="003920CF" w:rsidRPr="00380626">
        <w:rPr>
          <w:rFonts w:ascii="TH Sarabun New" w:eastAsia="ヒラギノ角ゴ Pro W3" w:hAnsi="TH Sarabun New" w:cs="TH Sarabun New"/>
          <w:sz w:val="28"/>
          <w:cs/>
        </w:rPr>
        <w:t xml:space="preserve">            </w:t>
      </w:r>
      <w:r w:rsidR="009E3A1D" w:rsidRPr="00380626">
        <w:rPr>
          <w:rFonts w:ascii="TH Sarabun New" w:eastAsia="ヒラギノ角ゴ Pro W3" w:hAnsi="TH Sarabun New" w:cs="TH Sarabun New"/>
          <w:sz w:val="28"/>
          <w:cs/>
        </w:rPr>
        <w:t xml:space="preserve">    (</w:t>
      </w:r>
      <w:r w:rsidR="00A37BC1">
        <w:rPr>
          <w:rFonts w:ascii="TH Sarabun New" w:hAnsi="TH Sarabun New" w:cs="TH Sarabun New"/>
          <w:sz w:val="28"/>
        </w:rPr>
        <w:t xml:space="preserve">เจ้าหน้าที่ ประธานคณะกรรมการ 1 ประธานคณะกรรมการ 1</w:t>
      </w:r>
      <w:r w:rsidR="009E3A1D" w:rsidRPr="00380626">
        <w:rPr>
          <w:rFonts w:ascii="TH Sarabun New" w:eastAsia="ヒラギノ角ゴ Pro W3" w:hAnsi="TH Sarabun New" w:cs="TH Sarabun New"/>
          <w:sz w:val="28"/>
          <w:cs/>
        </w:rPr>
        <w:t>)</w:t>
      </w:r>
    </w:p>
    <w:p w14:paraId="1969BD03" w14:textId="77777777" w:rsidR="009D4A45" w:rsidRDefault="009E3A1D" w:rsidP="00380626">
      <w:pPr>
        <w:rPr>
          <w:rFonts w:ascii="TH Sarabun New" w:hAnsi="TH Sarabun New" w:cs="TH Sarabun New"/>
          <w:sz w:val="28"/>
        </w:rPr>
      </w:pPr>
      <w:r w:rsidRPr="00380626">
        <w:rPr>
          <w:rFonts w:ascii="TH Sarabun New" w:hAnsi="TH Sarabun New" w:cs="TH Sarabun New"/>
          <w:sz w:val="28"/>
          <w:cs/>
        </w:rPr>
        <w:lastRenderedPageBreak/>
        <w:t xml:space="preserve">                                  ประธานคณะกรรมการจริยธรรมการวิจัยในมนุษย์ มหาวิทยาลัยขอนแก่น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>
          <w:top w:val="single" w:color="000000" w:sz="5"/>
          <w:left w:val="single" w:color="000000" w:sz="5"/>
          <w:bottom w:val="single" w:color="000000" w:sz="5"/>
          <w:right w:val="single" w:color="000000" w:sz="5"/>
        </w:tblBorders>
      </w:tblPr>
      <w:tblGrid>
        <w:gridCol w:w="1"/>
        <w:gridCol w:w="1"/>
      </w:tblGrid>
      <w:tr>
        <w:trPr>
          <w:trHeight w:val="0" w:hRule="atLeast"/>
        </w:trPr>
        <w:tc>
          <w:tcPr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color="auto" w:fill="A9A9A9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  <w:shd w:val="clear" w:color="auto" w:fill="A9A9A9"/>
              </w:rPr>
              <w:t xml:space="preserve">โครงการที่ขอรับการพิจารณาจริยธรรมการวิจัยในมนุษย์</w:t>
            </w: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  <w:shd w:val="clear" w:color="auto" w:fill="A9A9A9"/>
              </w:rPr>
              <w:br/>
              <w:t xml:space="preserve">วาระการประชุมครั้งที่ วาระที่ 4.3</w:t>
            </w: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  <w:shd w:val="clear" w:color="auto" w:fill="A9A9A9"/>
              </w:rPr>
              <w:br/>
              <w:t xml:space="preserve">“โครงการวิจัยใหม่ทางสังคมศาสตร์ และพฤติกรรมสุขภาพ (New Social Science Study Protocol)” จำนวน 1 โครงการ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color="auto" w:fill="A9A9A9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  <w:shd w:val="clear" w:color="auto" w:fill="A9A9A9"/>
              </w:rPr>
              <w:t xml:space="preserve">วาระที่ 4.3.01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color="auto" w:fill="A9A9A9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  <w:shd w:val="clear" w:color="auto" w:fill="A9A9A9"/>
              </w:rPr>
              <w:t xml:space="preserve">เลขที่โครงการ IHRP No. 004-2569</w:t>
            </w:r>
          </w:p>
        </w:tc>
      </w:tr>
      <w:tr>
        <w:trPr>
          <w:trHeight w:val="0" w:hRule="atLeast"/>
        </w:trPr>
        <w:tc>
          <w:tcPr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ชื่อโครงการ (ภาษาไทย) ทดสอบT4</w:t>
            </w:r>
          </w:p>
        </w:tc>
      </w:tr>
      <w:tr>
        <w:trPr>
          <w:trHeight w:val="0" w:hRule="atLeast"/>
        </w:trPr>
        <w:tc>
          <w:tcPr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ชื่อโครงการ (ภาษาอังกฤษ) ทดสอบT4</w:t>
            </w:r>
          </w:p>
        </w:tc>
      </w:tr>
      <w:tr>
        <w:trPr>
          <w:trHeight w:val="0" w:hRule="atLeast"/>
        </w:trPr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ผู้วิจัย เจ้าหน้าที่ นักวิจัย 1 นักวิจัย 1</w:t>
            </w:r>
          </w:p>
        </w:tc>
        <w:tc>
          <w:tcPr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สังกัด งานบริการพยาบาล โรงพยาบาลศรีนครินทร์</w:t>
            </w:r>
          </w:p>
        </w:tc>
      </w:tr>
      <w:tr>
        <w:trPr>
          <w:trHeight w:val="0" w:hRule="atLeast"/>
        </w:trPr>
        <w:tc>
          <w:tcPr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270" w:after="270" w:line="240" w:lineRule="auto"/>
              <w:ind w:left="0" w:right="0"/>
              <w:jc w:val="left"/>
              <w:textAlignment w:val="center"/>
            </w:pPr>
            <w:r>
              <w:rPr>
                <w:rFonts w:ascii="TH Sarabun New" w:hAnsi="TH Sarabun New" w:eastAsia="TH Sarabun New" w:cs="TH Sarabun New"/>
                <w:b/>
                <w:bCs/>
                <w:color w:val="000000"/>
                <w:position w:val="-3"/>
                <w:sz w:val="27"/>
                <w:szCs w:val="27"/>
              </w:rPr>
              <w:t xml:space="preserve">ผลประเมินจากกรรมการ</w:t>
            </w:r>
          </w:p>
        </w:tc>
      </w:tr>
      <w:tr>
        <w:trPr>
          <w:trHeight w:val="0" w:hRule="atLeast"/>
        </w:trPr>
        <w:tc>
          <w:tcPr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 New" w:hAnsi="TH Sarabun New" w:eastAsia="TH Sarabun New" w:cs="TH Sarabun New"/>
                <w:color w:val="000000"/>
                <w:position w:val="-3"/>
                <w:sz w:val="27"/>
                <w:szCs w:val="27"/>
              </w:rPr>
              <w:t xml:space="preserve">มติที่ประชุม</w:t>
            </w:r>
          </w:p>
        </w:tc>
      </w:tr>
    </w:tbl>
    <w:sectPr xmlns:w="http://schemas.openxmlformats.org/wordprocessingml/2006/main" xmlns:r="http://schemas.openxmlformats.org/officeDocument/2006/relationships" w:rsidR="00CB7676" w:rsidRPr="00380626" w:rsidSect="005E02E7">
      <w:footerReference w:type="default" r:id="rId8"/>
      <w:pgSz w:w="11906" w:h="16838"/>
      <w:pgMar w:top="1134" w:right="1276" w:bottom="1276" w:left="1440" w:header="709" w:footer="442" w:gutter="0"/>
      <w:cols w:space="708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36D77" w14:textId="77777777" w:rsidR="0082293A" w:rsidRDefault="0082293A">
      <w:r>
        <w:separator/>
      </w:r>
    </w:p>
  </w:endnote>
  <w:endnote w:type="continuationSeparator" w:id="0">
    <w:p w14:paraId="5554CD6E" w14:textId="77777777" w:rsidR="0082293A" w:rsidRDefault="00822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walliaNew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bon">
    <w:altName w:val="Constantia"/>
    <w:charset w:val="00"/>
    <w:family w:val="roman"/>
    <w:pitch w:val="variable"/>
    <w:sig w:usb0="00000001" w:usb1="00000000" w:usb2="00000000" w:usb3="00000000" w:csb0="0000009F" w:csb1="00000000"/>
  </w:font>
  <w:font w:name="ヒラギノ角ゴ Pro W3">
    <w:altName w:val="Arial Unicode MS"/>
    <w:charset w:val="80"/>
    <w:family w:val="auto"/>
    <w:pitch w:val="variable"/>
    <w:sig w:usb0="00000000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 Bold">
    <w:panose1 w:val="020B0704020202020204"/>
    <w:charset w:val="00"/>
    <w:family w:val="auto"/>
    <w:pitch w:val="variable"/>
    <w:sig w:usb0="A10002FF" w:usb1="5000204A" w:usb2="00000020" w:usb3="00000000" w:csb0="00010097" w:csb1="00000000"/>
  </w:font>
  <w:font w:name="Angsana New Bold">
    <w:panose1 w:val="02020803070505020304"/>
    <w:charset w:val="00"/>
    <w:family w:val="auto"/>
    <w:pitch w:val="variable"/>
    <w:sig w:usb0="A10002FF" w:usb1="5000204A" w:usb2="00000020" w:usb3="00000000" w:csb0="000100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PC-Cordia">
    <w:altName w:val="UPC-Cordia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?????? Pro W3">
    <w:altName w:val="Times New Roman"/>
    <w:panose1 w:val="00000000000000000000"/>
    <w:charset w:val="80"/>
    <w:family w:val="auto"/>
    <w:notTrueType/>
    <w:pitch w:val="variable"/>
    <w:sig w:usb0="00000003" w:usb1="08070000" w:usb2="00000010" w:usb3="00000000" w:csb0="00020001" w:csb1="00000000"/>
  </w:font>
  <w:font w:name="HiddenHorzOC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1000003" w:usb1="08080000" w:usb2="00000010" w:usb3="00000000" w:csb0="001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00295" w14:textId="77777777" w:rsidR="007962AB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pacing w:val="-4"/>
        <w:szCs w:val="24"/>
      </w:rPr>
    </w:pPr>
  </w:p>
  <w:p w14:paraId="09BFC02F" w14:textId="7E819A55" w:rsidR="007962AB" w:rsidRPr="00CD47B6" w:rsidRDefault="007962AB" w:rsidP="00DC5DE2">
    <w:pPr>
      <w:tabs>
        <w:tab w:val="center" w:pos="4513"/>
        <w:tab w:val="right" w:pos="9026"/>
      </w:tabs>
      <w:rPr>
        <w:rFonts w:ascii="TH Sarabun New" w:eastAsia="Calibri" w:hAnsi="TH Sarabun New" w:cs="TH Sarabun New"/>
        <w:szCs w:val="22"/>
      </w:rPr>
    </w:pP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การประชุม </w:t>
    </w:r>
    <w:r w:rsidRPr="007A1251">
      <w:rPr>
        <w:rFonts w:ascii="TH Sarabun New" w:eastAsia="Calibri" w:hAnsi="TH Sarabun New" w:cs="TH Sarabun New"/>
        <w:spacing w:val="-4"/>
        <w:szCs w:val="24"/>
      </w:rPr>
      <w:t>P</w:t>
    </w:r>
    <w:r w:rsidRPr="007A1251">
      <w:rPr>
        <w:rFonts w:ascii="TH Sarabun New" w:eastAsia="Calibri" w:hAnsi="TH Sarabun New" w:cs="TH Sarabun New"/>
        <w:spacing w:val="-4"/>
        <w:szCs w:val="24"/>
        <w:cs/>
      </w:rPr>
      <w:t>.</w:t>
    </w:r>
    <w:r w:rsidR="00A111D8">
      <w:rPr>
        <w:rFonts w:ascii="TH Sarabun New" w:eastAsia="Calibri" w:hAnsi="TH Sarabun New" w:cs="TH Sarabun New"/>
        <w:spacing w:val="-4"/>
        <w:szCs w:val="24"/>
      </w:rPr>
      <w:t xml:space="preserve">1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ครั้งที่ </w:t>
    </w:r>
    <w:r w:rsidR="00A111D8">
      <w:rPr>
        <w:rFonts w:ascii="TH Sarabun New" w:eastAsia="Calibri" w:hAnsi="TH Sarabun New" w:cs="TH Sarabun New"/>
        <w:spacing w:val="-4"/>
        <w:szCs w:val="24"/>
      </w:rPr>
      <w:t xml:space="preserve">2/2569</w:t>
    </w:r>
    <w:r w:rsidRPr="007A1251">
      <w:rPr>
        <w:rFonts w:ascii="TH Sarabun New" w:eastAsia="Calibri" w:hAnsi="TH Sarabun New" w:cs="TH Sarabun New"/>
        <w:szCs w:val="24"/>
        <w:cs/>
      </w:rPr>
      <w:t xml:space="preserve"> </w:t>
    </w:r>
    <w:r w:rsidR="00A111D8">
      <w:rPr>
        <w:rFonts w:ascii="TH Sarabun New" w:eastAsia="Calibri" w:hAnsi="TH Sarabun New" w:cs="TH Sarabun New"/>
        <w:szCs w:val="24"/>
      </w:rPr>
      <w:t xml:space="preserve">วันที่ 05 สิงหาคม พ.ศ. 2569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 </w:t>
    </w:r>
    <w:r w:rsidRPr="007A1251">
      <w:rPr>
        <w:rFonts w:ascii="TH Sarabun New" w:eastAsia="Calibri" w:hAnsi="TH Sarabun New" w:cs="TH Sarabun New"/>
        <w:szCs w:val="24"/>
      </w:rPr>
      <w:tab/>
    </w:r>
    <w:r w:rsidRPr="007A1251">
      <w:rPr>
        <w:rFonts w:ascii="TH Sarabun New" w:eastAsia="Calibri" w:hAnsi="TH Sarabun New" w:cs="TH Sarabun New"/>
        <w:spacing w:val="-4"/>
        <w:szCs w:val="24"/>
      </w:rPr>
      <w:t xml:space="preserve">Y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C </w:t>
    </w:r>
    <w:r w:rsidRPr="007A1251">
      <w:rPr>
        <w:rFonts w:ascii="TH Sarabun New" w:eastAsia="Calibri" w:hAnsi="TH Sarabun New" w:cs="TH Sarabun New"/>
        <w:spacing w:val="-4"/>
        <w:szCs w:val="24"/>
        <w:cs/>
      </w:rPr>
      <w:t xml:space="preserve">= </w:t>
    </w:r>
    <w:proofErr w:type="gramStart"/>
    <w:r w:rsidRPr="007A1251">
      <w:rPr>
        <w:rFonts w:ascii="TH Sarabun New" w:eastAsia="Calibri" w:hAnsi="TH Sarabun New" w:cs="TH Sarabun New"/>
        <w:spacing w:val="-4"/>
        <w:szCs w:val="24"/>
        <w:cs/>
      </w:rPr>
      <w:t>รับรองหลังจากการแก้ไขตามมติที่ประชุม</w:t>
    </w:r>
    <w:r w:rsidRPr="007A1251">
      <w:rPr>
        <w:rFonts w:ascii="TH Sarabun New" w:eastAsia="Calibri" w:hAnsi="TH Sarabun New" w:cs="TH Sarabun New"/>
        <w:spacing w:val="-4"/>
        <w:szCs w:val="24"/>
      </w:rPr>
      <w:t>,R</w:t>
    </w:r>
    <w:proofErr w:type="gramEnd"/>
    <w:r w:rsidRPr="007A1251">
      <w:rPr>
        <w:rFonts w:ascii="TH Sarabun New" w:eastAsia="Calibri" w:hAnsi="TH Sarabun New" w:cs="TH Sarabun New"/>
        <w:spacing w:val="-4"/>
        <w:szCs w:val="24"/>
      </w:rPr>
      <w:t xml:space="preserve">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=ขอให้ผู้วิจัยชี้แจงเพิ่มเติมเพื่อนำกลับมาพิจารณาใหม่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 , N 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 ไม่รับรอง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  W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ถอนออกจากการพิจารณา และหรือถอนการรับรอง</w:t>
    </w:r>
    <w:r w:rsidRPr="007A1251">
      <w:rPr>
        <w:rFonts w:ascii="TH Sarabun New" w:eastAsia="Calibri" w:hAnsi="TH Sarabun New" w:cs="TH Sarabun New"/>
        <w:spacing w:val="-4"/>
        <w:szCs w:val="24"/>
      </w:rPr>
      <w:t xml:space="preserve">, T </w:t>
    </w:r>
    <w:r w:rsidRPr="007A1251">
      <w:rPr>
        <w:rFonts w:ascii="TH Sarabun New" w:eastAsia="Calibri" w:hAnsi="TH Sarabun New" w:cs="TH Sarabun New"/>
        <w:spacing w:val="-4"/>
        <w:szCs w:val="24"/>
        <w:cs/>
      </w:rPr>
      <w:t>= ยุติการรับรอง</w:t>
    </w:r>
    <w:r w:rsidRPr="00CD47B6">
      <w:rPr>
        <w:rFonts w:ascii="TH Sarabun New" w:eastAsia="Calibri" w:hAnsi="TH Sarabun New" w:cs="TH Sarabun New"/>
        <w:spacing w:val="-4"/>
        <w:szCs w:val="22"/>
        <w:cs/>
      </w:rPr>
      <w:t xml:space="preserve"> </w:t>
    </w:r>
    <w:r w:rsidRPr="00CD47B6">
      <w:rPr>
        <w:rFonts w:ascii="TH Sarabun New" w:eastAsia="Calibri" w:hAnsi="TH Sarabun New" w:cs="TH Sarabun New"/>
        <w:szCs w:val="22"/>
      </w:rPr>
      <w:t xml:space="preserve">Page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PAGE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2"/>
      </w:rPr>
      <w:t xml:space="preserve"> of </w:t>
    </w:r>
    <w:r w:rsidRPr="00CD47B6">
      <w:rPr>
        <w:rFonts w:ascii="TH Sarabun New" w:eastAsia="Calibri" w:hAnsi="TH Sarabun New" w:cs="TH Sarabun New"/>
        <w:szCs w:val="22"/>
      </w:rPr>
      <w:fldChar w:fldCharType="begin"/>
    </w:r>
    <w:r w:rsidRPr="00CD47B6">
      <w:rPr>
        <w:rFonts w:ascii="TH Sarabun New" w:eastAsia="Calibri" w:hAnsi="TH Sarabun New" w:cs="TH Sarabun New"/>
        <w:szCs w:val="22"/>
      </w:rPr>
      <w:instrText xml:space="preserve"> NUMPAGES </w:instrText>
    </w:r>
    <w:r w:rsidRPr="00CD47B6">
      <w:rPr>
        <w:rFonts w:ascii="TH Sarabun New" w:eastAsia="Calibri" w:hAnsi="TH Sarabun New" w:cs="TH Sarabun New"/>
        <w:szCs w:val="22"/>
      </w:rPr>
      <w:fldChar w:fldCharType="separate"/>
    </w:r>
    <w:r>
      <w:rPr>
        <w:rFonts w:ascii="TH Sarabun New" w:eastAsia="Calibri" w:hAnsi="TH Sarabun New" w:cs="TH Sarabun New"/>
        <w:noProof/>
        <w:szCs w:val="22"/>
      </w:rPr>
      <w:t>89</w:t>
    </w:r>
    <w:r w:rsidRPr="00CD47B6">
      <w:rPr>
        <w:rFonts w:ascii="TH Sarabun New" w:eastAsia="Calibri" w:hAnsi="TH Sarabun New" w:cs="TH Sarabun New"/>
        <w:szCs w:val="22"/>
      </w:rPr>
      <w:fldChar w:fldCharType="end"/>
    </w:r>
    <w:r w:rsidRPr="00CD47B6">
      <w:rPr>
        <w:rFonts w:ascii="TH Sarabun New" w:eastAsia="Calibri" w:hAnsi="TH Sarabun New" w:cs="TH Sarabun New"/>
        <w:szCs w:val="24"/>
        <w:cs/>
      </w:rPr>
      <w:t xml:space="preserve"> </w:t>
    </w:r>
  </w:p>
  <w:p w14:paraId="1C3C8B71" w14:textId="77777777" w:rsidR="007962AB" w:rsidRDefault="007962AB"/>
  <w:p w14:paraId="59BE22A6" w14:textId="77777777" w:rsidR="007962AB" w:rsidRDefault="007962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2A36F" w14:textId="77777777" w:rsidR="0082293A" w:rsidRDefault="0082293A">
      <w:r>
        <w:separator/>
      </w:r>
    </w:p>
  </w:footnote>
  <w:footnote w:type="continuationSeparator" w:id="0">
    <w:p w14:paraId="6149F86B" w14:textId="77777777" w:rsidR="0082293A" w:rsidRDefault="00822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50497899">
    <w:multiLevelType w:val="hybridMultilevel"/>
    <w:lvl w:ilvl="0" w:tplc="41278517">
      <w:start w:val="1"/>
      <w:numFmt w:val="decimal"/>
      <w:lvlText w:val="%1."/>
      <w:lvlJc w:val="left"/>
      <w:pPr>
        <w:ind w:left="720" w:hanging="360"/>
      </w:pPr>
    </w:lvl>
    <w:lvl w:ilvl="1" w:tplc="41278517" w:tentative="1">
      <w:start w:val="1"/>
      <w:numFmt w:val="lowerLetter"/>
      <w:lvlText w:val="%2."/>
      <w:lvlJc w:val="left"/>
      <w:pPr>
        <w:ind w:left="1440" w:hanging="360"/>
      </w:pPr>
    </w:lvl>
    <w:lvl w:ilvl="2" w:tplc="41278517" w:tentative="1">
      <w:start w:val="1"/>
      <w:numFmt w:val="lowerRoman"/>
      <w:lvlText w:val="%3."/>
      <w:lvlJc w:val="right"/>
      <w:pPr>
        <w:ind w:left="2160" w:hanging="180"/>
      </w:pPr>
    </w:lvl>
    <w:lvl w:ilvl="3" w:tplc="41278517" w:tentative="1">
      <w:start w:val="1"/>
      <w:numFmt w:val="decimal"/>
      <w:lvlText w:val="%4."/>
      <w:lvlJc w:val="left"/>
      <w:pPr>
        <w:ind w:left="2880" w:hanging="360"/>
      </w:pPr>
    </w:lvl>
    <w:lvl w:ilvl="4" w:tplc="41278517" w:tentative="1">
      <w:start w:val="1"/>
      <w:numFmt w:val="lowerLetter"/>
      <w:lvlText w:val="%5."/>
      <w:lvlJc w:val="left"/>
      <w:pPr>
        <w:ind w:left="3600" w:hanging="360"/>
      </w:pPr>
    </w:lvl>
    <w:lvl w:ilvl="5" w:tplc="41278517" w:tentative="1">
      <w:start w:val="1"/>
      <w:numFmt w:val="lowerRoman"/>
      <w:lvlText w:val="%6."/>
      <w:lvlJc w:val="right"/>
      <w:pPr>
        <w:ind w:left="4320" w:hanging="180"/>
      </w:pPr>
    </w:lvl>
    <w:lvl w:ilvl="6" w:tplc="41278517" w:tentative="1">
      <w:start w:val="1"/>
      <w:numFmt w:val="decimal"/>
      <w:lvlText w:val="%7."/>
      <w:lvlJc w:val="left"/>
      <w:pPr>
        <w:ind w:left="5040" w:hanging="360"/>
      </w:pPr>
    </w:lvl>
    <w:lvl w:ilvl="7" w:tplc="41278517" w:tentative="1">
      <w:start w:val="1"/>
      <w:numFmt w:val="lowerLetter"/>
      <w:lvlText w:val="%8."/>
      <w:lvlJc w:val="left"/>
      <w:pPr>
        <w:ind w:left="5760" w:hanging="360"/>
      </w:pPr>
    </w:lvl>
    <w:lvl w:ilvl="8" w:tplc="4127851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97898">
    <w:multiLevelType w:val="hybridMultilevel"/>
    <w:lvl w:ilvl="0" w:tplc="416345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FFFFFF7C"/>
    <w:multiLevelType w:val="singleLevel"/>
    <w:tmpl w:val="CA3AB65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A844C0B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E05EFA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2"/>
    <w:multiLevelType w:val="singleLevel"/>
    <w:tmpl w:val="E0944E6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Times New Roman" w:hAnsi="Symbol" w:hint="default"/>
      </w:rPr>
    </w:lvl>
  </w:abstractNum>
  <w:abstractNum w:abstractNumId="4" w15:restartNumberingAfterBreak="0">
    <w:nsid w:val="FFFFFF89"/>
    <w:multiLevelType w:val="singleLevel"/>
    <w:tmpl w:val="A5D45A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1">
    <w:nsid w:val="0071186F"/>
    <w:multiLevelType w:val="hybridMultilevel"/>
    <w:tmpl w:val="905A3F6A"/>
    <w:lvl w:ilvl="0" w:tplc="236E9D4A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566FD"/>
    <w:multiLevelType w:val="hybridMultilevel"/>
    <w:tmpl w:val="DBB0B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9E01E8"/>
    <w:multiLevelType w:val="hybridMultilevel"/>
    <w:tmpl w:val="DFA41FDC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06D427A9"/>
    <w:multiLevelType w:val="multilevel"/>
    <w:tmpl w:val="FB128088"/>
    <w:styleLink w:val="ImportedStyle5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360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432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504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576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64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728386A"/>
    <w:multiLevelType w:val="hybridMultilevel"/>
    <w:tmpl w:val="53B0023C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71BE0"/>
    <w:multiLevelType w:val="hybridMultilevel"/>
    <w:tmpl w:val="5EEA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52C1A"/>
    <w:multiLevelType w:val="multilevel"/>
    <w:tmpl w:val="F5BA96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52" w:hanging="1440"/>
      </w:pPr>
      <w:rPr>
        <w:rFonts w:hint="default"/>
      </w:rPr>
    </w:lvl>
  </w:abstractNum>
  <w:abstractNum w:abstractNumId="12" w15:restartNumberingAfterBreak="0">
    <w:nsid w:val="0E6F5977"/>
    <w:multiLevelType w:val="hybridMultilevel"/>
    <w:tmpl w:val="7246476E"/>
    <w:lvl w:ilvl="0" w:tplc="2B025B7C">
      <w:start w:val="4"/>
      <w:numFmt w:val="bullet"/>
      <w:lvlText w:val="-"/>
      <w:lvlJc w:val="left"/>
      <w:pPr>
        <w:ind w:left="502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133051EB"/>
    <w:multiLevelType w:val="hybridMultilevel"/>
    <w:tmpl w:val="7D6AD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FF3EFC"/>
    <w:multiLevelType w:val="hybridMultilevel"/>
    <w:tmpl w:val="7F127960"/>
    <w:styleLink w:val="50"/>
    <w:lvl w:ilvl="0" w:tplc="FE6AB528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38A1144">
      <w:numFmt w:val="none"/>
      <w:lvlText w:val=""/>
      <w:lvlJc w:val="left"/>
      <w:pPr>
        <w:tabs>
          <w:tab w:val="num" w:pos="360"/>
        </w:tabs>
      </w:pPr>
    </w:lvl>
    <w:lvl w:ilvl="2" w:tplc="A162D0AC">
      <w:numFmt w:val="none"/>
      <w:lvlText w:val=""/>
      <w:lvlJc w:val="left"/>
      <w:pPr>
        <w:tabs>
          <w:tab w:val="num" w:pos="360"/>
        </w:tabs>
      </w:pPr>
    </w:lvl>
    <w:lvl w:ilvl="3" w:tplc="E1AC0384">
      <w:numFmt w:val="none"/>
      <w:lvlText w:val=""/>
      <w:lvlJc w:val="left"/>
      <w:pPr>
        <w:tabs>
          <w:tab w:val="num" w:pos="360"/>
        </w:tabs>
      </w:pPr>
    </w:lvl>
    <w:lvl w:ilvl="4" w:tplc="45C036FE">
      <w:numFmt w:val="none"/>
      <w:lvlText w:val=""/>
      <w:lvlJc w:val="left"/>
      <w:pPr>
        <w:tabs>
          <w:tab w:val="num" w:pos="360"/>
        </w:tabs>
      </w:pPr>
    </w:lvl>
    <w:lvl w:ilvl="5" w:tplc="0D803B0C">
      <w:numFmt w:val="none"/>
      <w:lvlText w:val=""/>
      <w:lvlJc w:val="left"/>
      <w:pPr>
        <w:tabs>
          <w:tab w:val="num" w:pos="360"/>
        </w:tabs>
      </w:pPr>
    </w:lvl>
    <w:lvl w:ilvl="6" w:tplc="A6184EE0">
      <w:numFmt w:val="none"/>
      <w:lvlText w:val=""/>
      <w:lvlJc w:val="left"/>
      <w:pPr>
        <w:tabs>
          <w:tab w:val="num" w:pos="360"/>
        </w:tabs>
      </w:pPr>
    </w:lvl>
    <w:lvl w:ilvl="7" w:tplc="4A1436A0">
      <w:numFmt w:val="none"/>
      <w:lvlText w:val=""/>
      <w:lvlJc w:val="left"/>
      <w:pPr>
        <w:tabs>
          <w:tab w:val="num" w:pos="360"/>
        </w:tabs>
      </w:pPr>
    </w:lvl>
    <w:lvl w:ilvl="8" w:tplc="20E0B7BE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14AF232E"/>
    <w:multiLevelType w:val="hybridMultilevel"/>
    <w:tmpl w:val="AA9EF120"/>
    <w:lvl w:ilvl="0" w:tplc="EFF66742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15464A80"/>
    <w:multiLevelType w:val="hybridMultilevel"/>
    <w:tmpl w:val="C5C22302"/>
    <w:lvl w:ilvl="0" w:tplc="AE1628F6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55925E6"/>
    <w:multiLevelType w:val="hybridMultilevel"/>
    <w:tmpl w:val="C55E3AC2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5F1F16"/>
    <w:multiLevelType w:val="hybridMultilevel"/>
    <w:tmpl w:val="9B8A873E"/>
    <w:lvl w:ilvl="0" w:tplc="42787A0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B90D13C">
      <w:numFmt w:val="bullet"/>
      <w:lvlText w:val="-"/>
      <w:lvlJc w:val="left"/>
      <w:pPr>
        <w:ind w:left="2355" w:hanging="375"/>
      </w:pPr>
      <w:rPr>
        <w:rFonts w:ascii="Angsana New" w:eastAsia="Times New Roman" w:hAnsi="Angsana New" w:cs="Angsana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1C61F4"/>
    <w:multiLevelType w:val="hybridMultilevel"/>
    <w:tmpl w:val="57027EAE"/>
    <w:lvl w:ilvl="0" w:tplc="EB28FBCC">
      <w:start w:val="1"/>
      <w:numFmt w:val="bullet"/>
      <w:lvlText w:val="-"/>
      <w:lvlJc w:val="left"/>
      <w:pPr>
        <w:ind w:left="1080" w:hanging="360"/>
      </w:pPr>
      <w:rPr>
        <w:rFonts w:ascii="TH Sarabun New" w:eastAsia="Calibr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3D40D6"/>
    <w:multiLevelType w:val="hybridMultilevel"/>
    <w:tmpl w:val="8AEE3056"/>
    <w:lvl w:ilvl="0" w:tplc="A530CD7C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0022BFB"/>
    <w:multiLevelType w:val="hybridMultilevel"/>
    <w:tmpl w:val="F95846C4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306F77"/>
    <w:multiLevelType w:val="hybridMultilevel"/>
    <w:tmpl w:val="12B63446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D60A47"/>
    <w:multiLevelType w:val="multilevel"/>
    <w:tmpl w:val="6B0C2CE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24" w15:restartNumberingAfterBreak="0">
    <w:nsid w:val="25653B9B"/>
    <w:multiLevelType w:val="hybridMultilevel"/>
    <w:tmpl w:val="C17402A6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9F6E49"/>
    <w:multiLevelType w:val="hybridMultilevel"/>
    <w:tmpl w:val="FE280B42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26827E69"/>
    <w:multiLevelType w:val="hybridMultilevel"/>
    <w:tmpl w:val="E57437FE"/>
    <w:lvl w:ilvl="0" w:tplc="8C88DA28">
      <w:start w:val="5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686521"/>
    <w:multiLevelType w:val="multilevel"/>
    <w:tmpl w:val="CC9870C0"/>
    <w:lvl w:ilvl="0">
      <w:start w:val="4"/>
      <w:numFmt w:val="decimal"/>
      <w:lvlText w:val="%1"/>
      <w:lvlJc w:val="left"/>
      <w:pPr>
        <w:ind w:left="360" w:hanging="360"/>
      </w:pPr>
      <w:rPr>
        <w:rFonts w:eastAsia="AngsanaUPC"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eastAsia="AngsanaUPC"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eastAsia="AngsanaUPC"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eastAsia="AngsanaUPC"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eastAsia="AngsanaUPC"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eastAsia="AngsanaUPC" w:hint="default"/>
      </w:rPr>
    </w:lvl>
    <w:lvl w:ilvl="6">
      <w:start w:val="1"/>
      <w:numFmt w:val="decimal"/>
      <w:lvlText w:val="%1.%2.%3.%4.%5.%6.%7"/>
      <w:lvlJc w:val="left"/>
      <w:pPr>
        <w:ind w:left="6480" w:hanging="1080"/>
      </w:pPr>
      <w:rPr>
        <w:rFonts w:eastAsia="AngsanaUPC"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eastAsia="AngsanaUPC"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eastAsia="AngsanaUPC" w:hint="default"/>
      </w:rPr>
    </w:lvl>
  </w:abstractNum>
  <w:abstractNum w:abstractNumId="28" w15:restartNumberingAfterBreak="0">
    <w:nsid w:val="28AB662C"/>
    <w:multiLevelType w:val="hybridMultilevel"/>
    <w:tmpl w:val="03A6781C"/>
    <w:lvl w:ilvl="0" w:tplc="9B44EEFC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FA3D43"/>
    <w:multiLevelType w:val="multilevel"/>
    <w:tmpl w:val="081C5E2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30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600" w:hanging="1440"/>
      </w:pPr>
      <w:rPr>
        <w:rFonts w:hint="default"/>
        <w:b/>
      </w:rPr>
    </w:lvl>
  </w:abstractNum>
  <w:abstractNum w:abstractNumId="30" w15:restartNumberingAfterBreak="0">
    <w:nsid w:val="296D0094"/>
    <w:multiLevelType w:val="multilevel"/>
    <w:tmpl w:val="C8FE37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8"/>
        <w:lang w:bidi="th-TH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2AA65B4C"/>
    <w:multiLevelType w:val="multilevel"/>
    <w:tmpl w:val="9A16C306"/>
    <w:styleLink w:val="ImportedStyle2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792"/>
        </w:tabs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left" w:pos="792"/>
        </w:tabs>
        <w:ind w:left="1728" w:hanging="6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left" w:pos="792"/>
        </w:tabs>
        <w:ind w:left="2232" w:hanging="79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tabs>
          <w:tab w:val="left" w:pos="792"/>
        </w:tabs>
        <w:ind w:left="2736" w:hanging="93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val="left" w:pos="792"/>
        </w:tabs>
        <w:ind w:left="32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left" w:pos="792"/>
        </w:tabs>
        <w:ind w:left="3744" w:hanging="122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tabs>
          <w:tab w:val="left" w:pos="792"/>
        </w:tabs>
        <w:ind w:left="432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B813CAA"/>
    <w:multiLevelType w:val="hybridMultilevel"/>
    <w:tmpl w:val="B7BE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D96A15"/>
    <w:multiLevelType w:val="hybridMultilevel"/>
    <w:tmpl w:val="4EE665DA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C9471F3"/>
    <w:multiLevelType w:val="hybridMultilevel"/>
    <w:tmpl w:val="6CF8C9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D932A85"/>
    <w:multiLevelType w:val="multilevel"/>
    <w:tmpl w:val="1F6E1058"/>
    <w:lvl w:ilvl="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2084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44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16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24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24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04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24" w:hanging="1800"/>
      </w:pPr>
      <w:rPr>
        <w:rFonts w:hint="default"/>
        <w:b w:val="0"/>
      </w:rPr>
    </w:lvl>
  </w:abstractNum>
  <w:abstractNum w:abstractNumId="36" w15:restartNumberingAfterBreak="0">
    <w:nsid w:val="300B5E13"/>
    <w:multiLevelType w:val="hybridMultilevel"/>
    <w:tmpl w:val="AC584078"/>
    <w:lvl w:ilvl="0" w:tplc="E94CBD04">
      <w:start w:val="1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FE2CA3"/>
    <w:multiLevelType w:val="hybridMultilevel"/>
    <w:tmpl w:val="9FFC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F817BE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9" w15:restartNumberingAfterBreak="1">
    <w:nsid w:val="378B0E04"/>
    <w:multiLevelType w:val="hybridMultilevel"/>
    <w:tmpl w:val="E4CE4F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C4FC9"/>
    <w:multiLevelType w:val="multilevel"/>
    <w:tmpl w:val="3126D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1" w15:restartNumberingAfterBreak="0">
    <w:nsid w:val="3BB265C2"/>
    <w:multiLevelType w:val="multilevel"/>
    <w:tmpl w:val="ABCC61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222222"/>
        <w:sz w:val="35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color w:val="222222"/>
        <w:sz w:val="28"/>
        <w:szCs w:val="28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222222"/>
        <w:sz w:val="28"/>
        <w:szCs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222222"/>
        <w:sz w:val="35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222222"/>
        <w:sz w:val="35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222222"/>
        <w:sz w:val="35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color w:val="222222"/>
        <w:sz w:val="35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222222"/>
        <w:sz w:val="35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color w:val="222222"/>
        <w:sz w:val="35"/>
      </w:rPr>
    </w:lvl>
  </w:abstractNum>
  <w:abstractNum w:abstractNumId="42" w15:restartNumberingAfterBreak="0">
    <w:nsid w:val="3C1B1F3D"/>
    <w:multiLevelType w:val="multilevel"/>
    <w:tmpl w:val="90BAD7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3" w15:restartNumberingAfterBreak="0">
    <w:nsid w:val="3C9E47C4"/>
    <w:multiLevelType w:val="multilevel"/>
    <w:tmpl w:val="72187B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44" w15:restartNumberingAfterBreak="0">
    <w:nsid w:val="3CEA26FF"/>
    <w:multiLevelType w:val="hybridMultilevel"/>
    <w:tmpl w:val="72A82A10"/>
    <w:lvl w:ilvl="0" w:tplc="4E98A86E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BF0E1BD6">
      <w:start w:val="1"/>
      <w:numFmt w:val="decimal"/>
      <w:lvlText w:val="%2."/>
      <w:lvlJc w:val="left"/>
      <w:pPr>
        <w:ind w:left="11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5" w15:restartNumberingAfterBreak="0">
    <w:nsid w:val="3F090926"/>
    <w:multiLevelType w:val="hybridMultilevel"/>
    <w:tmpl w:val="AAD8C5B4"/>
    <w:lvl w:ilvl="0" w:tplc="7898CE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F207574"/>
    <w:multiLevelType w:val="multilevel"/>
    <w:tmpl w:val="1690F8AE"/>
    <w:lvl w:ilvl="0">
      <w:start w:val="3"/>
      <w:numFmt w:val="decimal"/>
      <w:pStyle w:val="ImportWordListStyleDefinition348605558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7" w15:restartNumberingAfterBreak="0">
    <w:nsid w:val="4024563F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96788D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046C2B"/>
    <w:multiLevelType w:val="hybridMultilevel"/>
    <w:tmpl w:val="656070CA"/>
    <w:lvl w:ilvl="0" w:tplc="74D44308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1">
    <w:nsid w:val="419416EE"/>
    <w:multiLevelType w:val="hybridMultilevel"/>
    <w:tmpl w:val="2FD690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7E5D85"/>
    <w:multiLevelType w:val="hybridMultilevel"/>
    <w:tmpl w:val="C908D6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914135"/>
    <w:multiLevelType w:val="hybridMultilevel"/>
    <w:tmpl w:val="89AAC664"/>
    <w:styleLink w:val="31"/>
    <w:lvl w:ilvl="0" w:tplc="854ACC88">
      <w:start w:val="1"/>
      <w:numFmt w:val="decimal"/>
      <w:lvlText w:val="%1.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TH SarabunPSK" w:eastAsia="TH SarabunPSK" w:hAnsi="TH SarabunPSK" w:cs="TH SarabunPSK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A660990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F20D4F6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78F6F556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AA9C989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015C8C8A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2052583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58D8A7FC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DEEA593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3" w15:restartNumberingAfterBreak="0">
    <w:nsid w:val="4A975371"/>
    <w:multiLevelType w:val="multilevel"/>
    <w:tmpl w:val="D270A94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54" w15:restartNumberingAfterBreak="0">
    <w:nsid w:val="4C1F0C1D"/>
    <w:multiLevelType w:val="multilevel"/>
    <w:tmpl w:val="5078937C"/>
    <w:lvl w:ilvl="0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5" w15:restartNumberingAfterBreak="0">
    <w:nsid w:val="4C226C38"/>
    <w:multiLevelType w:val="multilevel"/>
    <w:tmpl w:val="64F20E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6" w15:restartNumberingAfterBreak="0">
    <w:nsid w:val="4CFE7487"/>
    <w:multiLevelType w:val="hybridMultilevel"/>
    <w:tmpl w:val="9F82C9F8"/>
    <w:lvl w:ilvl="0" w:tplc="3416A47C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317789"/>
    <w:multiLevelType w:val="hybridMultilevel"/>
    <w:tmpl w:val="4620CF3E"/>
    <w:lvl w:ilvl="0" w:tplc="1422E2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8E5923"/>
    <w:multiLevelType w:val="multilevel"/>
    <w:tmpl w:val="63F05BE4"/>
    <w:lvl w:ilvl="0">
      <w:start w:val="4"/>
      <w:numFmt w:val="decimal"/>
      <w:pStyle w:val="ImportWordListStyleDefinition392239825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0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59" w15:restartNumberingAfterBreak="0">
    <w:nsid w:val="4F60567C"/>
    <w:multiLevelType w:val="multilevel"/>
    <w:tmpl w:val="02000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0" w15:restartNumberingAfterBreak="0">
    <w:nsid w:val="4FBE6235"/>
    <w:multiLevelType w:val="hybridMultilevel"/>
    <w:tmpl w:val="6B8C54C4"/>
    <w:lvl w:ilvl="0" w:tplc="842610BC">
      <w:start w:val="1"/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C974BB"/>
    <w:multiLevelType w:val="hybridMultilevel"/>
    <w:tmpl w:val="6054F98E"/>
    <w:lvl w:ilvl="0" w:tplc="54EA2EF0">
      <w:start w:val="1"/>
      <w:numFmt w:val="decimal"/>
      <w:lvlText w:val="%1."/>
      <w:lvlJc w:val="left"/>
      <w:pPr>
        <w:ind w:left="900" w:hanging="360"/>
      </w:pPr>
      <w:rPr>
        <w:rFonts w:ascii="TH Sarabun New" w:eastAsia="Arial Unicode MS" w:hAnsi="TH Sarabun New" w:cs="TH Sarabun New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2" w15:restartNumberingAfterBreak="0">
    <w:nsid w:val="586A24B3"/>
    <w:multiLevelType w:val="hybridMultilevel"/>
    <w:tmpl w:val="24CAD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B73720"/>
    <w:multiLevelType w:val="hybridMultilevel"/>
    <w:tmpl w:val="15EAF2DC"/>
    <w:lvl w:ilvl="0" w:tplc="CE0E9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E1458B"/>
    <w:multiLevelType w:val="multilevel"/>
    <w:tmpl w:val="6EC05B24"/>
    <w:lvl w:ilvl="0">
      <w:start w:val="1"/>
      <w:numFmt w:val="decimal"/>
      <w:lvlText w:val="%1."/>
      <w:lvlJc w:val="left"/>
      <w:pPr>
        <w:ind w:left="1211" w:hanging="360"/>
      </w:pPr>
      <w:rPr>
        <w:rFonts w:eastAsia="BrowalliaNew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1" w:hanging="1440"/>
      </w:pPr>
      <w:rPr>
        <w:rFonts w:hint="default"/>
      </w:rPr>
    </w:lvl>
  </w:abstractNum>
  <w:abstractNum w:abstractNumId="65" w15:restartNumberingAfterBreak="0">
    <w:nsid w:val="5DBA6188"/>
    <w:multiLevelType w:val="hybridMultilevel"/>
    <w:tmpl w:val="C728F45A"/>
    <w:styleLink w:val="4"/>
    <w:lvl w:ilvl="0" w:tplc="ECBED432">
      <w:start w:val="1"/>
      <w:numFmt w:val="bullet"/>
      <w:lvlText w:val="•"/>
      <w:lvlJc w:val="left"/>
      <w:pPr>
        <w:tabs>
          <w:tab w:val="num" w:pos="750"/>
          <w:tab w:val="left" w:pos="900"/>
          <w:tab w:val="left" w:pos="1080"/>
        </w:tabs>
        <w:ind w:left="930" w:hanging="39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F94C3DE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1710"/>
        </w:tabs>
        <w:ind w:left="18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96AA910C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2430"/>
        </w:tabs>
        <w:ind w:left="261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DF8C8DAE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3150"/>
        </w:tabs>
        <w:ind w:left="333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63073E4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3870"/>
        </w:tabs>
        <w:ind w:left="405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799836EE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4590"/>
        </w:tabs>
        <w:ind w:left="477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10039F4">
      <w:start w:val="1"/>
      <w:numFmt w:val="bullet"/>
      <w:lvlText w:val="•"/>
      <w:lvlJc w:val="left"/>
      <w:pPr>
        <w:tabs>
          <w:tab w:val="left" w:pos="720"/>
          <w:tab w:val="left" w:pos="900"/>
          <w:tab w:val="left" w:pos="1080"/>
          <w:tab w:val="num" w:pos="5310"/>
        </w:tabs>
        <w:ind w:left="549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D10763A">
      <w:start w:val="1"/>
      <w:numFmt w:val="bullet"/>
      <w:lvlText w:val="o"/>
      <w:lvlJc w:val="left"/>
      <w:pPr>
        <w:tabs>
          <w:tab w:val="left" w:pos="720"/>
          <w:tab w:val="left" w:pos="900"/>
          <w:tab w:val="left" w:pos="1080"/>
          <w:tab w:val="num" w:pos="6030"/>
        </w:tabs>
        <w:ind w:left="6210" w:hanging="81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14D6D492">
      <w:start w:val="1"/>
      <w:numFmt w:val="bullet"/>
      <w:lvlText w:val="▪"/>
      <w:lvlJc w:val="left"/>
      <w:pPr>
        <w:tabs>
          <w:tab w:val="left" w:pos="720"/>
          <w:tab w:val="left" w:pos="900"/>
          <w:tab w:val="left" w:pos="1080"/>
          <w:tab w:val="num" w:pos="6750"/>
        </w:tabs>
        <w:ind w:left="6930" w:hanging="8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6" w15:restartNumberingAfterBreak="0">
    <w:nsid w:val="61E426BF"/>
    <w:multiLevelType w:val="hybridMultilevel"/>
    <w:tmpl w:val="1396CFAC"/>
    <w:lvl w:ilvl="0" w:tplc="867E2C8E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7" w15:restartNumberingAfterBreak="0">
    <w:nsid w:val="62064EAF"/>
    <w:multiLevelType w:val="hybridMultilevel"/>
    <w:tmpl w:val="DC986792"/>
    <w:lvl w:ilvl="0" w:tplc="572CACC6">
      <w:start w:val="1"/>
      <w:numFmt w:val="bullet"/>
      <w:pStyle w:val="PuceNiveau1"/>
      <w:lvlText w:val="­"/>
      <w:lvlJc w:val="left"/>
      <w:pPr>
        <w:ind w:left="284" w:hanging="284"/>
      </w:pPr>
      <w:rPr>
        <w:rFonts w:ascii="Cordia New" w:hAnsi="Cordia New" w:cs="Cordia New" w:hint="default"/>
        <w:sz w:val="28"/>
        <w:szCs w:val="28"/>
      </w:rPr>
    </w:lvl>
    <w:lvl w:ilvl="1" w:tplc="FFFFFFFF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  <w:sz w:val="16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A945B5"/>
    <w:multiLevelType w:val="hybridMultilevel"/>
    <w:tmpl w:val="E4423DA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  <w:color w:val="000000"/>
        <w:sz w:val="28"/>
        <w:cs w:val="0"/>
        <w:lang w:bidi="th-TH"/>
      </w:rPr>
    </w:lvl>
    <w:lvl w:ilvl="1" w:tplc="F2925222">
      <w:start w:val="1"/>
      <w:numFmt w:val="decimal"/>
      <w:lvlText w:val="%2."/>
      <w:lvlJc w:val="left"/>
      <w:pPr>
        <w:ind w:left="1620" w:hanging="360"/>
      </w:pPr>
      <w:rPr>
        <w:rFonts w:hint="default"/>
        <w:b w:val="0"/>
        <w:bCs/>
        <w:sz w:val="28"/>
        <w:u w:val="none"/>
      </w:rPr>
    </w:lvl>
    <w:lvl w:ilvl="2" w:tplc="BD3AD5C6">
      <w:start w:val="4"/>
      <w:numFmt w:val="bullet"/>
      <w:lvlText w:val="-"/>
      <w:lvlJc w:val="left"/>
      <w:pPr>
        <w:ind w:left="2520" w:hanging="360"/>
      </w:pPr>
      <w:rPr>
        <w:rFonts w:ascii="Cordia New" w:eastAsia="Times New Roman" w:hAnsi="Cordia New" w:cs="Cordia New" w:hint="default"/>
        <w:sz w:val="20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9" w15:restartNumberingAfterBreak="0">
    <w:nsid w:val="66867B68"/>
    <w:multiLevelType w:val="hybridMultilevel"/>
    <w:tmpl w:val="9992096E"/>
    <w:lvl w:ilvl="0" w:tplc="3E00D1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68C6830"/>
    <w:multiLevelType w:val="hybridMultilevel"/>
    <w:tmpl w:val="735ABE44"/>
    <w:lvl w:ilvl="0" w:tplc="F0489944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9F63DA"/>
    <w:multiLevelType w:val="hybridMultilevel"/>
    <w:tmpl w:val="D868C0C0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2" w15:restartNumberingAfterBreak="0">
    <w:nsid w:val="699E21EC"/>
    <w:multiLevelType w:val="multilevel"/>
    <w:tmpl w:val="A56E096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3" w15:restartNumberingAfterBreak="1">
    <w:nsid w:val="6A087018"/>
    <w:multiLevelType w:val="hybridMultilevel"/>
    <w:tmpl w:val="2C94B270"/>
    <w:lvl w:ilvl="0" w:tplc="04090011">
      <w:start w:val="1"/>
      <w:numFmt w:val="decimal"/>
      <w:lvlText w:val="%1)"/>
      <w:lvlJc w:val="lef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74" w15:restartNumberingAfterBreak="0">
    <w:nsid w:val="6A911843"/>
    <w:multiLevelType w:val="hybridMultilevel"/>
    <w:tmpl w:val="4B4AA930"/>
    <w:lvl w:ilvl="0" w:tplc="ADCAA58A">
      <w:start w:val="1"/>
      <w:numFmt w:val="decimal"/>
      <w:lvlText w:val="%1."/>
      <w:lvlJc w:val="left"/>
      <w:pPr>
        <w:ind w:left="720" w:hanging="360"/>
      </w:pPr>
      <w:rPr>
        <w:rFonts w:eastAsia="Browallia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DD136F7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04C536C"/>
    <w:multiLevelType w:val="hybridMultilevel"/>
    <w:tmpl w:val="E1029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2C718CC"/>
    <w:multiLevelType w:val="hybridMultilevel"/>
    <w:tmpl w:val="EE4A4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373FAA"/>
    <w:multiLevelType w:val="hybridMultilevel"/>
    <w:tmpl w:val="672A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2569A9"/>
    <w:multiLevelType w:val="hybridMultilevel"/>
    <w:tmpl w:val="250A456A"/>
    <w:lvl w:ilvl="0" w:tplc="6A2476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A7408A"/>
    <w:multiLevelType w:val="hybridMultilevel"/>
    <w:tmpl w:val="5F0A5FB0"/>
    <w:lvl w:ilvl="0" w:tplc="CE0E9B5A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1" w15:restartNumberingAfterBreak="0">
    <w:nsid w:val="7CAF07D7"/>
    <w:multiLevelType w:val="hybridMultilevel"/>
    <w:tmpl w:val="886AC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E624957"/>
    <w:multiLevelType w:val="hybridMultilevel"/>
    <w:tmpl w:val="AB8CA512"/>
    <w:styleLink w:val="Numbered"/>
    <w:lvl w:ilvl="0" w:tplc="3DEABBF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30FB98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CDC28E6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C0E664C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AE633AC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392AED4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4B6F1E0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E76956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74E1FE6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7F9C6059"/>
    <w:multiLevelType w:val="multilevel"/>
    <w:tmpl w:val="F5CEA062"/>
    <w:styleLink w:val="List1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Helvetica" w:eastAsia="Helvetica" w:hAnsi="Helvetica" w:cs="Helvetica"/>
        <w:position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1006"/>
        </w:tabs>
        <w:ind w:left="1006" w:hanging="50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1450"/>
        </w:tabs>
        <w:ind w:left="1450" w:hanging="58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978"/>
        </w:tabs>
        <w:ind w:left="1978" w:hanging="756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2506"/>
        </w:tabs>
        <w:ind w:left="2506" w:hanging="924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3034"/>
        </w:tabs>
        <w:ind w:left="3034" w:hanging="1092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3562"/>
        </w:tabs>
        <w:ind w:left="3562" w:hanging="1260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7">
      <w:start w:val="1"/>
      <w:numFmt w:val="decimal"/>
      <w:lvlText w:val="%1.%2.%3.%4.%5.%6.%7.%8."/>
      <w:lvlJc w:val="left"/>
      <w:pPr>
        <w:tabs>
          <w:tab w:val="num" w:pos="4090"/>
        </w:tabs>
        <w:ind w:left="4090" w:hanging="1428"/>
      </w:pPr>
      <w:rPr>
        <w:rFonts w:ascii="TH SarabunPSK" w:eastAsia="TH SarabunPSK" w:hAnsi="TH SarabunPSK" w:cs="TH SarabunPSK"/>
        <w:position w:val="0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tabs>
          <w:tab w:val="num" w:pos="4702"/>
        </w:tabs>
        <w:ind w:left="4702" w:hanging="1680"/>
      </w:pPr>
      <w:rPr>
        <w:rFonts w:ascii="TH SarabunPSK" w:eastAsia="TH SarabunPSK" w:hAnsi="TH SarabunPSK" w:cs="TH SarabunPSK"/>
        <w:position w:val="0"/>
        <w:sz w:val="28"/>
        <w:szCs w:val="28"/>
      </w:rPr>
    </w:lvl>
  </w:abstractNum>
  <w:num w:numId="1" w16cid:durableId="565841460">
    <w:abstractNumId w:val="46"/>
  </w:num>
  <w:num w:numId="2" w16cid:durableId="1567841117">
    <w:abstractNumId w:val="58"/>
  </w:num>
  <w:num w:numId="3" w16cid:durableId="1101070455">
    <w:abstractNumId w:val="4"/>
  </w:num>
  <w:num w:numId="4" w16cid:durableId="478115077">
    <w:abstractNumId w:val="67"/>
  </w:num>
  <w:num w:numId="5" w16cid:durableId="279844076">
    <w:abstractNumId w:val="1"/>
  </w:num>
  <w:num w:numId="6" w16cid:durableId="1085951584">
    <w:abstractNumId w:val="2"/>
  </w:num>
  <w:num w:numId="7" w16cid:durableId="525673644">
    <w:abstractNumId w:val="3"/>
  </w:num>
  <w:num w:numId="8" w16cid:durableId="691615016">
    <w:abstractNumId w:val="0"/>
  </w:num>
  <w:num w:numId="9" w16cid:durableId="547840916">
    <w:abstractNumId w:val="54"/>
  </w:num>
  <w:num w:numId="10" w16cid:durableId="1468746065">
    <w:abstractNumId w:val="83"/>
  </w:num>
  <w:num w:numId="11" w16cid:durableId="1037587875">
    <w:abstractNumId w:val="51"/>
  </w:num>
  <w:num w:numId="12" w16cid:durableId="480006631">
    <w:abstractNumId w:val="31"/>
  </w:num>
  <w:num w:numId="13" w16cid:durableId="1566605297">
    <w:abstractNumId w:val="8"/>
  </w:num>
  <w:num w:numId="14" w16cid:durableId="1024939231">
    <w:abstractNumId w:val="46"/>
    <w:lvlOverride w:ilvl="0">
      <w:startOverride w:val="3"/>
    </w:lvlOverride>
    <w:lvlOverride w:ilvl="1">
      <w:startOverride w:val="6"/>
    </w:lvlOverride>
  </w:num>
  <w:num w:numId="15" w16cid:durableId="77097998">
    <w:abstractNumId w:val="82"/>
  </w:num>
  <w:num w:numId="16" w16cid:durableId="1620725159">
    <w:abstractNumId w:val="26"/>
  </w:num>
  <w:num w:numId="17" w16cid:durableId="490027369">
    <w:abstractNumId w:val="30"/>
  </w:num>
  <w:num w:numId="18" w16cid:durableId="197740175">
    <w:abstractNumId w:val="68"/>
  </w:num>
  <w:num w:numId="19" w16cid:durableId="128935718">
    <w:abstractNumId w:val="50"/>
  </w:num>
  <w:num w:numId="20" w16cid:durableId="1396464340">
    <w:abstractNumId w:val="39"/>
  </w:num>
  <w:num w:numId="21" w16cid:durableId="567306196">
    <w:abstractNumId w:val="73"/>
  </w:num>
  <w:num w:numId="22" w16cid:durableId="697656217">
    <w:abstractNumId w:val="52"/>
  </w:num>
  <w:num w:numId="23" w16cid:durableId="1662194088">
    <w:abstractNumId w:val="65"/>
  </w:num>
  <w:num w:numId="24" w16cid:durableId="1740252484">
    <w:abstractNumId w:val="14"/>
  </w:num>
  <w:num w:numId="25" w16cid:durableId="1892380005">
    <w:abstractNumId w:val="60"/>
  </w:num>
  <w:num w:numId="26" w16cid:durableId="595747954">
    <w:abstractNumId w:val="5"/>
  </w:num>
  <w:num w:numId="27" w16cid:durableId="1355382207">
    <w:abstractNumId w:val="12"/>
  </w:num>
  <w:num w:numId="28" w16cid:durableId="1776098324">
    <w:abstractNumId w:val="49"/>
  </w:num>
  <w:num w:numId="29" w16cid:durableId="132674081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57832000">
    <w:abstractNumId w:val="72"/>
  </w:num>
  <w:num w:numId="31" w16cid:durableId="1422872162">
    <w:abstractNumId w:val="70"/>
  </w:num>
  <w:num w:numId="32" w16cid:durableId="218978980">
    <w:abstractNumId w:val="41"/>
  </w:num>
  <w:num w:numId="33" w16cid:durableId="1947691079">
    <w:abstractNumId w:val="19"/>
  </w:num>
  <w:num w:numId="34" w16cid:durableId="834610964">
    <w:abstractNumId w:val="64"/>
  </w:num>
  <w:num w:numId="35" w16cid:durableId="1660042219">
    <w:abstractNumId w:val="25"/>
  </w:num>
  <w:num w:numId="36" w16cid:durableId="2130464988">
    <w:abstractNumId w:val="47"/>
  </w:num>
  <w:num w:numId="37" w16cid:durableId="108862495">
    <w:abstractNumId w:val="48"/>
  </w:num>
  <w:num w:numId="38" w16cid:durableId="647975128">
    <w:abstractNumId w:val="75"/>
  </w:num>
  <w:num w:numId="39" w16cid:durableId="861430631">
    <w:abstractNumId w:val="79"/>
  </w:num>
  <w:num w:numId="40" w16cid:durableId="1422799435">
    <w:abstractNumId w:val="53"/>
  </w:num>
  <w:num w:numId="41" w16cid:durableId="1523057413">
    <w:abstractNumId w:val="37"/>
  </w:num>
  <w:num w:numId="42" w16cid:durableId="1851530200">
    <w:abstractNumId w:val="32"/>
  </w:num>
  <w:num w:numId="43" w16cid:durableId="275915422">
    <w:abstractNumId w:val="10"/>
  </w:num>
  <w:num w:numId="44" w16cid:durableId="81070721">
    <w:abstractNumId w:val="13"/>
  </w:num>
  <w:num w:numId="45" w16cid:durableId="1671785663">
    <w:abstractNumId w:val="11"/>
  </w:num>
  <w:num w:numId="46" w16cid:durableId="1822115364">
    <w:abstractNumId w:val="43"/>
  </w:num>
  <w:num w:numId="47" w16cid:durableId="1211382692">
    <w:abstractNumId w:val="55"/>
  </w:num>
  <w:num w:numId="48" w16cid:durableId="240532657">
    <w:abstractNumId w:val="23"/>
  </w:num>
  <w:num w:numId="49" w16cid:durableId="1399400598">
    <w:abstractNumId w:val="59"/>
  </w:num>
  <w:num w:numId="50" w16cid:durableId="1480458699">
    <w:abstractNumId w:val="57"/>
  </w:num>
  <w:num w:numId="51" w16cid:durableId="668872147">
    <w:abstractNumId w:val="21"/>
  </w:num>
  <w:num w:numId="52" w16cid:durableId="139421209">
    <w:abstractNumId w:val="81"/>
  </w:num>
  <w:num w:numId="53" w16cid:durableId="654141290">
    <w:abstractNumId w:val="69"/>
  </w:num>
  <w:num w:numId="54" w16cid:durableId="1581940233">
    <w:abstractNumId w:val="9"/>
  </w:num>
  <w:num w:numId="55" w16cid:durableId="1515802151">
    <w:abstractNumId w:val="28"/>
  </w:num>
  <w:num w:numId="56" w16cid:durableId="1203444826">
    <w:abstractNumId w:val="29"/>
  </w:num>
  <w:num w:numId="57" w16cid:durableId="1385908862">
    <w:abstractNumId w:val="45"/>
  </w:num>
  <w:num w:numId="58" w16cid:durableId="218371816">
    <w:abstractNumId w:val="16"/>
  </w:num>
  <w:num w:numId="59" w16cid:durableId="1149784588">
    <w:abstractNumId w:val="18"/>
  </w:num>
  <w:num w:numId="60" w16cid:durableId="1054617310">
    <w:abstractNumId w:val="17"/>
  </w:num>
  <w:num w:numId="61" w16cid:durableId="45183642">
    <w:abstractNumId w:val="20"/>
  </w:num>
  <w:num w:numId="62" w16cid:durableId="85081033">
    <w:abstractNumId w:val="36"/>
  </w:num>
  <w:num w:numId="63" w16cid:durableId="2109498791">
    <w:abstractNumId w:val="34"/>
  </w:num>
  <w:num w:numId="64" w16cid:durableId="2100128368">
    <w:abstractNumId w:val="77"/>
  </w:num>
  <w:num w:numId="65" w16cid:durableId="739251407">
    <w:abstractNumId w:val="7"/>
  </w:num>
  <w:num w:numId="66" w16cid:durableId="702365083">
    <w:abstractNumId w:val="56"/>
  </w:num>
  <w:num w:numId="67" w16cid:durableId="1484348633">
    <w:abstractNumId w:val="42"/>
  </w:num>
  <w:num w:numId="68" w16cid:durableId="32536718">
    <w:abstractNumId w:val="40"/>
  </w:num>
  <w:num w:numId="69" w16cid:durableId="1565219124">
    <w:abstractNumId w:val="33"/>
  </w:num>
  <w:num w:numId="70" w16cid:durableId="101802038">
    <w:abstractNumId w:val="80"/>
  </w:num>
  <w:num w:numId="71" w16cid:durableId="2032798748">
    <w:abstractNumId w:val="63"/>
  </w:num>
  <w:num w:numId="72" w16cid:durableId="1936672661">
    <w:abstractNumId w:val="66"/>
  </w:num>
  <w:num w:numId="73" w16cid:durableId="810560871">
    <w:abstractNumId w:val="24"/>
  </w:num>
  <w:num w:numId="74" w16cid:durableId="1124692020">
    <w:abstractNumId w:val="6"/>
  </w:num>
  <w:num w:numId="75" w16cid:durableId="836117363">
    <w:abstractNumId w:val="78"/>
  </w:num>
  <w:num w:numId="76" w16cid:durableId="968239692">
    <w:abstractNumId w:val="62"/>
  </w:num>
  <w:num w:numId="77" w16cid:durableId="1875574791">
    <w:abstractNumId w:val="76"/>
  </w:num>
  <w:num w:numId="78" w16cid:durableId="401949421">
    <w:abstractNumId w:val="61"/>
  </w:num>
  <w:num w:numId="79" w16cid:durableId="1930968400">
    <w:abstractNumId w:val="27"/>
  </w:num>
  <w:num w:numId="80" w16cid:durableId="568659034">
    <w:abstractNumId w:val="74"/>
  </w:num>
  <w:num w:numId="81" w16cid:durableId="1354308756">
    <w:abstractNumId w:val="15"/>
  </w:num>
  <w:num w:numId="82" w16cid:durableId="1124736906">
    <w:abstractNumId w:val="38"/>
  </w:num>
  <w:num w:numId="83" w16cid:durableId="313686822">
    <w:abstractNumId w:val="44"/>
  </w:num>
  <w:num w:numId="84" w16cid:durableId="1496603314">
    <w:abstractNumId w:val="71"/>
  </w:num>
  <w:num w:numId="85" w16cid:durableId="2031755134">
    <w:abstractNumId w:val="35"/>
  </w:num>
  <w:num w:numId="50497898">
    <w:abstractNumId w:val="50497898"/>
  </w:num>
  <w:num w:numId="50497899">
    <w:abstractNumId w:val="50497899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A4"/>
    <w:rsid w:val="00000120"/>
    <w:rsid w:val="000002E7"/>
    <w:rsid w:val="0000035A"/>
    <w:rsid w:val="000004A4"/>
    <w:rsid w:val="00000627"/>
    <w:rsid w:val="00000E24"/>
    <w:rsid w:val="00001168"/>
    <w:rsid w:val="000015C9"/>
    <w:rsid w:val="00001755"/>
    <w:rsid w:val="00001B1E"/>
    <w:rsid w:val="00001B96"/>
    <w:rsid w:val="00001F80"/>
    <w:rsid w:val="00002237"/>
    <w:rsid w:val="0000261D"/>
    <w:rsid w:val="00002836"/>
    <w:rsid w:val="00002881"/>
    <w:rsid w:val="00002D70"/>
    <w:rsid w:val="00002E28"/>
    <w:rsid w:val="00002F4D"/>
    <w:rsid w:val="00003317"/>
    <w:rsid w:val="00003372"/>
    <w:rsid w:val="0000348E"/>
    <w:rsid w:val="00003583"/>
    <w:rsid w:val="00003790"/>
    <w:rsid w:val="000038E6"/>
    <w:rsid w:val="00003BA5"/>
    <w:rsid w:val="00003D8D"/>
    <w:rsid w:val="00003E69"/>
    <w:rsid w:val="00004098"/>
    <w:rsid w:val="000040F4"/>
    <w:rsid w:val="00004322"/>
    <w:rsid w:val="00004B2D"/>
    <w:rsid w:val="00004B57"/>
    <w:rsid w:val="00005224"/>
    <w:rsid w:val="00005686"/>
    <w:rsid w:val="0000590B"/>
    <w:rsid w:val="00005A21"/>
    <w:rsid w:val="00005B04"/>
    <w:rsid w:val="000064FD"/>
    <w:rsid w:val="000075C4"/>
    <w:rsid w:val="00007938"/>
    <w:rsid w:val="00007C72"/>
    <w:rsid w:val="00007D18"/>
    <w:rsid w:val="00010022"/>
    <w:rsid w:val="00010509"/>
    <w:rsid w:val="000108BF"/>
    <w:rsid w:val="000108C1"/>
    <w:rsid w:val="000108FB"/>
    <w:rsid w:val="00010AC8"/>
    <w:rsid w:val="00010C8C"/>
    <w:rsid w:val="000111A6"/>
    <w:rsid w:val="0001172A"/>
    <w:rsid w:val="00011823"/>
    <w:rsid w:val="000119C0"/>
    <w:rsid w:val="00011C2F"/>
    <w:rsid w:val="00012156"/>
    <w:rsid w:val="000123B6"/>
    <w:rsid w:val="00012593"/>
    <w:rsid w:val="00012687"/>
    <w:rsid w:val="0001270A"/>
    <w:rsid w:val="0001270E"/>
    <w:rsid w:val="0001285A"/>
    <w:rsid w:val="00012AEF"/>
    <w:rsid w:val="00012B1B"/>
    <w:rsid w:val="00012FE5"/>
    <w:rsid w:val="00013009"/>
    <w:rsid w:val="00013090"/>
    <w:rsid w:val="0001394C"/>
    <w:rsid w:val="00014216"/>
    <w:rsid w:val="00014CA0"/>
    <w:rsid w:val="00014DFA"/>
    <w:rsid w:val="00014E7F"/>
    <w:rsid w:val="00014EC5"/>
    <w:rsid w:val="00015162"/>
    <w:rsid w:val="000152FD"/>
    <w:rsid w:val="0001557B"/>
    <w:rsid w:val="00015667"/>
    <w:rsid w:val="00015D0E"/>
    <w:rsid w:val="0001669C"/>
    <w:rsid w:val="0001696C"/>
    <w:rsid w:val="00016CA3"/>
    <w:rsid w:val="0001702C"/>
    <w:rsid w:val="0001739F"/>
    <w:rsid w:val="0001755A"/>
    <w:rsid w:val="000178E2"/>
    <w:rsid w:val="00017922"/>
    <w:rsid w:val="00017B5F"/>
    <w:rsid w:val="00017B90"/>
    <w:rsid w:val="00020033"/>
    <w:rsid w:val="00020BFB"/>
    <w:rsid w:val="0002119C"/>
    <w:rsid w:val="00021A3B"/>
    <w:rsid w:val="00021A81"/>
    <w:rsid w:val="0002209B"/>
    <w:rsid w:val="000220CB"/>
    <w:rsid w:val="000221F1"/>
    <w:rsid w:val="0002270E"/>
    <w:rsid w:val="00022A81"/>
    <w:rsid w:val="00022D16"/>
    <w:rsid w:val="00023053"/>
    <w:rsid w:val="000232F4"/>
    <w:rsid w:val="00023855"/>
    <w:rsid w:val="00023D54"/>
    <w:rsid w:val="00023F11"/>
    <w:rsid w:val="00024149"/>
    <w:rsid w:val="00024962"/>
    <w:rsid w:val="00024A01"/>
    <w:rsid w:val="000254B1"/>
    <w:rsid w:val="00025666"/>
    <w:rsid w:val="00025AB3"/>
    <w:rsid w:val="00025DEB"/>
    <w:rsid w:val="00026089"/>
    <w:rsid w:val="00026693"/>
    <w:rsid w:val="00026A98"/>
    <w:rsid w:val="00026EDE"/>
    <w:rsid w:val="00026F90"/>
    <w:rsid w:val="000272C4"/>
    <w:rsid w:val="00027378"/>
    <w:rsid w:val="000273CC"/>
    <w:rsid w:val="000274D5"/>
    <w:rsid w:val="00027705"/>
    <w:rsid w:val="000278FE"/>
    <w:rsid w:val="000279B2"/>
    <w:rsid w:val="000305E8"/>
    <w:rsid w:val="00030864"/>
    <w:rsid w:val="00030C3F"/>
    <w:rsid w:val="00030F18"/>
    <w:rsid w:val="000314D7"/>
    <w:rsid w:val="00031661"/>
    <w:rsid w:val="000319D7"/>
    <w:rsid w:val="00032108"/>
    <w:rsid w:val="0003270A"/>
    <w:rsid w:val="000327F6"/>
    <w:rsid w:val="00032B2A"/>
    <w:rsid w:val="00032B5E"/>
    <w:rsid w:val="00033855"/>
    <w:rsid w:val="00033912"/>
    <w:rsid w:val="000339E7"/>
    <w:rsid w:val="00033B32"/>
    <w:rsid w:val="00033B77"/>
    <w:rsid w:val="00033C0B"/>
    <w:rsid w:val="00033ECD"/>
    <w:rsid w:val="00034059"/>
    <w:rsid w:val="000340C6"/>
    <w:rsid w:val="000343CE"/>
    <w:rsid w:val="0003461E"/>
    <w:rsid w:val="00034724"/>
    <w:rsid w:val="000347E6"/>
    <w:rsid w:val="00034ABD"/>
    <w:rsid w:val="00035053"/>
    <w:rsid w:val="000351A9"/>
    <w:rsid w:val="00035266"/>
    <w:rsid w:val="000352CD"/>
    <w:rsid w:val="000356C3"/>
    <w:rsid w:val="000356F6"/>
    <w:rsid w:val="000358FB"/>
    <w:rsid w:val="00035948"/>
    <w:rsid w:val="00035E99"/>
    <w:rsid w:val="00036182"/>
    <w:rsid w:val="000361BD"/>
    <w:rsid w:val="00036919"/>
    <w:rsid w:val="0003697A"/>
    <w:rsid w:val="00036A9E"/>
    <w:rsid w:val="00036BB0"/>
    <w:rsid w:val="00036C10"/>
    <w:rsid w:val="00036CC6"/>
    <w:rsid w:val="0003722F"/>
    <w:rsid w:val="00037512"/>
    <w:rsid w:val="000375C0"/>
    <w:rsid w:val="0003776D"/>
    <w:rsid w:val="00037853"/>
    <w:rsid w:val="000379C4"/>
    <w:rsid w:val="00037B61"/>
    <w:rsid w:val="00037BF4"/>
    <w:rsid w:val="00037CD6"/>
    <w:rsid w:val="000400F8"/>
    <w:rsid w:val="00040222"/>
    <w:rsid w:val="00040686"/>
    <w:rsid w:val="000407ED"/>
    <w:rsid w:val="0004083E"/>
    <w:rsid w:val="00040BC0"/>
    <w:rsid w:val="00040CD8"/>
    <w:rsid w:val="00040CF2"/>
    <w:rsid w:val="00040D21"/>
    <w:rsid w:val="000410E4"/>
    <w:rsid w:val="000411F8"/>
    <w:rsid w:val="00041519"/>
    <w:rsid w:val="00041521"/>
    <w:rsid w:val="000415A0"/>
    <w:rsid w:val="0004163F"/>
    <w:rsid w:val="000421AC"/>
    <w:rsid w:val="0004232F"/>
    <w:rsid w:val="000423A0"/>
    <w:rsid w:val="000425B2"/>
    <w:rsid w:val="00042612"/>
    <w:rsid w:val="0004288A"/>
    <w:rsid w:val="00042CFC"/>
    <w:rsid w:val="00042DA7"/>
    <w:rsid w:val="00043044"/>
    <w:rsid w:val="00043599"/>
    <w:rsid w:val="00043826"/>
    <w:rsid w:val="00044336"/>
    <w:rsid w:val="000446CD"/>
    <w:rsid w:val="0004486F"/>
    <w:rsid w:val="000449D5"/>
    <w:rsid w:val="00045000"/>
    <w:rsid w:val="00045037"/>
    <w:rsid w:val="000450C0"/>
    <w:rsid w:val="00045AE8"/>
    <w:rsid w:val="00045CBC"/>
    <w:rsid w:val="00045D42"/>
    <w:rsid w:val="00045E54"/>
    <w:rsid w:val="00045FDC"/>
    <w:rsid w:val="00046205"/>
    <w:rsid w:val="00046C44"/>
    <w:rsid w:val="00046EE5"/>
    <w:rsid w:val="0004746B"/>
    <w:rsid w:val="0004749B"/>
    <w:rsid w:val="000475FD"/>
    <w:rsid w:val="00047849"/>
    <w:rsid w:val="00050947"/>
    <w:rsid w:val="00050BAC"/>
    <w:rsid w:val="00050ECA"/>
    <w:rsid w:val="00050FC0"/>
    <w:rsid w:val="0005119D"/>
    <w:rsid w:val="0005164A"/>
    <w:rsid w:val="00051B22"/>
    <w:rsid w:val="00051C61"/>
    <w:rsid w:val="00051C8D"/>
    <w:rsid w:val="0005211D"/>
    <w:rsid w:val="000522F8"/>
    <w:rsid w:val="00052914"/>
    <w:rsid w:val="00052950"/>
    <w:rsid w:val="00052B17"/>
    <w:rsid w:val="00052B88"/>
    <w:rsid w:val="00052D5E"/>
    <w:rsid w:val="000530E6"/>
    <w:rsid w:val="000533B8"/>
    <w:rsid w:val="00053438"/>
    <w:rsid w:val="0005353C"/>
    <w:rsid w:val="000536C7"/>
    <w:rsid w:val="00053749"/>
    <w:rsid w:val="00053E89"/>
    <w:rsid w:val="00053EF8"/>
    <w:rsid w:val="000546A8"/>
    <w:rsid w:val="0005471A"/>
    <w:rsid w:val="000547F8"/>
    <w:rsid w:val="00054B49"/>
    <w:rsid w:val="00054EB8"/>
    <w:rsid w:val="00055653"/>
    <w:rsid w:val="00055706"/>
    <w:rsid w:val="00055F0F"/>
    <w:rsid w:val="00056076"/>
    <w:rsid w:val="00056077"/>
    <w:rsid w:val="00056294"/>
    <w:rsid w:val="000566D4"/>
    <w:rsid w:val="0005678C"/>
    <w:rsid w:val="00056855"/>
    <w:rsid w:val="00056E07"/>
    <w:rsid w:val="00056EF0"/>
    <w:rsid w:val="0005728C"/>
    <w:rsid w:val="000573D2"/>
    <w:rsid w:val="00057402"/>
    <w:rsid w:val="00057FF6"/>
    <w:rsid w:val="000600FC"/>
    <w:rsid w:val="000602B9"/>
    <w:rsid w:val="000604D2"/>
    <w:rsid w:val="000605A2"/>
    <w:rsid w:val="00060FA8"/>
    <w:rsid w:val="00061303"/>
    <w:rsid w:val="00061392"/>
    <w:rsid w:val="00061562"/>
    <w:rsid w:val="00062387"/>
    <w:rsid w:val="000623D8"/>
    <w:rsid w:val="00062446"/>
    <w:rsid w:val="000624E7"/>
    <w:rsid w:val="00062AF0"/>
    <w:rsid w:val="00062D39"/>
    <w:rsid w:val="00062E46"/>
    <w:rsid w:val="00062F30"/>
    <w:rsid w:val="00062F57"/>
    <w:rsid w:val="00063263"/>
    <w:rsid w:val="00063757"/>
    <w:rsid w:val="00063924"/>
    <w:rsid w:val="00063C97"/>
    <w:rsid w:val="00063F21"/>
    <w:rsid w:val="00064028"/>
    <w:rsid w:val="00064040"/>
    <w:rsid w:val="00064087"/>
    <w:rsid w:val="0006409A"/>
    <w:rsid w:val="00064604"/>
    <w:rsid w:val="000646E2"/>
    <w:rsid w:val="00064B37"/>
    <w:rsid w:val="00064C22"/>
    <w:rsid w:val="00065150"/>
    <w:rsid w:val="0006539E"/>
    <w:rsid w:val="00065577"/>
    <w:rsid w:val="000655A7"/>
    <w:rsid w:val="000655D6"/>
    <w:rsid w:val="00065783"/>
    <w:rsid w:val="00065809"/>
    <w:rsid w:val="00065BBD"/>
    <w:rsid w:val="00065C7B"/>
    <w:rsid w:val="00065D64"/>
    <w:rsid w:val="00065D77"/>
    <w:rsid w:val="000662FD"/>
    <w:rsid w:val="00066585"/>
    <w:rsid w:val="00066908"/>
    <w:rsid w:val="0006694B"/>
    <w:rsid w:val="00066A8D"/>
    <w:rsid w:val="00066E84"/>
    <w:rsid w:val="00066EC9"/>
    <w:rsid w:val="00067105"/>
    <w:rsid w:val="00067128"/>
    <w:rsid w:val="00067533"/>
    <w:rsid w:val="000676A1"/>
    <w:rsid w:val="000676E1"/>
    <w:rsid w:val="0006797C"/>
    <w:rsid w:val="00067E3F"/>
    <w:rsid w:val="00070045"/>
    <w:rsid w:val="0007015F"/>
    <w:rsid w:val="00070336"/>
    <w:rsid w:val="000707A1"/>
    <w:rsid w:val="00071980"/>
    <w:rsid w:val="0007216D"/>
    <w:rsid w:val="0007235A"/>
    <w:rsid w:val="0007276B"/>
    <w:rsid w:val="00072AF1"/>
    <w:rsid w:val="00072E7A"/>
    <w:rsid w:val="00072EF9"/>
    <w:rsid w:val="00072F31"/>
    <w:rsid w:val="00072FBB"/>
    <w:rsid w:val="0007323E"/>
    <w:rsid w:val="0007348D"/>
    <w:rsid w:val="00073935"/>
    <w:rsid w:val="00073A7C"/>
    <w:rsid w:val="00073C1A"/>
    <w:rsid w:val="0007405C"/>
    <w:rsid w:val="00074087"/>
    <w:rsid w:val="000748BE"/>
    <w:rsid w:val="00074A6B"/>
    <w:rsid w:val="00074FC5"/>
    <w:rsid w:val="000750EC"/>
    <w:rsid w:val="000751F6"/>
    <w:rsid w:val="000754E5"/>
    <w:rsid w:val="000756D6"/>
    <w:rsid w:val="00075A15"/>
    <w:rsid w:val="00076073"/>
    <w:rsid w:val="00076521"/>
    <w:rsid w:val="00076527"/>
    <w:rsid w:val="0007659D"/>
    <w:rsid w:val="000766DE"/>
    <w:rsid w:val="000767FB"/>
    <w:rsid w:val="00076C2B"/>
    <w:rsid w:val="000772C1"/>
    <w:rsid w:val="000773D2"/>
    <w:rsid w:val="00077A71"/>
    <w:rsid w:val="00077DF0"/>
    <w:rsid w:val="00077E15"/>
    <w:rsid w:val="000803C9"/>
    <w:rsid w:val="000803FC"/>
    <w:rsid w:val="00080651"/>
    <w:rsid w:val="00080D7E"/>
    <w:rsid w:val="00080F74"/>
    <w:rsid w:val="000816EC"/>
    <w:rsid w:val="00081BB8"/>
    <w:rsid w:val="00081E5C"/>
    <w:rsid w:val="00081FD9"/>
    <w:rsid w:val="000824C5"/>
    <w:rsid w:val="00082941"/>
    <w:rsid w:val="00082D3A"/>
    <w:rsid w:val="00082E69"/>
    <w:rsid w:val="000836E6"/>
    <w:rsid w:val="00083801"/>
    <w:rsid w:val="000838AE"/>
    <w:rsid w:val="00083D1C"/>
    <w:rsid w:val="00083D4A"/>
    <w:rsid w:val="00083E84"/>
    <w:rsid w:val="00083EC8"/>
    <w:rsid w:val="00083F3B"/>
    <w:rsid w:val="000841FA"/>
    <w:rsid w:val="000845BE"/>
    <w:rsid w:val="00084A35"/>
    <w:rsid w:val="00085335"/>
    <w:rsid w:val="00085377"/>
    <w:rsid w:val="00085874"/>
    <w:rsid w:val="00085970"/>
    <w:rsid w:val="00085BBE"/>
    <w:rsid w:val="00085CD0"/>
    <w:rsid w:val="00086093"/>
    <w:rsid w:val="0008617E"/>
    <w:rsid w:val="00086246"/>
    <w:rsid w:val="00086503"/>
    <w:rsid w:val="000866BF"/>
    <w:rsid w:val="00086A04"/>
    <w:rsid w:val="00086F1D"/>
    <w:rsid w:val="0008750F"/>
    <w:rsid w:val="00087638"/>
    <w:rsid w:val="000877D9"/>
    <w:rsid w:val="00087976"/>
    <w:rsid w:val="00087DF7"/>
    <w:rsid w:val="00087F33"/>
    <w:rsid w:val="00090582"/>
    <w:rsid w:val="000905BB"/>
    <w:rsid w:val="00090AB3"/>
    <w:rsid w:val="00090BBD"/>
    <w:rsid w:val="00090C55"/>
    <w:rsid w:val="00090D96"/>
    <w:rsid w:val="00090E1B"/>
    <w:rsid w:val="0009121F"/>
    <w:rsid w:val="00091505"/>
    <w:rsid w:val="0009165B"/>
    <w:rsid w:val="00091A6E"/>
    <w:rsid w:val="00091C59"/>
    <w:rsid w:val="00091D37"/>
    <w:rsid w:val="0009205C"/>
    <w:rsid w:val="000921AC"/>
    <w:rsid w:val="0009259D"/>
    <w:rsid w:val="000929AB"/>
    <w:rsid w:val="00092CB9"/>
    <w:rsid w:val="000934DC"/>
    <w:rsid w:val="00094072"/>
    <w:rsid w:val="00094095"/>
    <w:rsid w:val="00094329"/>
    <w:rsid w:val="000945E6"/>
    <w:rsid w:val="00094C4B"/>
    <w:rsid w:val="00094CE1"/>
    <w:rsid w:val="00094F6B"/>
    <w:rsid w:val="00094F8C"/>
    <w:rsid w:val="000956D9"/>
    <w:rsid w:val="000956E0"/>
    <w:rsid w:val="00095735"/>
    <w:rsid w:val="00095F69"/>
    <w:rsid w:val="00095F8E"/>
    <w:rsid w:val="000965AF"/>
    <w:rsid w:val="00096718"/>
    <w:rsid w:val="00096884"/>
    <w:rsid w:val="000969B4"/>
    <w:rsid w:val="00096A2D"/>
    <w:rsid w:val="00097028"/>
    <w:rsid w:val="000972EB"/>
    <w:rsid w:val="000975C7"/>
    <w:rsid w:val="00097EBF"/>
    <w:rsid w:val="000A04C8"/>
    <w:rsid w:val="000A08C2"/>
    <w:rsid w:val="000A0A82"/>
    <w:rsid w:val="000A0AFF"/>
    <w:rsid w:val="000A0B51"/>
    <w:rsid w:val="000A0BE8"/>
    <w:rsid w:val="000A0E0C"/>
    <w:rsid w:val="000A1008"/>
    <w:rsid w:val="000A154D"/>
    <w:rsid w:val="000A1619"/>
    <w:rsid w:val="000A1D08"/>
    <w:rsid w:val="000A2112"/>
    <w:rsid w:val="000A22A1"/>
    <w:rsid w:val="000A236E"/>
    <w:rsid w:val="000A239F"/>
    <w:rsid w:val="000A270F"/>
    <w:rsid w:val="000A2890"/>
    <w:rsid w:val="000A296D"/>
    <w:rsid w:val="000A2F11"/>
    <w:rsid w:val="000A2F41"/>
    <w:rsid w:val="000A2F6B"/>
    <w:rsid w:val="000A36F1"/>
    <w:rsid w:val="000A4159"/>
    <w:rsid w:val="000A4399"/>
    <w:rsid w:val="000A4653"/>
    <w:rsid w:val="000A49DD"/>
    <w:rsid w:val="000A4C14"/>
    <w:rsid w:val="000A5A42"/>
    <w:rsid w:val="000A6169"/>
    <w:rsid w:val="000A6994"/>
    <w:rsid w:val="000A69EC"/>
    <w:rsid w:val="000A6C9E"/>
    <w:rsid w:val="000A6D03"/>
    <w:rsid w:val="000A6E0D"/>
    <w:rsid w:val="000A6FF4"/>
    <w:rsid w:val="000A7307"/>
    <w:rsid w:val="000A7329"/>
    <w:rsid w:val="000A7A12"/>
    <w:rsid w:val="000A7F4C"/>
    <w:rsid w:val="000A7F65"/>
    <w:rsid w:val="000A7FE2"/>
    <w:rsid w:val="000B001F"/>
    <w:rsid w:val="000B04E9"/>
    <w:rsid w:val="000B0A1E"/>
    <w:rsid w:val="000B0A80"/>
    <w:rsid w:val="000B0CB9"/>
    <w:rsid w:val="000B0FFE"/>
    <w:rsid w:val="000B1120"/>
    <w:rsid w:val="000B1137"/>
    <w:rsid w:val="000B1455"/>
    <w:rsid w:val="000B2F95"/>
    <w:rsid w:val="000B3039"/>
    <w:rsid w:val="000B38B4"/>
    <w:rsid w:val="000B3C05"/>
    <w:rsid w:val="000B3C9D"/>
    <w:rsid w:val="000B3FDA"/>
    <w:rsid w:val="000B466D"/>
    <w:rsid w:val="000B4AB2"/>
    <w:rsid w:val="000B4B4B"/>
    <w:rsid w:val="000B4DC0"/>
    <w:rsid w:val="000B5014"/>
    <w:rsid w:val="000B53C0"/>
    <w:rsid w:val="000B53EE"/>
    <w:rsid w:val="000B542A"/>
    <w:rsid w:val="000B59E4"/>
    <w:rsid w:val="000B5CFE"/>
    <w:rsid w:val="000B5FC7"/>
    <w:rsid w:val="000B60A2"/>
    <w:rsid w:val="000B6BE6"/>
    <w:rsid w:val="000B6BFB"/>
    <w:rsid w:val="000B6C8B"/>
    <w:rsid w:val="000B6DB9"/>
    <w:rsid w:val="000B7047"/>
    <w:rsid w:val="000B719F"/>
    <w:rsid w:val="000B7311"/>
    <w:rsid w:val="000B7347"/>
    <w:rsid w:val="000B738A"/>
    <w:rsid w:val="000B7A70"/>
    <w:rsid w:val="000B7C00"/>
    <w:rsid w:val="000B7F1B"/>
    <w:rsid w:val="000B7F2E"/>
    <w:rsid w:val="000C0022"/>
    <w:rsid w:val="000C0044"/>
    <w:rsid w:val="000C01C0"/>
    <w:rsid w:val="000C02D3"/>
    <w:rsid w:val="000C06DC"/>
    <w:rsid w:val="000C0714"/>
    <w:rsid w:val="000C08BE"/>
    <w:rsid w:val="000C08E9"/>
    <w:rsid w:val="000C0B77"/>
    <w:rsid w:val="000C0C0E"/>
    <w:rsid w:val="000C0CCC"/>
    <w:rsid w:val="000C0F1A"/>
    <w:rsid w:val="000C11BA"/>
    <w:rsid w:val="000C12BC"/>
    <w:rsid w:val="000C13FE"/>
    <w:rsid w:val="000C153F"/>
    <w:rsid w:val="000C1FA9"/>
    <w:rsid w:val="000C210B"/>
    <w:rsid w:val="000C212B"/>
    <w:rsid w:val="000C24E3"/>
    <w:rsid w:val="000C2991"/>
    <w:rsid w:val="000C2D10"/>
    <w:rsid w:val="000C2EBC"/>
    <w:rsid w:val="000C315E"/>
    <w:rsid w:val="000C331F"/>
    <w:rsid w:val="000C36B1"/>
    <w:rsid w:val="000C398D"/>
    <w:rsid w:val="000C39C4"/>
    <w:rsid w:val="000C46FF"/>
    <w:rsid w:val="000C47A6"/>
    <w:rsid w:val="000C48D5"/>
    <w:rsid w:val="000C49E2"/>
    <w:rsid w:val="000C4A68"/>
    <w:rsid w:val="000C5453"/>
    <w:rsid w:val="000C5539"/>
    <w:rsid w:val="000C5681"/>
    <w:rsid w:val="000C5B97"/>
    <w:rsid w:val="000C6166"/>
    <w:rsid w:val="000C6220"/>
    <w:rsid w:val="000C67DD"/>
    <w:rsid w:val="000C67E0"/>
    <w:rsid w:val="000C6C60"/>
    <w:rsid w:val="000C6DE5"/>
    <w:rsid w:val="000C7179"/>
    <w:rsid w:val="000C73BF"/>
    <w:rsid w:val="000C73EB"/>
    <w:rsid w:val="000C749F"/>
    <w:rsid w:val="000C76B2"/>
    <w:rsid w:val="000C7AF2"/>
    <w:rsid w:val="000C7B77"/>
    <w:rsid w:val="000D0263"/>
    <w:rsid w:val="000D034A"/>
    <w:rsid w:val="000D0816"/>
    <w:rsid w:val="000D08C3"/>
    <w:rsid w:val="000D09A7"/>
    <w:rsid w:val="000D0CFD"/>
    <w:rsid w:val="000D0F84"/>
    <w:rsid w:val="000D10BD"/>
    <w:rsid w:val="000D1275"/>
    <w:rsid w:val="000D15AB"/>
    <w:rsid w:val="000D1798"/>
    <w:rsid w:val="000D1B7D"/>
    <w:rsid w:val="000D1D97"/>
    <w:rsid w:val="000D2414"/>
    <w:rsid w:val="000D24A3"/>
    <w:rsid w:val="000D25F5"/>
    <w:rsid w:val="000D262B"/>
    <w:rsid w:val="000D26BB"/>
    <w:rsid w:val="000D2AC7"/>
    <w:rsid w:val="000D2E3C"/>
    <w:rsid w:val="000D2FD9"/>
    <w:rsid w:val="000D4975"/>
    <w:rsid w:val="000D4C33"/>
    <w:rsid w:val="000D4EF7"/>
    <w:rsid w:val="000D5617"/>
    <w:rsid w:val="000D5D03"/>
    <w:rsid w:val="000D5D09"/>
    <w:rsid w:val="000D5DCA"/>
    <w:rsid w:val="000D6051"/>
    <w:rsid w:val="000D6073"/>
    <w:rsid w:val="000D66D8"/>
    <w:rsid w:val="000D6E46"/>
    <w:rsid w:val="000D7347"/>
    <w:rsid w:val="000D743B"/>
    <w:rsid w:val="000D7909"/>
    <w:rsid w:val="000D7B5E"/>
    <w:rsid w:val="000D7DAA"/>
    <w:rsid w:val="000E008B"/>
    <w:rsid w:val="000E07A9"/>
    <w:rsid w:val="000E080D"/>
    <w:rsid w:val="000E08DD"/>
    <w:rsid w:val="000E0B69"/>
    <w:rsid w:val="000E0BC2"/>
    <w:rsid w:val="000E0E9F"/>
    <w:rsid w:val="000E122A"/>
    <w:rsid w:val="000E17DC"/>
    <w:rsid w:val="000E2403"/>
    <w:rsid w:val="000E2A7B"/>
    <w:rsid w:val="000E2DDD"/>
    <w:rsid w:val="000E2FF6"/>
    <w:rsid w:val="000E34F7"/>
    <w:rsid w:val="000E38DC"/>
    <w:rsid w:val="000E40B6"/>
    <w:rsid w:val="000E44DE"/>
    <w:rsid w:val="000E486D"/>
    <w:rsid w:val="000E4959"/>
    <w:rsid w:val="000E4B99"/>
    <w:rsid w:val="000E4BA2"/>
    <w:rsid w:val="000E5132"/>
    <w:rsid w:val="000E5957"/>
    <w:rsid w:val="000E5A6E"/>
    <w:rsid w:val="000E5BA3"/>
    <w:rsid w:val="000E5ED6"/>
    <w:rsid w:val="000E6302"/>
    <w:rsid w:val="000E6850"/>
    <w:rsid w:val="000E68FE"/>
    <w:rsid w:val="000E693A"/>
    <w:rsid w:val="000E6A97"/>
    <w:rsid w:val="000E6F78"/>
    <w:rsid w:val="000E74C5"/>
    <w:rsid w:val="000E763B"/>
    <w:rsid w:val="000E768C"/>
    <w:rsid w:val="000E7BBF"/>
    <w:rsid w:val="000E7EAF"/>
    <w:rsid w:val="000E7F11"/>
    <w:rsid w:val="000F001B"/>
    <w:rsid w:val="000F01F0"/>
    <w:rsid w:val="000F03EF"/>
    <w:rsid w:val="000F056D"/>
    <w:rsid w:val="000F131A"/>
    <w:rsid w:val="000F149D"/>
    <w:rsid w:val="000F23E3"/>
    <w:rsid w:val="000F26DA"/>
    <w:rsid w:val="000F294F"/>
    <w:rsid w:val="000F29DD"/>
    <w:rsid w:val="000F2DB4"/>
    <w:rsid w:val="000F365B"/>
    <w:rsid w:val="000F37D3"/>
    <w:rsid w:val="000F3C19"/>
    <w:rsid w:val="000F3D41"/>
    <w:rsid w:val="000F3D8E"/>
    <w:rsid w:val="000F4645"/>
    <w:rsid w:val="000F486F"/>
    <w:rsid w:val="000F4A64"/>
    <w:rsid w:val="000F4CB4"/>
    <w:rsid w:val="000F50BB"/>
    <w:rsid w:val="000F52C1"/>
    <w:rsid w:val="000F56D8"/>
    <w:rsid w:val="000F57A0"/>
    <w:rsid w:val="000F59E1"/>
    <w:rsid w:val="000F59E3"/>
    <w:rsid w:val="000F5CC5"/>
    <w:rsid w:val="000F5FF3"/>
    <w:rsid w:val="000F5FF5"/>
    <w:rsid w:val="000F604F"/>
    <w:rsid w:val="000F633F"/>
    <w:rsid w:val="000F6361"/>
    <w:rsid w:val="000F64C7"/>
    <w:rsid w:val="000F6A2B"/>
    <w:rsid w:val="000F6A3A"/>
    <w:rsid w:val="000F6A62"/>
    <w:rsid w:val="000F6BEF"/>
    <w:rsid w:val="000F6E29"/>
    <w:rsid w:val="000F6F34"/>
    <w:rsid w:val="000F749F"/>
    <w:rsid w:val="000F77A1"/>
    <w:rsid w:val="000F7BB6"/>
    <w:rsid w:val="000F7DF2"/>
    <w:rsid w:val="0010017B"/>
    <w:rsid w:val="001009C0"/>
    <w:rsid w:val="00100ACA"/>
    <w:rsid w:val="00100F37"/>
    <w:rsid w:val="00100FF9"/>
    <w:rsid w:val="001015E9"/>
    <w:rsid w:val="00101626"/>
    <w:rsid w:val="0010167D"/>
    <w:rsid w:val="00101D33"/>
    <w:rsid w:val="00101E0F"/>
    <w:rsid w:val="00101EB6"/>
    <w:rsid w:val="00102039"/>
    <w:rsid w:val="0010246F"/>
    <w:rsid w:val="00102941"/>
    <w:rsid w:val="001033E0"/>
    <w:rsid w:val="00103AE6"/>
    <w:rsid w:val="00103E89"/>
    <w:rsid w:val="00104041"/>
    <w:rsid w:val="001044E1"/>
    <w:rsid w:val="0010456C"/>
    <w:rsid w:val="00104904"/>
    <w:rsid w:val="00104A3A"/>
    <w:rsid w:val="00104B2D"/>
    <w:rsid w:val="00104BBA"/>
    <w:rsid w:val="00104D06"/>
    <w:rsid w:val="00104DC7"/>
    <w:rsid w:val="00105409"/>
    <w:rsid w:val="001056AC"/>
    <w:rsid w:val="00105B53"/>
    <w:rsid w:val="00105F28"/>
    <w:rsid w:val="0010607E"/>
    <w:rsid w:val="00106682"/>
    <w:rsid w:val="001066D0"/>
    <w:rsid w:val="0010769F"/>
    <w:rsid w:val="0010794A"/>
    <w:rsid w:val="00107A98"/>
    <w:rsid w:val="00107E38"/>
    <w:rsid w:val="001102E4"/>
    <w:rsid w:val="00110A05"/>
    <w:rsid w:val="00110BE7"/>
    <w:rsid w:val="001111C9"/>
    <w:rsid w:val="001116A0"/>
    <w:rsid w:val="001117D1"/>
    <w:rsid w:val="00111900"/>
    <w:rsid w:val="00111987"/>
    <w:rsid w:val="00111C2F"/>
    <w:rsid w:val="00111E7E"/>
    <w:rsid w:val="0011217D"/>
    <w:rsid w:val="001125D5"/>
    <w:rsid w:val="00112727"/>
    <w:rsid w:val="001129BF"/>
    <w:rsid w:val="00112A45"/>
    <w:rsid w:val="00112B76"/>
    <w:rsid w:val="00112CC3"/>
    <w:rsid w:val="00112ED2"/>
    <w:rsid w:val="00112F32"/>
    <w:rsid w:val="00112F9C"/>
    <w:rsid w:val="00112FDB"/>
    <w:rsid w:val="00113821"/>
    <w:rsid w:val="00113CFB"/>
    <w:rsid w:val="00113DD6"/>
    <w:rsid w:val="00114C28"/>
    <w:rsid w:val="001154AC"/>
    <w:rsid w:val="0011578C"/>
    <w:rsid w:val="00115C91"/>
    <w:rsid w:val="00115E58"/>
    <w:rsid w:val="00115FED"/>
    <w:rsid w:val="001164DC"/>
    <w:rsid w:val="00116582"/>
    <w:rsid w:val="00116798"/>
    <w:rsid w:val="001167A0"/>
    <w:rsid w:val="00116C04"/>
    <w:rsid w:val="00116C88"/>
    <w:rsid w:val="00116DA9"/>
    <w:rsid w:val="00116F26"/>
    <w:rsid w:val="001170D6"/>
    <w:rsid w:val="001176AE"/>
    <w:rsid w:val="001178BB"/>
    <w:rsid w:val="001178DF"/>
    <w:rsid w:val="001178EC"/>
    <w:rsid w:val="00117AE6"/>
    <w:rsid w:val="00117B22"/>
    <w:rsid w:val="00117B90"/>
    <w:rsid w:val="0012027A"/>
    <w:rsid w:val="00120579"/>
    <w:rsid w:val="00120A8D"/>
    <w:rsid w:val="00120C8B"/>
    <w:rsid w:val="00120E97"/>
    <w:rsid w:val="001211AA"/>
    <w:rsid w:val="00121235"/>
    <w:rsid w:val="00121346"/>
    <w:rsid w:val="0012152F"/>
    <w:rsid w:val="00121991"/>
    <w:rsid w:val="00121C3E"/>
    <w:rsid w:val="00121F0E"/>
    <w:rsid w:val="0012235B"/>
    <w:rsid w:val="00122416"/>
    <w:rsid w:val="00122A28"/>
    <w:rsid w:val="00122AAF"/>
    <w:rsid w:val="001231E4"/>
    <w:rsid w:val="0012339D"/>
    <w:rsid w:val="001233DA"/>
    <w:rsid w:val="00123B23"/>
    <w:rsid w:val="00123E7A"/>
    <w:rsid w:val="001244DA"/>
    <w:rsid w:val="0012470D"/>
    <w:rsid w:val="00124CC2"/>
    <w:rsid w:val="00125602"/>
    <w:rsid w:val="001258B5"/>
    <w:rsid w:val="00125A9F"/>
    <w:rsid w:val="00125B1F"/>
    <w:rsid w:val="001263F4"/>
    <w:rsid w:val="00126449"/>
    <w:rsid w:val="0012686F"/>
    <w:rsid w:val="0012691D"/>
    <w:rsid w:val="00126BBC"/>
    <w:rsid w:val="00126CB9"/>
    <w:rsid w:val="00126F1E"/>
    <w:rsid w:val="0012722F"/>
    <w:rsid w:val="001273C2"/>
    <w:rsid w:val="00127EB4"/>
    <w:rsid w:val="0013005C"/>
    <w:rsid w:val="0013023F"/>
    <w:rsid w:val="0013032D"/>
    <w:rsid w:val="001304C4"/>
    <w:rsid w:val="0013061E"/>
    <w:rsid w:val="001306E2"/>
    <w:rsid w:val="00131419"/>
    <w:rsid w:val="0013146C"/>
    <w:rsid w:val="00131485"/>
    <w:rsid w:val="00131557"/>
    <w:rsid w:val="00131BF5"/>
    <w:rsid w:val="00131D5D"/>
    <w:rsid w:val="00131E19"/>
    <w:rsid w:val="00132221"/>
    <w:rsid w:val="0013249C"/>
    <w:rsid w:val="00132BF4"/>
    <w:rsid w:val="00132D40"/>
    <w:rsid w:val="00132DAE"/>
    <w:rsid w:val="00132DC4"/>
    <w:rsid w:val="00132E5A"/>
    <w:rsid w:val="00132FCC"/>
    <w:rsid w:val="0013327E"/>
    <w:rsid w:val="00133378"/>
    <w:rsid w:val="0013342C"/>
    <w:rsid w:val="0013353D"/>
    <w:rsid w:val="001335CD"/>
    <w:rsid w:val="00133772"/>
    <w:rsid w:val="00133B1F"/>
    <w:rsid w:val="00133B35"/>
    <w:rsid w:val="00133CC2"/>
    <w:rsid w:val="00134251"/>
    <w:rsid w:val="0013435A"/>
    <w:rsid w:val="001345B3"/>
    <w:rsid w:val="00134954"/>
    <w:rsid w:val="00134978"/>
    <w:rsid w:val="0013510F"/>
    <w:rsid w:val="001351F4"/>
    <w:rsid w:val="001352D9"/>
    <w:rsid w:val="00135343"/>
    <w:rsid w:val="00135554"/>
    <w:rsid w:val="0013560C"/>
    <w:rsid w:val="0013573A"/>
    <w:rsid w:val="00135AFC"/>
    <w:rsid w:val="00135DF7"/>
    <w:rsid w:val="00135E8D"/>
    <w:rsid w:val="001360C0"/>
    <w:rsid w:val="00136395"/>
    <w:rsid w:val="001363E0"/>
    <w:rsid w:val="00136C20"/>
    <w:rsid w:val="00136D47"/>
    <w:rsid w:val="00136F5A"/>
    <w:rsid w:val="001370A2"/>
    <w:rsid w:val="001371D7"/>
    <w:rsid w:val="00137261"/>
    <w:rsid w:val="00137293"/>
    <w:rsid w:val="001372E4"/>
    <w:rsid w:val="00137647"/>
    <w:rsid w:val="00137A44"/>
    <w:rsid w:val="00137A9F"/>
    <w:rsid w:val="001400B2"/>
    <w:rsid w:val="0014034B"/>
    <w:rsid w:val="001405F9"/>
    <w:rsid w:val="0014060A"/>
    <w:rsid w:val="00140998"/>
    <w:rsid w:val="001409D6"/>
    <w:rsid w:val="00140B59"/>
    <w:rsid w:val="00140BF4"/>
    <w:rsid w:val="0014116E"/>
    <w:rsid w:val="001411BA"/>
    <w:rsid w:val="00141378"/>
    <w:rsid w:val="00141991"/>
    <w:rsid w:val="001419FE"/>
    <w:rsid w:val="00141BFF"/>
    <w:rsid w:val="00141E00"/>
    <w:rsid w:val="00142658"/>
    <w:rsid w:val="00142C25"/>
    <w:rsid w:val="0014367F"/>
    <w:rsid w:val="00143758"/>
    <w:rsid w:val="00144AAF"/>
    <w:rsid w:val="00144EF4"/>
    <w:rsid w:val="00145194"/>
    <w:rsid w:val="00145531"/>
    <w:rsid w:val="0014589F"/>
    <w:rsid w:val="001459DE"/>
    <w:rsid w:val="001462D6"/>
    <w:rsid w:val="00146730"/>
    <w:rsid w:val="00146971"/>
    <w:rsid w:val="00146A02"/>
    <w:rsid w:val="00146A94"/>
    <w:rsid w:val="00146DB4"/>
    <w:rsid w:val="0014706F"/>
    <w:rsid w:val="0014762C"/>
    <w:rsid w:val="00147880"/>
    <w:rsid w:val="00147931"/>
    <w:rsid w:val="00147A32"/>
    <w:rsid w:val="00147D84"/>
    <w:rsid w:val="00147E80"/>
    <w:rsid w:val="001503D8"/>
    <w:rsid w:val="00150B09"/>
    <w:rsid w:val="00150BC6"/>
    <w:rsid w:val="001512D3"/>
    <w:rsid w:val="001514B6"/>
    <w:rsid w:val="001516B8"/>
    <w:rsid w:val="00151712"/>
    <w:rsid w:val="00151784"/>
    <w:rsid w:val="00151CAF"/>
    <w:rsid w:val="00152290"/>
    <w:rsid w:val="00152614"/>
    <w:rsid w:val="00152981"/>
    <w:rsid w:val="00152B9D"/>
    <w:rsid w:val="00152D41"/>
    <w:rsid w:val="0015402C"/>
    <w:rsid w:val="00154784"/>
    <w:rsid w:val="001548FD"/>
    <w:rsid w:val="00154BEB"/>
    <w:rsid w:val="0015504D"/>
    <w:rsid w:val="0015537C"/>
    <w:rsid w:val="00155B21"/>
    <w:rsid w:val="00155C15"/>
    <w:rsid w:val="00155E2A"/>
    <w:rsid w:val="0015602E"/>
    <w:rsid w:val="001566E4"/>
    <w:rsid w:val="00156A2F"/>
    <w:rsid w:val="00156B78"/>
    <w:rsid w:val="00156C83"/>
    <w:rsid w:val="00156F3C"/>
    <w:rsid w:val="00157249"/>
    <w:rsid w:val="001572D6"/>
    <w:rsid w:val="001574D1"/>
    <w:rsid w:val="001578BF"/>
    <w:rsid w:val="00157C72"/>
    <w:rsid w:val="00157FD4"/>
    <w:rsid w:val="001600AF"/>
    <w:rsid w:val="001603DE"/>
    <w:rsid w:val="0016073B"/>
    <w:rsid w:val="00160B61"/>
    <w:rsid w:val="00160C4B"/>
    <w:rsid w:val="0016123B"/>
    <w:rsid w:val="001617A0"/>
    <w:rsid w:val="0016203D"/>
    <w:rsid w:val="001622AA"/>
    <w:rsid w:val="001624F6"/>
    <w:rsid w:val="0016257D"/>
    <w:rsid w:val="0016287B"/>
    <w:rsid w:val="00162D74"/>
    <w:rsid w:val="00163154"/>
    <w:rsid w:val="0016382F"/>
    <w:rsid w:val="001639D9"/>
    <w:rsid w:val="00163AB6"/>
    <w:rsid w:val="001640EC"/>
    <w:rsid w:val="00164125"/>
    <w:rsid w:val="001641ED"/>
    <w:rsid w:val="001645D1"/>
    <w:rsid w:val="001648FC"/>
    <w:rsid w:val="00164FCA"/>
    <w:rsid w:val="00165427"/>
    <w:rsid w:val="001656AC"/>
    <w:rsid w:val="0016589D"/>
    <w:rsid w:val="001659DF"/>
    <w:rsid w:val="0016618F"/>
    <w:rsid w:val="00166489"/>
    <w:rsid w:val="001666C8"/>
    <w:rsid w:val="001669D3"/>
    <w:rsid w:val="00166E4E"/>
    <w:rsid w:val="00166E59"/>
    <w:rsid w:val="0016737C"/>
    <w:rsid w:val="00167492"/>
    <w:rsid w:val="001675DB"/>
    <w:rsid w:val="00167685"/>
    <w:rsid w:val="00167CB6"/>
    <w:rsid w:val="00167E9E"/>
    <w:rsid w:val="001702A2"/>
    <w:rsid w:val="00170681"/>
    <w:rsid w:val="001709E1"/>
    <w:rsid w:val="00170D3F"/>
    <w:rsid w:val="00170F5D"/>
    <w:rsid w:val="001710E0"/>
    <w:rsid w:val="001713CB"/>
    <w:rsid w:val="00171486"/>
    <w:rsid w:val="001716E3"/>
    <w:rsid w:val="0017175E"/>
    <w:rsid w:val="00171969"/>
    <w:rsid w:val="00171F36"/>
    <w:rsid w:val="00172186"/>
    <w:rsid w:val="00172262"/>
    <w:rsid w:val="00172412"/>
    <w:rsid w:val="00172CB0"/>
    <w:rsid w:val="00172D1B"/>
    <w:rsid w:val="001733D1"/>
    <w:rsid w:val="0017340E"/>
    <w:rsid w:val="00173E5A"/>
    <w:rsid w:val="00174058"/>
    <w:rsid w:val="0017412B"/>
    <w:rsid w:val="001746B8"/>
    <w:rsid w:val="001749FB"/>
    <w:rsid w:val="00174E61"/>
    <w:rsid w:val="001754FE"/>
    <w:rsid w:val="001755C0"/>
    <w:rsid w:val="00175697"/>
    <w:rsid w:val="00175955"/>
    <w:rsid w:val="00175AF0"/>
    <w:rsid w:val="00175EF6"/>
    <w:rsid w:val="00175F5A"/>
    <w:rsid w:val="00176724"/>
    <w:rsid w:val="00176C0B"/>
    <w:rsid w:val="001770DA"/>
    <w:rsid w:val="00177506"/>
    <w:rsid w:val="00177541"/>
    <w:rsid w:val="0017787C"/>
    <w:rsid w:val="00177B60"/>
    <w:rsid w:val="00177F95"/>
    <w:rsid w:val="001803F0"/>
    <w:rsid w:val="00180452"/>
    <w:rsid w:val="001804F6"/>
    <w:rsid w:val="00180525"/>
    <w:rsid w:val="00180966"/>
    <w:rsid w:val="00180AAE"/>
    <w:rsid w:val="00180CAD"/>
    <w:rsid w:val="00180D57"/>
    <w:rsid w:val="00180E99"/>
    <w:rsid w:val="00180F6D"/>
    <w:rsid w:val="001811C4"/>
    <w:rsid w:val="001815FF"/>
    <w:rsid w:val="00181617"/>
    <w:rsid w:val="0018193B"/>
    <w:rsid w:val="00181CB0"/>
    <w:rsid w:val="00181F0B"/>
    <w:rsid w:val="00181FD0"/>
    <w:rsid w:val="001823A7"/>
    <w:rsid w:val="001825E0"/>
    <w:rsid w:val="00182904"/>
    <w:rsid w:val="00182DC4"/>
    <w:rsid w:val="00182E32"/>
    <w:rsid w:val="00182F98"/>
    <w:rsid w:val="00183560"/>
    <w:rsid w:val="0018365F"/>
    <w:rsid w:val="00183AF3"/>
    <w:rsid w:val="00183BF7"/>
    <w:rsid w:val="00183D13"/>
    <w:rsid w:val="001842E3"/>
    <w:rsid w:val="00184430"/>
    <w:rsid w:val="0018481F"/>
    <w:rsid w:val="00184908"/>
    <w:rsid w:val="00184AEF"/>
    <w:rsid w:val="00184D1D"/>
    <w:rsid w:val="00184F54"/>
    <w:rsid w:val="0018513E"/>
    <w:rsid w:val="001852B4"/>
    <w:rsid w:val="00185658"/>
    <w:rsid w:val="00185AAE"/>
    <w:rsid w:val="00185BE0"/>
    <w:rsid w:val="00185D67"/>
    <w:rsid w:val="00185D96"/>
    <w:rsid w:val="00185EBD"/>
    <w:rsid w:val="00185EEC"/>
    <w:rsid w:val="001860F1"/>
    <w:rsid w:val="00186285"/>
    <w:rsid w:val="001868E3"/>
    <w:rsid w:val="00186F8B"/>
    <w:rsid w:val="00187818"/>
    <w:rsid w:val="00187BA9"/>
    <w:rsid w:val="00187ED0"/>
    <w:rsid w:val="00190296"/>
    <w:rsid w:val="001903E5"/>
    <w:rsid w:val="00190485"/>
    <w:rsid w:val="001908CE"/>
    <w:rsid w:val="001908F5"/>
    <w:rsid w:val="00190DC3"/>
    <w:rsid w:val="00190EA5"/>
    <w:rsid w:val="00191530"/>
    <w:rsid w:val="00191AAB"/>
    <w:rsid w:val="00191BFB"/>
    <w:rsid w:val="00191EF3"/>
    <w:rsid w:val="00191FCC"/>
    <w:rsid w:val="0019224A"/>
    <w:rsid w:val="0019233C"/>
    <w:rsid w:val="0019257A"/>
    <w:rsid w:val="00192BA3"/>
    <w:rsid w:val="00192D72"/>
    <w:rsid w:val="00192E9F"/>
    <w:rsid w:val="001938D0"/>
    <w:rsid w:val="00193FEC"/>
    <w:rsid w:val="00194150"/>
    <w:rsid w:val="00194380"/>
    <w:rsid w:val="00194406"/>
    <w:rsid w:val="00194459"/>
    <w:rsid w:val="00194B5D"/>
    <w:rsid w:val="00194BED"/>
    <w:rsid w:val="00194C91"/>
    <w:rsid w:val="00194D6F"/>
    <w:rsid w:val="00194E83"/>
    <w:rsid w:val="00196024"/>
    <w:rsid w:val="0019622F"/>
    <w:rsid w:val="0019670A"/>
    <w:rsid w:val="00196A52"/>
    <w:rsid w:val="00196D14"/>
    <w:rsid w:val="0019708A"/>
    <w:rsid w:val="001970F8"/>
    <w:rsid w:val="0019713E"/>
    <w:rsid w:val="00197296"/>
    <w:rsid w:val="001973E9"/>
    <w:rsid w:val="00197421"/>
    <w:rsid w:val="00197989"/>
    <w:rsid w:val="001979C7"/>
    <w:rsid w:val="001A0198"/>
    <w:rsid w:val="001A11D2"/>
    <w:rsid w:val="001A133A"/>
    <w:rsid w:val="001A1943"/>
    <w:rsid w:val="001A1A81"/>
    <w:rsid w:val="001A1F7F"/>
    <w:rsid w:val="001A2006"/>
    <w:rsid w:val="001A20EF"/>
    <w:rsid w:val="001A2231"/>
    <w:rsid w:val="001A2319"/>
    <w:rsid w:val="001A25F4"/>
    <w:rsid w:val="001A2763"/>
    <w:rsid w:val="001A2A5A"/>
    <w:rsid w:val="001A2A67"/>
    <w:rsid w:val="001A2CE6"/>
    <w:rsid w:val="001A2EF2"/>
    <w:rsid w:val="001A2FEA"/>
    <w:rsid w:val="001A3108"/>
    <w:rsid w:val="001A312B"/>
    <w:rsid w:val="001A32E7"/>
    <w:rsid w:val="001A3315"/>
    <w:rsid w:val="001A34D5"/>
    <w:rsid w:val="001A3561"/>
    <w:rsid w:val="001A396F"/>
    <w:rsid w:val="001A3B26"/>
    <w:rsid w:val="001A3C37"/>
    <w:rsid w:val="001A3C66"/>
    <w:rsid w:val="001A4791"/>
    <w:rsid w:val="001A4B34"/>
    <w:rsid w:val="001A4B55"/>
    <w:rsid w:val="001A4CA0"/>
    <w:rsid w:val="001A4D06"/>
    <w:rsid w:val="001A4EA8"/>
    <w:rsid w:val="001A4F10"/>
    <w:rsid w:val="001A4F7F"/>
    <w:rsid w:val="001A514E"/>
    <w:rsid w:val="001A5220"/>
    <w:rsid w:val="001A571D"/>
    <w:rsid w:val="001A5A8D"/>
    <w:rsid w:val="001A5B8B"/>
    <w:rsid w:val="001A5F2D"/>
    <w:rsid w:val="001A6356"/>
    <w:rsid w:val="001A6404"/>
    <w:rsid w:val="001A663C"/>
    <w:rsid w:val="001A6CE4"/>
    <w:rsid w:val="001A6DBC"/>
    <w:rsid w:val="001A6E07"/>
    <w:rsid w:val="001A76DD"/>
    <w:rsid w:val="001A7722"/>
    <w:rsid w:val="001A772E"/>
    <w:rsid w:val="001A77BC"/>
    <w:rsid w:val="001A7A29"/>
    <w:rsid w:val="001A7F2B"/>
    <w:rsid w:val="001B0348"/>
    <w:rsid w:val="001B0356"/>
    <w:rsid w:val="001B0811"/>
    <w:rsid w:val="001B089B"/>
    <w:rsid w:val="001B1090"/>
    <w:rsid w:val="001B11C1"/>
    <w:rsid w:val="001B132C"/>
    <w:rsid w:val="001B1376"/>
    <w:rsid w:val="001B15FD"/>
    <w:rsid w:val="001B18AF"/>
    <w:rsid w:val="001B1E1F"/>
    <w:rsid w:val="001B1E3F"/>
    <w:rsid w:val="001B1F6D"/>
    <w:rsid w:val="001B22EC"/>
    <w:rsid w:val="001B26C5"/>
    <w:rsid w:val="001B2C43"/>
    <w:rsid w:val="001B355A"/>
    <w:rsid w:val="001B35F1"/>
    <w:rsid w:val="001B366A"/>
    <w:rsid w:val="001B3AB4"/>
    <w:rsid w:val="001B3D97"/>
    <w:rsid w:val="001B3E41"/>
    <w:rsid w:val="001B3E5B"/>
    <w:rsid w:val="001B43DD"/>
    <w:rsid w:val="001B4A98"/>
    <w:rsid w:val="001B4C59"/>
    <w:rsid w:val="001B4CA5"/>
    <w:rsid w:val="001B50EC"/>
    <w:rsid w:val="001B5828"/>
    <w:rsid w:val="001B5BFA"/>
    <w:rsid w:val="001B5C71"/>
    <w:rsid w:val="001B6233"/>
    <w:rsid w:val="001B64DE"/>
    <w:rsid w:val="001B68AA"/>
    <w:rsid w:val="001B69D2"/>
    <w:rsid w:val="001B6B39"/>
    <w:rsid w:val="001B6C0A"/>
    <w:rsid w:val="001B6EA0"/>
    <w:rsid w:val="001B764E"/>
    <w:rsid w:val="001B77E2"/>
    <w:rsid w:val="001B7A4F"/>
    <w:rsid w:val="001B7BC0"/>
    <w:rsid w:val="001C0152"/>
    <w:rsid w:val="001C03B7"/>
    <w:rsid w:val="001C0726"/>
    <w:rsid w:val="001C0755"/>
    <w:rsid w:val="001C0B0F"/>
    <w:rsid w:val="001C1A0A"/>
    <w:rsid w:val="001C1CB1"/>
    <w:rsid w:val="001C1D85"/>
    <w:rsid w:val="001C1F76"/>
    <w:rsid w:val="001C1FD8"/>
    <w:rsid w:val="001C22E1"/>
    <w:rsid w:val="001C275C"/>
    <w:rsid w:val="001C2B30"/>
    <w:rsid w:val="001C2C84"/>
    <w:rsid w:val="001C2D40"/>
    <w:rsid w:val="001C2EC1"/>
    <w:rsid w:val="001C32D9"/>
    <w:rsid w:val="001C3638"/>
    <w:rsid w:val="001C3862"/>
    <w:rsid w:val="001C3D97"/>
    <w:rsid w:val="001C45C8"/>
    <w:rsid w:val="001C4629"/>
    <w:rsid w:val="001C4CF7"/>
    <w:rsid w:val="001C4ED7"/>
    <w:rsid w:val="001C50A1"/>
    <w:rsid w:val="001C5736"/>
    <w:rsid w:val="001C5829"/>
    <w:rsid w:val="001C5B1C"/>
    <w:rsid w:val="001C5BD9"/>
    <w:rsid w:val="001C5D90"/>
    <w:rsid w:val="001C5E35"/>
    <w:rsid w:val="001C6068"/>
    <w:rsid w:val="001C6477"/>
    <w:rsid w:val="001C65DE"/>
    <w:rsid w:val="001C6CAD"/>
    <w:rsid w:val="001C72EC"/>
    <w:rsid w:val="001C7340"/>
    <w:rsid w:val="001C7568"/>
    <w:rsid w:val="001C7811"/>
    <w:rsid w:val="001C7945"/>
    <w:rsid w:val="001C7A9E"/>
    <w:rsid w:val="001C7C10"/>
    <w:rsid w:val="001C7F89"/>
    <w:rsid w:val="001D00B5"/>
    <w:rsid w:val="001D0271"/>
    <w:rsid w:val="001D02CA"/>
    <w:rsid w:val="001D09F8"/>
    <w:rsid w:val="001D0E03"/>
    <w:rsid w:val="001D107F"/>
    <w:rsid w:val="001D15FD"/>
    <w:rsid w:val="001D17D7"/>
    <w:rsid w:val="001D18B0"/>
    <w:rsid w:val="001D19B4"/>
    <w:rsid w:val="001D1E5C"/>
    <w:rsid w:val="001D1F8D"/>
    <w:rsid w:val="001D216D"/>
    <w:rsid w:val="001D2245"/>
    <w:rsid w:val="001D2420"/>
    <w:rsid w:val="001D29DD"/>
    <w:rsid w:val="001D2B62"/>
    <w:rsid w:val="001D2DCC"/>
    <w:rsid w:val="001D2FD7"/>
    <w:rsid w:val="001D3106"/>
    <w:rsid w:val="001D3277"/>
    <w:rsid w:val="001D33EA"/>
    <w:rsid w:val="001D423C"/>
    <w:rsid w:val="001D45C9"/>
    <w:rsid w:val="001D475E"/>
    <w:rsid w:val="001D47EE"/>
    <w:rsid w:val="001D488A"/>
    <w:rsid w:val="001D4ED1"/>
    <w:rsid w:val="001D5636"/>
    <w:rsid w:val="001D5810"/>
    <w:rsid w:val="001D5ACE"/>
    <w:rsid w:val="001D5F59"/>
    <w:rsid w:val="001D6286"/>
    <w:rsid w:val="001D6661"/>
    <w:rsid w:val="001D6829"/>
    <w:rsid w:val="001D6BE3"/>
    <w:rsid w:val="001D6D38"/>
    <w:rsid w:val="001D6E81"/>
    <w:rsid w:val="001D77E7"/>
    <w:rsid w:val="001D7F37"/>
    <w:rsid w:val="001E0216"/>
    <w:rsid w:val="001E0384"/>
    <w:rsid w:val="001E03A6"/>
    <w:rsid w:val="001E081F"/>
    <w:rsid w:val="001E0C9B"/>
    <w:rsid w:val="001E0F3E"/>
    <w:rsid w:val="001E0F68"/>
    <w:rsid w:val="001E1248"/>
    <w:rsid w:val="001E130B"/>
    <w:rsid w:val="001E1755"/>
    <w:rsid w:val="001E17B4"/>
    <w:rsid w:val="001E1809"/>
    <w:rsid w:val="001E1886"/>
    <w:rsid w:val="001E1CCB"/>
    <w:rsid w:val="001E1EB6"/>
    <w:rsid w:val="001E244C"/>
    <w:rsid w:val="001E2BDA"/>
    <w:rsid w:val="001E2BFB"/>
    <w:rsid w:val="001E2E7A"/>
    <w:rsid w:val="001E2FDE"/>
    <w:rsid w:val="001E302E"/>
    <w:rsid w:val="001E304A"/>
    <w:rsid w:val="001E32E8"/>
    <w:rsid w:val="001E3AB8"/>
    <w:rsid w:val="001E4561"/>
    <w:rsid w:val="001E4702"/>
    <w:rsid w:val="001E4784"/>
    <w:rsid w:val="001E4A62"/>
    <w:rsid w:val="001E4C91"/>
    <w:rsid w:val="001E4CC9"/>
    <w:rsid w:val="001E4D43"/>
    <w:rsid w:val="001E5073"/>
    <w:rsid w:val="001E5183"/>
    <w:rsid w:val="001E529F"/>
    <w:rsid w:val="001E538F"/>
    <w:rsid w:val="001E5A36"/>
    <w:rsid w:val="001E5C31"/>
    <w:rsid w:val="001E5FF1"/>
    <w:rsid w:val="001E6924"/>
    <w:rsid w:val="001E6933"/>
    <w:rsid w:val="001E6EAA"/>
    <w:rsid w:val="001E72CE"/>
    <w:rsid w:val="001E7308"/>
    <w:rsid w:val="001E733E"/>
    <w:rsid w:val="001E79A4"/>
    <w:rsid w:val="001E7ABE"/>
    <w:rsid w:val="001E7D95"/>
    <w:rsid w:val="001E7E92"/>
    <w:rsid w:val="001E7EBC"/>
    <w:rsid w:val="001F0691"/>
    <w:rsid w:val="001F0B07"/>
    <w:rsid w:val="001F0F0B"/>
    <w:rsid w:val="001F1214"/>
    <w:rsid w:val="001F130E"/>
    <w:rsid w:val="001F17D1"/>
    <w:rsid w:val="001F1822"/>
    <w:rsid w:val="001F18E5"/>
    <w:rsid w:val="001F1D5B"/>
    <w:rsid w:val="001F244B"/>
    <w:rsid w:val="001F253A"/>
    <w:rsid w:val="001F255B"/>
    <w:rsid w:val="001F2741"/>
    <w:rsid w:val="001F2B1C"/>
    <w:rsid w:val="001F2E40"/>
    <w:rsid w:val="001F2F15"/>
    <w:rsid w:val="001F363E"/>
    <w:rsid w:val="001F3665"/>
    <w:rsid w:val="001F3825"/>
    <w:rsid w:val="001F3B6B"/>
    <w:rsid w:val="001F3C36"/>
    <w:rsid w:val="001F403F"/>
    <w:rsid w:val="001F4A34"/>
    <w:rsid w:val="001F4EA7"/>
    <w:rsid w:val="001F5551"/>
    <w:rsid w:val="001F574E"/>
    <w:rsid w:val="001F58E8"/>
    <w:rsid w:val="001F5A84"/>
    <w:rsid w:val="001F5FAA"/>
    <w:rsid w:val="001F664B"/>
    <w:rsid w:val="001F6E40"/>
    <w:rsid w:val="001F6FAE"/>
    <w:rsid w:val="001F7442"/>
    <w:rsid w:val="001F78FF"/>
    <w:rsid w:val="001F7EC8"/>
    <w:rsid w:val="002000C8"/>
    <w:rsid w:val="00200384"/>
    <w:rsid w:val="0020042E"/>
    <w:rsid w:val="00200466"/>
    <w:rsid w:val="00200AF2"/>
    <w:rsid w:val="00200B0C"/>
    <w:rsid w:val="00200DE0"/>
    <w:rsid w:val="00201388"/>
    <w:rsid w:val="00201575"/>
    <w:rsid w:val="00201D16"/>
    <w:rsid w:val="002025F5"/>
    <w:rsid w:val="0020267F"/>
    <w:rsid w:val="00202728"/>
    <w:rsid w:val="002028CC"/>
    <w:rsid w:val="00202AB7"/>
    <w:rsid w:val="00203687"/>
    <w:rsid w:val="0020377B"/>
    <w:rsid w:val="00203806"/>
    <w:rsid w:val="002039F9"/>
    <w:rsid w:val="00203D31"/>
    <w:rsid w:val="00204042"/>
    <w:rsid w:val="002043E4"/>
    <w:rsid w:val="002045F0"/>
    <w:rsid w:val="002047DC"/>
    <w:rsid w:val="002048CE"/>
    <w:rsid w:val="00204AE3"/>
    <w:rsid w:val="00204E87"/>
    <w:rsid w:val="00204EB8"/>
    <w:rsid w:val="002050EC"/>
    <w:rsid w:val="002050F6"/>
    <w:rsid w:val="0020530B"/>
    <w:rsid w:val="00205663"/>
    <w:rsid w:val="00206034"/>
    <w:rsid w:val="002062A1"/>
    <w:rsid w:val="00206374"/>
    <w:rsid w:val="00206876"/>
    <w:rsid w:val="0020690C"/>
    <w:rsid w:val="00206EE3"/>
    <w:rsid w:val="00206EEC"/>
    <w:rsid w:val="00206F5C"/>
    <w:rsid w:val="00207319"/>
    <w:rsid w:val="002073E6"/>
    <w:rsid w:val="00207476"/>
    <w:rsid w:val="00207633"/>
    <w:rsid w:val="00207765"/>
    <w:rsid w:val="002078E8"/>
    <w:rsid w:val="00207F3E"/>
    <w:rsid w:val="00210077"/>
    <w:rsid w:val="00210266"/>
    <w:rsid w:val="002102C9"/>
    <w:rsid w:val="00210971"/>
    <w:rsid w:val="00210C1C"/>
    <w:rsid w:val="002110B8"/>
    <w:rsid w:val="0021114F"/>
    <w:rsid w:val="0021170F"/>
    <w:rsid w:val="00211B2B"/>
    <w:rsid w:val="00211C16"/>
    <w:rsid w:val="002124AA"/>
    <w:rsid w:val="00212893"/>
    <w:rsid w:val="00212BEA"/>
    <w:rsid w:val="00212F2D"/>
    <w:rsid w:val="002132F4"/>
    <w:rsid w:val="002133DE"/>
    <w:rsid w:val="002135A5"/>
    <w:rsid w:val="00213E48"/>
    <w:rsid w:val="00214188"/>
    <w:rsid w:val="002141A1"/>
    <w:rsid w:val="00214420"/>
    <w:rsid w:val="00214FF1"/>
    <w:rsid w:val="0021506A"/>
    <w:rsid w:val="002151E0"/>
    <w:rsid w:val="00215A80"/>
    <w:rsid w:val="00215DC5"/>
    <w:rsid w:val="002162C9"/>
    <w:rsid w:val="00216539"/>
    <w:rsid w:val="00216716"/>
    <w:rsid w:val="00216F12"/>
    <w:rsid w:val="00216FB2"/>
    <w:rsid w:val="00217110"/>
    <w:rsid w:val="00217A67"/>
    <w:rsid w:val="00217A7C"/>
    <w:rsid w:val="00217FC2"/>
    <w:rsid w:val="00220578"/>
    <w:rsid w:val="00220CFA"/>
    <w:rsid w:val="0022164B"/>
    <w:rsid w:val="002218C8"/>
    <w:rsid w:val="00221A08"/>
    <w:rsid w:val="0022267D"/>
    <w:rsid w:val="002227A6"/>
    <w:rsid w:val="00222989"/>
    <w:rsid w:val="002229A7"/>
    <w:rsid w:val="00223865"/>
    <w:rsid w:val="00223FF9"/>
    <w:rsid w:val="002242C2"/>
    <w:rsid w:val="002248D6"/>
    <w:rsid w:val="00224C0D"/>
    <w:rsid w:val="002256BD"/>
    <w:rsid w:val="00225881"/>
    <w:rsid w:val="00225AD1"/>
    <w:rsid w:val="00225BF1"/>
    <w:rsid w:val="00225CB0"/>
    <w:rsid w:val="00225F01"/>
    <w:rsid w:val="0022624B"/>
    <w:rsid w:val="0022637A"/>
    <w:rsid w:val="0022695A"/>
    <w:rsid w:val="00226A6A"/>
    <w:rsid w:val="00226D3E"/>
    <w:rsid w:val="00226E25"/>
    <w:rsid w:val="00226E87"/>
    <w:rsid w:val="00227013"/>
    <w:rsid w:val="002271B0"/>
    <w:rsid w:val="0022731C"/>
    <w:rsid w:val="00227515"/>
    <w:rsid w:val="002276F0"/>
    <w:rsid w:val="00227CBE"/>
    <w:rsid w:val="0023007C"/>
    <w:rsid w:val="0023033A"/>
    <w:rsid w:val="002307CC"/>
    <w:rsid w:val="0023084D"/>
    <w:rsid w:val="00230EF6"/>
    <w:rsid w:val="00231922"/>
    <w:rsid w:val="00231B04"/>
    <w:rsid w:val="00231D0F"/>
    <w:rsid w:val="002320E1"/>
    <w:rsid w:val="002322E1"/>
    <w:rsid w:val="00232631"/>
    <w:rsid w:val="002326A2"/>
    <w:rsid w:val="0023292E"/>
    <w:rsid w:val="00232A70"/>
    <w:rsid w:val="00232BAB"/>
    <w:rsid w:val="00232DA1"/>
    <w:rsid w:val="00232FE1"/>
    <w:rsid w:val="002334BF"/>
    <w:rsid w:val="00233682"/>
    <w:rsid w:val="00233B85"/>
    <w:rsid w:val="00233CF5"/>
    <w:rsid w:val="002340D3"/>
    <w:rsid w:val="00234250"/>
    <w:rsid w:val="002343B0"/>
    <w:rsid w:val="00234496"/>
    <w:rsid w:val="0023501F"/>
    <w:rsid w:val="00235108"/>
    <w:rsid w:val="0023548C"/>
    <w:rsid w:val="002354CD"/>
    <w:rsid w:val="00235D14"/>
    <w:rsid w:val="002360C0"/>
    <w:rsid w:val="00236281"/>
    <w:rsid w:val="002367B6"/>
    <w:rsid w:val="002368AA"/>
    <w:rsid w:val="00236CE3"/>
    <w:rsid w:val="002370EB"/>
    <w:rsid w:val="00237DE1"/>
    <w:rsid w:val="00237DFD"/>
    <w:rsid w:val="002401BE"/>
    <w:rsid w:val="0024041E"/>
    <w:rsid w:val="002404EE"/>
    <w:rsid w:val="00240741"/>
    <w:rsid w:val="00240800"/>
    <w:rsid w:val="00240E1F"/>
    <w:rsid w:val="00240EA5"/>
    <w:rsid w:val="002412D4"/>
    <w:rsid w:val="0024151B"/>
    <w:rsid w:val="00241844"/>
    <w:rsid w:val="00241A49"/>
    <w:rsid w:val="00241C96"/>
    <w:rsid w:val="00242205"/>
    <w:rsid w:val="002425BA"/>
    <w:rsid w:val="00242EB2"/>
    <w:rsid w:val="0024304F"/>
    <w:rsid w:val="002431D8"/>
    <w:rsid w:val="002432FB"/>
    <w:rsid w:val="00243347"/>
    <w:rsid w:val="002436B7"/>
    <w:rsid w:val="002436F5"/>
    <w:rsid w:val="0024374E"/>
    <w:rsid w:val="00243792"/>
    <w:rsid w:val="002439ED"/>
    <w:rsid w:val="00243EA9"/>
    <w:rsid w:val="0024411A"/>
    <w:rsid w:val="002446BB"/>
    <w:rsid w:val="002448EF"/>
    <w:rsid w:val="00244A49"/>
    <w:rsid w:val="00244E1E"/>
    <w:rsid w:val="00244E3C"/>
    <w:rsid w:val="00244FD5"/>
    <w:rsid w:val="002450A3"/>
    <w:rsid w:val="00245BB8"/>
    <w:rsid w:val="00245CB2"/>
    <w:rsid w:val="00245D85"/>
    <w:rsid w:val="00245E5E"/>
    <w:rsid w:val="00245E75"/>
    <w:rsid w:val="00245EE0"/>
    <w:rsid w:val="00246491"/>
    <w:rsid w:val="002465E9"/>
    <w:rsid w:val="0024669F"/>
    <w:rsid w:val="00246778"/>
    <w:rsid w:val="0024692B"/>
    <w:rsid w:val="00246B28"/>
    <w:rsid w:val="00246DC6"/>
    <w:rsid w:val="00246DF3"/>
    <w:rsid w:val="00247324"/>
    <w:rsid w:val="0024746A"/>
    <w:rsid w:val="002474A4"/>
    <w:rsid w:val="00247556"/>
    <w:rsid w:val="00247E3E"/>
    <w:rsid w:val="00247EA0"/>
    <w:rsid w:val="002503EF"/>
    <w:rsid w:val="002505AC"/>
    <w:rsid w:val="00250646"/>
    <w:rsid w:val="00250751"/>
    <w:rsid w:val="00250AE9"/>
    <w:rsid w:val="00250FFC"/>
    <w:rsid w:val="0025190D"/>
    <w:rsid w:val="002519C8"/>
    <w:rsid w:val="00251A9C"/>
    <w:rsid w:val="00251D10"/>
    <w:rsid w:val="00251F3A"/>
    <w:rsid w:val="002528C7"/>
    <w:rsid w:val="00252972"/>
    <w:rsid w:val="00252A27"/>
    <w:rsid w:val="00252AC3"/>
    <w:rsid w:val="00252CB8"/>
    <w:rsid w:val="002533E7"/>
    <w:rsid w:val="00253517"/>
    <w:rsid w:val="0025467D"/>
    <w:rsid w:val="0025474A"/>
    <w:rsid w:val="002548E2"/>
    <w:rsid w:val="00254F0D"/>
    <w:rsid w:val="00254F5C"/>
    <w:rsid w:val="00255069"/>
    <w:rsid w:val="00255073"/>
    <w:rsid w:val="00255518"/>
    <w:rsid w:val="002555A5"/>
    <w:rsid w:val="0025561B"/>
    <w:rsid w:val="0025585F"/>
    <w:rsid w:val="00255A73"/>
    <w:rsid w:val="00255B12"/>
    <w:rsid w:val="00255DED"/>
    <w:rsid w:val="0025603E"/>
    <w:rsid w:val="0025616D"/>
    <w:rsid w:val="002564F1"/>
    <w:rsid w:val="00256655"/>
    <w:rsid w:val="002569B5"/>
    <w:rsid w:val="00256B11"/>
    <w:rsid w:val="00257B61"/>
    <w:rsid w:val="00257C4B"/>
    <w:rsid w:val="00260937"/>
    <w:rsid w:val="0026097B"/>
    <w:rsid w:val="00260ED4"/>
    <w:rsid w:val="0026120B"/>
    <w:rsid w:val="00261313"/>
    <w:rsid w:val="002614A5"/>
    <w:rsid w:val="00261662"/>
    <w:rsid w:val="00261948"/>
    <w:rsid w:val="00261BF5"/>
    <w:rsid w:val="00261D25"/>
    <w:rsid w:val="0026223E"/>
    <w:rsid w:val="0026262F"/>
    <w:rsid w:val="0026283A"/>
    <w:rsid w:val="002628B3"/>
    <w:rsid w:val="00262B2C"/>
    <w:rsid w:val="00262CE0"/>
    <w:rsid w:val="002633A8"/>
    <w:rsid w:val="00263851"/>
    <w:rsid w:val="00263992"/>
    <w:rsid w:val="00263A86"/>
    <w:rsid w:val="00263E7E"/>
    <w:rsid w:val="00263F0D"/>
    <w:rsid w:val="00263FE0"/>
    <w:rsid w:val="00264095"/>
    <w:rsid w:val="00264201"/>
    <w:rsid w:val="00264232"/>
    <w:rsid w:val="002647C4"/>
    <w:rsid w:val="00264F12"/>
    <w:rsid w:val="0026539F"/>
    <w:rsid w:val="002654CD"/>
    <w:rsid w:val="00265594"/>
    <w:rsid w:val="002658F2"/>
    <w:rsid w:val="00265BE6"/>
    <w:rsid w:val="00265C3F"/>
    <w:rsid w:val="00265DE3"/>
    <w:rsid w:val="002661E3"/>
    <w:rsid w:val="00266486"/>
    <w:rsid w:val="0026663C"/>
    <w:rsid w:val="00266736"/>
    <w:rsid w:val="00266A5F"/>
    <w:rsid w:val="00266B51"/>
    <w:rsid w:val="00266BF1"/>
    <w:rsid w:val="00266E7E"/>
    <w:rsid w:val="0026717B"/>
    <w:rsid w:val="00267638"/>
    <w:rsid w:val="00267805"/>
    <w:rsid w:val="00270162"/>
    <w:rsid w:val="00270206"/>
    <w:rsid w:val="002704AA"/>
    <w:rsid w:val="002704DD"/>
    <w:rsid w:val="002705C9"/>
    <w:rsid w:val="00270D3F"/>
    <w:rsid w:val="00270E23"/>
    <w:rsid w:val="00270F6E"/>
    <w:rsid w:val="00271088"/>
    <w:rsid w:val="0027108E"/>
    <w:rsid w:val="002711F1"/>
    <w:rsid w:val="00271664"/>
    <w:rsid w:val="00271690"/>
    <w:rsid w:val="002716B2"/>
    <w:rsid w:val="00271751"/>
    <w:rsid w:val="002717E2"/>
    <w:rsid w:val="00271947"/>
    <w:rsid w:val="00271B86"/>
    <w:rsid w:val="00271C67"/>
    <w:rsid w:val="00271E5E"/>
    <w:rsid w:val="00271FC5"/>
    <w:rsid w:val="00272325"/>
    <w:rsid w:val="00272635"/>
    <w:rsid w:val="00272698"/>
    <w:rsid w:val="0027277B"/>
    <w:rsid w:val="00272C38"/>
    <w:rsid w:val="00272D93"/>
    <w:rsid w:val="00272DFF"/>
    <w:rsid w:val="00273510"/>
    <w:rsid w:val="002735F5"/>
    <w:rsid w:val="00273782"/>
    <w:rsid w:val="00273792"/>
    <w:rsid w:val="002738C4"/>
    <w:rsid w:val="00273A18"/>
    <w:rsid w:val="00273E77"/>
    <w:rsid w:val="00274324"/>
    <w:rsid w:val="002747BA"/>
    <w:rsid w:val="00274ABC"/>
    <w:rsid w:val="00274BF5"/>
    <w:rsid w:val="002753F9"/>
    <w:rsid w:val="00275418"/>
    <w:rsid w:val="002754FA"/>
    <w:rsid w:val="00275590"/>
    <w:rsid w:val="002755A1"/>
    <w:rsid w:val="00276CE5"/>
    <w:rsid w:val="00276D1B"/>
    <w:rsid w:val="00277384"/>
    <w:rsid w:val="002778A5"/>
    <w:rsid w:val="00277D43"/>
    <w:rsid w:val="00277E77"/>
    <w:rsid w:val="00280006"/>
    <w:rsid w:val="00280060"/>
    <w:rsid w:val="00280A88"/>
    <w:rsid w:val="00280AD9"/>
    <w:rsid w:val="00281438"/>
    <w:rsid w:val="00281A3E"/>
    <w:rsid w:val="00281B3B"/>
    <w:rsid w:val="00281DAC"/>
    <w:rsid w:val="00281E01"/>
    <w:rsid w:val="00282349"/>
    <w:rsid w:val="0028294F"/>
    <w:rsid w:val="00282984"/>
    <w:rsid w:val="00282B77"/>
    <w:rsid w:val="00282EDF"/>
    <w:rsid w:val="0028311C"/>
    <w:rsid w:val="00283AC9"/>
    <w:rsid w:val="00283ADA"/>
    <w:rsid w:val="00283EB7"/>
    <w:rsid w:val="002840BA"/>
    <w:rsid w:val="002849E5"/>
    <w:rsid w:val="0028546F"/>
    <w:rsid w:val="002858C3"/>
    <w:rsid w:val="00285EE1"/>
    <w:rsid w:val="00285F01"/>
    <w:rsid w:val="00285FA3"/>
    <w:rsid w:val="00286403"/>
    <w:rsid w:val="0028663C"/>
    <w:rsid w:val="00286C60"/>
    <w:rsid w:val="00286E37"/>
    <w:rsid w:val="0028703E"/>
    <w:rsid w:val="00287242"/>
    <w:rsid w:val="002872CF"/>
    <w:rsid w:val="0028789F"/>
    <w:rsid w:val="00287E05"/>
    <w:rsid w:val="002905FF"/>
    <w:rsid w:val="00290610"/>
    <w:rsid w:val="00290706"/>
    <w:rsid w:val="00290717"/>
    <w:rsid w:val="00290CB1"/>
    <w:rsid w:val="00290CDA"/>
    <w:rsid w:val="002913BA"/>
    <w:rsid w:val="002914CC"/>
    <w:rsid w:val="002918DF"/>
    <w:rsid w:val="00291D01"/>
    <w:rsid w:val="0029259B"/>
    <w:rsid w:val="002926C1"/>
    <w:rsid w:val="00292F70"/>
    <w:rsid w:val="002936B1"/>
    <w:rsid w:val="0029382F"/>
    <w:rsid w:val="00293C35"/>
    <w:rsid w:val="0029426E"/>
    <w:rsid w:val="00294B76"/>
    <w:rsid w:val="002950CE"/>
    <w:rsid w:val="0029526D"/>
    <w:rsid w:val="00295360"/>
    <w:rsid w:val="00295718"/>
    <w:rsid w:val="00295B34"/>
    <w:rsid w:val="00296385"/>
    <w:rsid w:val="002963DA"/>
    <w:rsid w:val="002964B5"/>
    <w:rsid w:val="002967F0"/>
    <w:rsid w:val="002969AE"/>
    <w:rsid w:val="00296E28"/>
    <w:rsid w:val="00296FB5"/>
    <w:rsid w:val="002971B7"/>
    <w:rsid w:val="002972C1"/>
    <w:rsid w:val="002972FE"/>
    <w:rsid w:val="002976D9"/>
    <w:rsid w:val="00297986"/>
    <w:rsid w:val="00297F9E"/>
    <w:rsid w:val="00297FAC"/>
    <w:rsid w:val="002A022D"/>
    <w:rsid w:val="002A0C86"/>
    <w:rsid w:val="002A0E91"/>
    <w:rsid w:val="002A0FAD"/>
    <w:rsid w:val="002A1327"/>
    <w:rsid w:val="002A141D"/>
    <w:rsid w:val="002A1B50"/>
    <w:rsid w:val="002A233E"/>
    <w:rsid w:val="002A2417"/>
    <w:rsid w:val="002A260B"/>
    <w:rsid w:val="002A28D5"/>
    <w:rsid w:val="002A2986"/>
    <w:rsid w:val="002A2AE9"/>
    <w:rsid w:val="002A2C5E"/>
    <w:rsid w:val="002A2FD6"/>
    <w:rsid w:val="002A3666"/>
    <w:rsid w:val="002A3704"/>
    <w:rsid w:val="002A3948"/>
    <w:rsid w:val="002A3B79"/>
    <w:rsid w:val="002A4123"/>
    <w:rsid w:val="002A41DF"/>
    <w:rsid w:val="002A4299"/>
    <w:rsid w:val="002A4572"/>
    <w:rsid w:val="002A478D"/>
    <w:rsid w:val="002A48CD"/>
    <w:rsid w:val="002A491C"/>
    <w:rsid w:val="002A4924"/>
    <w:rsid w:val="002A4A82"/>
    <w:rsid w:val="002A4C1D"/>
    <w:rsid w:val="002A4F40"/>
    <w:rsid w:val="002A5560"/>
    <w:rsid w:val="002A590D"/>
    <w:rsid w:val="002A5B22"/>
    <w:rsid w:val="002A5D42"/>
    <w:rsid w:val="002A5DA0"/>
    <w:rsid w:val="002A5F51"/>
    <w:rsid w:val="002A6219"/>
    <w:rsid w:val="002A67E9"/>
    <w:rsid w:val="002A68FE"/>
    <w:rsid w:val="002A699D"/>
    <w:rsid w:val="002A6E41"/>
    <w:rsid w:val="002A6E6B"/>
    <w:rsid w:val="002A76ED"/>
    <w:rsid w:val="002A76F3"/>
    <w:rsid w:val="002A77CA"/>
    <w:rsid w:val="002A7848"/>
    <w:rsid w:val="002A7B0B"/>
    <w:rsid w:val="002A7E33"/>
    <w:rsid w:val="002A7F2D"/>
    <w:rsid w:val="002B02DF"/>
    <w:rsid w:val="002B0D92"/>
    <w:rsid w:val="002B0E46"/>
    <w:rsid w:val="002B12AB"/>
    <w:rsid w:val="002B194A"/>
    <w:rsid w:val="002B1ADC"/>
    <w:rsid w:val="002B1F63"/>
    <w:rsid w:val="002B2536"/>
    <w:rsid w:val="002B2758"/>
    <w:rsid w:val="002B285F"/>
    <w:rsid w:val="002B298D"/>
    <w:rsid w:val="002B2CA1"/>
    <w:rsid w:val="002B2D61"/>
    <w:rsid w:val="002B2E07"/>
    <w:rsid w:val="002B3275"/>
    <w:rsid w:val="002B32DB"/>
    <w:rsid w:val="002B3399"/>
    <w:rsid w:val="002B355F"/>
    <w:rsid w:val="002B3A99"/>
    <w:rsid w:val="002B404A"/>
    <w:rsid w:val="002B4143"/>
    <w:rsid w:val="002B46E4"/>
    <w:rsid w:val="002B47EC"/>
    <w:rsid w:val="002B5164"/>
    <w:rsid w:val="002B5328"/>
    <w:rsid w:val="002B56EF"/>
    <w:rsid w:val="002B5AEB"/>
    <w:rsid w:val="002B5AFB"/>
    <w:rsid w:val="002B5B58"/>
    <w:rsid w:val="002B5F20"/>
    <w:rsid w:val="002B6058"/>
    <w:rsid w:val="002B61A3"/>
    <w:rsid w:val="002B61B1"/>
    <w:rsid w:val="002B6230"/>
    <w:rsid w:val="002B6448"/>
    <w:rsid w:val="002B6AEE"/>
    <w:rsid w:val="002B6CB0"/>
    <w:rsid w:val="002B6D24"/>
    <w:rsid w:val="002B6EB2"/>
    <w:rsid w:val="002B7071"/>
    <w:rsid w:val="002B7085"/>
    <w:rsid w:val="002B75FF"/>
    <w:rsid w:val="002C0032"/>
    <w:rsid w:val="002C0AFB"/>
    <w:rsid w:val="002C0F59"/>
    <w:rsid w:val="002C0FF5"/>
    <w:rsid w:val="002C117D"/>
    <w:rsid w:val="002C11D5"/>
    <w:rsid w:val="002C127E"/>
    <w:rsid w:val="002C12BE"/>
    <w:rsid w:val="002C1415"/>
    <w:rsid w:val="002C1813"/>
    <w:rsid w:val="002C2009"/>
    <w:rsid w:val="002C2319"/>
    <w:rsid w:val="002C2707"/>
    <w:rsid w:val="002C2BAA"/>
    <w:rsid w:val="002C2BB2"/>
    <w:rsid w:val="002C2CB3"/>
    <w:rsid w:val="002C2D26"/>
    <w:rsid w:val="002C2D7C"/>
    <w:rsid w:val="002C332C"/>
    <w:rsid w:val="002C393E"/>
    <w:rsid w:val="002C3E30"/>
    <w:rsid w:val="002C3E5D"/>
    <w:rsid w:val="002C3E69"/>
    <w:rsid w:val="002C411D"/>
    <w:rsid w:val="002C417E"/>
    <w:rsid w:val="002C46D4"/>
    <w:rsid w:val="002C480C"/>
    <w:rsid w:val="002C4CAA"/>
    <w:rsid w:val="002C4CB5"/>
    <w:rsid w:val="002C4CB9"/>
    <w:rsid w:val="002C4E1A"/>
    <w:rsid w:val="002C50AC"/>
    <w:rsid w:val="002C5338"/>
    <w:rsid w:val="002C587F"/>
    <w:rsid w:val="002C5E8D"/>
    <w:rsid w:val="002C5EDE"/>
    <w:rsid w:val="002C5FBC"/>
    <w:rsid w:val="002C6015"/>
    <w:rsid w:val="002C619B"/>
    <w:rsid w:val="002C65A8"/>
    <w:rsid w:val="002C6689"/>
    <w:rsid w:val="002C6A18"/>
    <w:rsid w:val="002C6D39"/>
    <w:rsid w:val="002C7934"/>
    <w:rsid w:val="002C7973"/>
    <w:rsid w:val="002C799D"/>
    <w:rsid w:val="002C7F72"/>
    <w:rsid w:val="002C7FF6"/>
    <w:rsid w:val="002D01C6"/>
    <w:rsid w:val="002D0D27"/>
    <w:rsid w:val="002D0D3D"/>
    <w:rsid w:val="002D0FBA"/>
    <w:rsid w:val="002D1436"/>
    <w:rsid w:val="002D1BAA"/>
    <w:rsid w:val="002D2068"/>
    <w:rsid w:val="002D26A6"/>
    <w:rsid w:val="002D285F"/>
    <w:rsid w:val="002D2E91"/>
    <w:rsid w:val="002D30EC"/>
    <w:rsid w:val="002D3411"/>
    <w:rsid w:val="002D34E1"/>
    <w:rsid w:val="002D360A"/>
    <w:rsid w:val="002D37EE"/>
    <w:rsid w:val="002D3936"/>
    <w:rsid w:val="002D39A8"/>
    <w:rsid w:val="002D3A47"/>
    <w:rsid w:val="002D3BDC"/>
    <w:rsid w:val="002D3C63"/>
    <w:rsid w:val="002D3D73"/>
    <w:rsid w:val="002D4269"/>
    <w:rsid w:val="002D4394"/>
    <w:rsid w:val="002D4450"/>
    <w:rsid w:val="002D44F2"/>
    <w:rsid w:val="002D4A0D"/>
    <w:rsid w:val="002D54C6"/>
    <w:rsid w:val="002D5889"/>
    <w:rsid w:val="002D5ADC"/>
    <w:rsid w:val="002D6614"/>
    <w:rsid w:val="002D66C7"/>
    <w:rsid w:val="002D695B"/>
    <w:rsid w:val="002D6CCA"/>
    <w:rsid w:val="002D6DE7"/>
    <w:rsid w:val="002D6EC8"/>
    <w:rsid w:val="002D6EE0"/>
    <w:rsid w:val="002D715E"/>
    <w:rsid w:val="002D7666"/>
    <w:rsid w:val="002D7A8E"/>
    <w:rsid w:val="002D7FC7"/>
    <w:rsid w:val="002E01CC"/>
    <w:rsid w:val="002E0231"/>
    <w:rsid w:val="002E0672"/>
    <w:rsid w:val="002E0698"/>
    <w:rsid w:val="002E0721"/>
    <w:rsid w:val="002E1035"/>
    <w:rsid w:val="002E1237"/>
    <w:rsid w:val="002E179D"/>
    <w:rsid w:val="002E2149"/>
    <w:rsid w:val="002E225E"/>
    <w:rsid w:val="002E238C"/>
    <w:rsid w:val="002E23AB"/>
    <w:rsid w:val="002E24C4"/>
    <w:rsid w:val="002E24D2"/>
    <w:rsid w:val="002E275D"/>
    <w:rsid w:val="002E2BBD"/>
    <w:rsid w:val="002E2D50"/>
    <w:rsid w:val="002E36DF"/>
    <w:rsid w:val="002E3867"/>
    <w:rsid w:val="002E3BB2"/>
    <w:rsid w:val="002E3C39"/>
    <w:rsid w:val="002E3F35"/>
    <w:rsid w:val="002E4617"/>
    <w:rsid w:val="002E4672"/>
    <w:rsid w:val="002E470A"/>
    <w:rsid w:val="002E4963"/>
    <w:rsid w:val="002E4C56"/>
    <w:rsid w:val="002E5186"/>
    <w:rsid w:val="002E528F"/>
    <w:rsid w:val="002E5942"/>
    <w:rsid w:val="002E5BD6"/>
    <w:rsid w:val="002E5CB3"/>
    <w:rsid w:val="002E5EFA"/>
    <w:rsid w:val="002E60F3"/>
    <w:rsid w:val="002E6743"/>
    <w:rsid w:val="002E6839"/>
    <w:rsid w:val="002E6C11"/>
    <w:rsid w:val="002E7369"/>
    <w:rsid w:val="002E79B6"/>
    <w:rsid w:val="002E7C80"/>
    <w:rsid w:val="002E7CEF"/>
    <w:rsid w:val="002F034D"/>
    <w:rsid w:val="002F0999"/>
    <w:rsid w:val="002F0A1B"/>
    <w:rsid w:val="002F0ABC"/>
    <w:rsid w:val="002F108D"/>
    <w:rsid w:val="002F113A"/>
    <w:rsid w:val="002F1215"/>
    <w:rsid w:val="002F1356"/>
    <w:rsid w:val="002F14AE"/>
    <w:rsid w:val="002F1B17"/>
    <w:rsid w:val="002F1C5C"/>
    <w:rsid w:val="002F2264"/>
    <w:rsid w:val="002F24D5"/>
    <w:rsid w:val="002F35E4"/>
    <w:rsid w:val="002F3726"/>
    <w:rsid w:val="002F38FD"/>
    <w:rsid w:val="002F4302"/>
    <w:rsid w:val="002F44E6"/>
    <w:rsid w:val="002F4516"/>
    <w:rsid w:val="002F4520"/>
    <w:rsid w:val="002F45FF"/>
    <w:rsid w:val="002F48A1"/>
    <w:rsid w:val="002F48A7"/>
    <w:rsid w:val="002F4D4A"/>
    <w:rsid w:val="002F4F8E"/>
    <w:rsid w:val="002F6182"/>
    <w:rsid w:val="002F6194"/>
    <w:rsid w:val="002F61E3"/>
    <w:rsid w:val="002F65ED"/>
    <w:rsid w:val="002F6902"/>
    <w:rsid w:val="002F69C9"/>
    <w:rsid w:val="002F6A16"/>
    <w:rsid w:val="002F6D1D"/>
    <w:rsid w:val="002F70D9"/>
    <w:rsid w:val="002F71AA"/>
    <w:rsid w:val="002F77FC"/>
    <w:rsid w:val="002F78C9"/>
    <w:rsid w:val="002F7958"/>
    <w:rsid w:val="0030003F"/>
    <w:rsid w:val="003001AC"/>
    <w:rsid w:val="003002EB"/>
    <w:rsid w:val="003009B8"/>
    <w:rsid w:val="00300CF4"/>
    <w:rsid w:val="00300E1B"/>
    <w:rsid w:val="00300E9E"/>
    <w:rsid w:val="0030105D"/>
    <w:rsid w:val="003013D2"/>
    <w:rsid w:val="00301494"/>
    <w:rsid w:val="0030195F"/>
    <w:rsid w:val="00301B2B"/>
    <w:rsid w:val="00301F5F"/>
    <w:rsid w:val="00302C71"/>
    <w:rsid w:val="00302C96"/>
    <w:rsid w:val="00302E70"/>
    <w:rsid w:val="0030327F"/>
    <w:rsid w:val="003035D4"/>
    <w:rsid w:val="00303659"/>
    <w:rsid w:val="00303F95"/>
    <w:rsid w:val="0030427E"/>
    <w:rsid w:val="00304330"/>
    <w:rsid w:val="00304B18"/>
    <w:rsid w:val="00305246"/>
    <w:rsid w:val="0030563E"/>
    <w:rsid w:val="00305B7B"/>
    <w:rsid w:val="00305D6F"/>
    <w:rsid w:val="00306466"/>
    <w:rsid w:val="00306AB1"/>
    <w:rsid w:val="00306D82"/>
    <w:rsid w:val="00306E62"/>
    <w:rsid w:val="0030722A"/>
    <w:rsid w:val="00307403"/>
    <w:rsid w:val="0030765F"/>
    <w:rsid w:val="00307A28"/>
    <w:rsid w:val="00307CD5"/>
    <w:rsid w:val="00307F9F"/>
    <w:rsid w:val="0031067D"/>
    <w:rsid w:val="003106D5"/>
    <w:rsid w:val="00310E5B"/>
    <w:rsid w:val="003110ED"/>
    <w:rsid w:val="003111A2"/>
    <w:rsid w:val="003118D0"/>
    <w:rsid w:val="0031191F"/>
    <w:rsid w:val="00311986"/>
    <w:rsid w:val="003119BB"/>
    <w:rsid w:val="00312486"/>
    <w:rsid w:val="00312649"/>
    <w:rsid w:val="00312A5D"/>
    <w:rsid w:val="00312A84"/>
    <w:rsid w:val="00312A9C"/>
    <w:rsid w:val="00312E26"/>
    <w:rsid w:val="00313409"/>
    <w:rsid w:val="00313E69"/>
    <w:rsid w:val="003140E0"/>
    <w:rsid w:val="00314159"/>
    <w:rsid w:val="0031435F"/>
    <w:rsid w:val="003144B6"/>
    <w:rsid w:val="0031484E"/>
    <w:rsid w:val="00314A9B"/>
    <w:rsid w:val="00314F89"/>
    <w:rsid w:val="00315302"/>
    <w:rsid w:val="00315486"/>
    <w:rsid w:val="00315758"/>
    <w:rsid w:val="00315ADB"/>
    <w:rsid w:val="00315AE8"/>
    <w:rsid w:val="00315E36"/>
    <w:rsid w:val="00315EAB"/>
    <w:rsid w:val="00315F08"/>
    <w:rsid w:val="00316128"/>
    <w:rsid w:val="00316135"/>
    <w:rsid w:val="00316165"/>
    <w:rsid w:val="00316311"/>
    <w:rsid w:val="00316586"/>
    <w:rsid w:val="00316745"/>
    <w:rsid w:val="00316A4C"/>
    <w:rsid w:val="00316A6E"/>
    <w:rsid w:val="00316B8B"/>
    <w:rsid w:val="00316CC8"/>
    <w:rsid w:val="00316FA8"/>
    <w:rsid w:val="00317070"/>
    <w:rsid w:val="003179D9"/>
    <w:rsid w:val="00317C33"/>
    <w:rsid w:val="00317EF2"/>
    <w:rsid w:val="003204EB"/>
    <w:rsid w:val="00320519"/>
    <w:rsid w:val="0032059E"/>
    <w:rsid w:val="00320869"/>
    <w:rsid w:val="0032093B"/>
    <w:rsid w:val="003214AA"/>
    <w:rsid w:val="00321AEE"/>
    <w:rsid w:val="00321F62"/>
    <w:rsid w:val="00322C9C"/>
    <w:rsid w:val="00323560"/>
    <w:rsid w:val="003238CA"/>
    <w:rsid w:val="00323C89"/>
    <w:rsid w:val="00323D5F"/>
    <w:rsid w:val="00323F4E"/>
    <w:rsid w:val="00324597"/>
    <w:rsid w:val="00324F2B"/>
    <w:rsid w:val="00325337"/>
    <w:rsid w:val="00325601"/>
    <w:rsid w:val="00325945"/>
    <w:rsid w:val="00325FE0"/>
    <w:rsid w:val="0032645D"/>
    <w:rsid w:val="00326E58"/>
    <w:rsid w:val="00327AB2"/>
    <w:rsid w:val="00327C3E"/>
    <w:rsid w:val="00330214"/>
    <w:rsid w:val="003302FB"/>
    <w:rsid w:val="00330452"/>
    <w:rsid w:val="00330751"/>
    <w:rsid w:val="00330EDF"/>
    <w:rsid w:val="00330F17"/>
    <w:rsid w:val="003314FF"/>
    <w:rsid w:val="00331508"/>
    <w:rsid w:val="00331DCF"/>
    <w:rsid w:val="00331FD6"/>
    <w:rsid w:val="00332522"/>
    <w:rsid w:val="003326F1"/>
    <w:rsid w:val="00332C57"/>
    <w:rsid w:val="00332E93"/>
    <w:rsid w:val="00332F36"/>
    <w:rsid w:val="00333009"/>
    <w:rsid w:val="0033362E"/>
    <w:rsid w:val="003338CC"/>
    <w:rsid w:val="00333A99"/>
    <w:rsid w:val="00333AC8"/>
    <w:rsid w:val="00333BDE"/>
    <w:rsid w:val="00333C85"/>
    <w:rsid w:val="00333F97"/>
    <w:rsid w:val="0033417B"/>
    <w:rsid w:val="003341E5"/>
    <w:rsid w:val="003348C4"/>
    <w:rsid w:val="00334D9C"/>
    <w:rsid w:val="00334EF3"/>
    <w:rsid w:val="00334FFB"/>
    <w:rsid w:val="0033501C"/>
    <w:rsid w:val="003350AD"/>
    <w:rsid w:val="003351BF"/>
    <w:rsid w:val="003352FE"/>
    <w:rsid w:val="0033559A"/>
    <w:rsid w:val="00335A60"/>
    <w:rsid w:val="00335B17"/>
    <w:rsid w:val="00335B9E"/>
    <w:rsid w:val="00335C0F"/>
    <w:rsid w:val="00335C9A"/>
    <w:rsid w:val="00336013"/>
    <w:rsid w:val="00336477"/>
    <w:rsid w:val="00337297"/>
    <w:rsid w:val="00337432"/>
    <w:rsid w:val="00337736"/>
    <w:rsid w:val="00337791"/>
    <w:rsid w:val="00337AFA"/>
    <w:rsid w:val="003400F5"/>
    <w:rsid w:val="00340256"/>
    <w:rsid w:val="00340858"/>
    <w:rsid w:val="00340A97"/>
    <w:rsid w:val="00340AD4"/>
    <w:rsid w:val="0034124E"/>
    <w:rsid w:val="00341563"/>
    <w:rsid w:val="00341BB1"/>
    <w:rsid w:val="00341D63"/>
    <w:rsid w:val="00341E21"/>
    <w:rsid w:val="00342A3D"/>
    <w:rsid w:val="00342A45"/>
    <w:rsid w:val="00342F49"/>
    <w:rsid w:val="00343184"/>
    <w:rsid w:val="003431F3"/>
    <w:rsid w:val="00343D3A"/>
    <w:rsid w:val="0034406B"/>
    <w:rsid w:val="003442C8"/>
    <w:rsid w:val="00344538"/>
    <w:rsid w:val="00344983"/>
    <w:rsid w:val="00344BF2"/>
    <w:rsid w:val="00344C53"/>
    <w:rsid w:val="00344D20"/>
    <w:rsid w:val="00345441"/>
    <w:rsid w:val="00345565"/>
    <w:rsid w:val="003457C4"/>
    <w:rsid w:val="00345933"/>
    <w:rsid w:val="003459C3"/>
    <w:rsid w:val="00345BDC"/>
    <w:rsid w:val="00345D2B"/>
    <w:rsid w:val="00346036"/>
    <w:rsid w:val="0034607C"/>
    <w:rsid w:val="0034691F"/>
    <w:rsid w:val="00346C6D"/>
    <w:rsid w:val="00346C8B"/>
    <w:rsid w:val="00346D25"/>
    <w:rsid w:val="00346E88"/>
    <w:rsid w:val="00347360"/>
    <w:rsid w:val="00347430"/>
    <w:rsid w:val="00347493"/>
    <w:rsid w:val="0034767E"/>
    <w:rsid w:val="003476DC"/>
    <w:rsid w:val="00347CAC"/>
    <w:rsid w:val="00350002"/>
    <w:rsid w:val="00350357"/>
    <w:rsid w:val="00350363"/>
    <w:rsid w:val="00350AC1"/>
    <w:rsid w:val="00350D5D"/>
    <w:rsid w:val="00350D67"/>
    <w:rsid w:val="00350F82"/>
    <w:rsid w:val="003515EA"/>
    <w:rsid w:val="00351EED"/>
    <w:rsid w:val="00352264"/>
    <w:rsid w:val="003522DA"/>
    <w:rsid w:val="0035233B"/>
    <w:rsid w:val="0035270E"/>
    <w:rsid w:val="00352786"/>
    <w:rsid w:val="0035279C"/>
    <w:rsid w:val="00352C56"/>
    <w:rsid w:val="00352CE6"/>
    <w:rsid w:val="003534FE"/>
    <w:rsid w:val="003537B8"/>
    <w:rsid w:val="003538B6"/>
    <w:rsid w:val="00353C1B"/>
    <w:rsid w:val="00353DA3"/>
    <w:rsid w:val="00353F92"/>
    <w:rsid w:val="003543C8"/>
    <w:rsid w:val="0035453D"/>
    <w:rsid w:val="003547F2"/>
    <w:rsid w:val="00354B34"/>
    <w:rsid w:val="00354D62"/>
    <w:rsid w:val="0035501A"/>
    <w:rsid w:val="00355050"/>
    <w:rsid w:val="00355385"/>
    <w:rsid w:val="00355566"/>
    <w:rsid w:val="003558DC"/>
    <w:rsid w:val="00355BED"/>
    <w:rsid w:val="00356249"/>
    <w:rsid w:val="0035628E"/>
    <w:rsid w:val="003562F8"/>
    <w:rsid w:val="00356558"/>
    <w:rsid w:val="0035692A"/>
    <w:rsid w:val="00356BEA"/>
    <w:rsid w:val="00356CCD"/>
    <w:rsid w:val="00357121"/>
    <w:rsid w:val="003572C8"/>
    <w:rsid w:val="0035784D"/>
    <w:rsid w:val="00357A2F"/>
    <w:rsid w:val="00357D98"/>
    <w:rsid w:val="00360347"/>
    <w:rsid w:val="00360565"/>
    <w:rsid w:val="003605D4"/>
    <w:rsid w:val="00360B79"/>
    <w:rsid w:val="00360FD1"/>
    <w:rsid w:val="00361040"/>
    <w:rsid w:val="003612FE"/>
    <w:rsid w:val="00361518"/>
    <w:rsid w:val="0036171D"/>
    <w:rsid w:val="00361FAD"/>
    <w:rsid w:val="00362084"/>
    <w:rsid w:val="00362264"/>
    <w:rsid w:val="003627B4"/>
    <w:rsid w:val="003627B6"/>
    <w:rsid w:val="00362BDF"/>
    <w:rsid w:val="00362F00"/>
    <w:rsid w:val="00362FAD"/>
    <w:rsid w:val="00362FF1"/>
    <w:rsid w:val="00362FFF"/>
    <w:rsid w:val="003635A9"/>
    <w:rsid w:val="003636E0"/>
    <w:rsid w:val="0036394E"/>
    <w:rsid w:val="00363976"/>
    <w:rsid w:val="00363FCB"/>
    <w:rsid w:val="003640D1"/>
    <w:rsid w:val="0036411B"/>
    <w:rsid w:val="003643D8"/>
    <w:rsid w:val="00364434"/>
    <w:rsid w:val="003645F8"/>
    <w:rsid w:val="00364734"/>
    <w:rsid w:val="0036500A"/>
    <w:rsid w:val="0036502C"/>
    <w:rsid w:val="0036505C"/>
    <w:rsid w:val="0036535F"/>
    <w:rsid w:val="00365A32"/>
    <w:rsid w:val="00365DF6"/>
    <w:rsid w:val="00365E40"/>
    <w:rsid w:val="00365FD4"/>
    <w:rsid w:val="0036652E"/>
    <w:rsid w:val="0036654D"/>
    <w:rsid w:val="00366668"/>
    <w:rsid w:val="00366D2C"/>
    <w:rsid w:val="00366FDD"/>
    <w:rsid w:val="003675D2"/>
    <w:rsid w:val="00367EBF"/>
    <w:rsid w:val="00367F5F"/>
    <w:rsid w:val="00370039"/>
    <w:rsid w:val="0037043C"/>
    <w:rsid w:val="0037086B"/>
    <w:rsid w:val="00370D44"/>
    <w:rsid w:val="00370E7F"/>
    <w:rsid w:val="00371063"/>
    <w:rsid w:val="003715DC"/>
    <w:rsid w:val="00371AC1"/>
    <w:rsid w:val="00371C3F"/>
    <w:rsid w:val="00371D4D"/>
    <w:rsid w:val="00371F0D"/>
    <w:rsid w:val="003720B2"/>
    <w:rsid w:val="00372201"/>
    <w:rsid w:val="0037229C"/>
    <w:rsid w:val="00372339"/>
    <w:rsid w:val="00372668"/>
    <w:rsid w:val="00372677"/>
    <w:rsid w:val="0037268D"/>
    <w:rsid w:val="0037288B"/>
    <w:rsid w:val="00373007"/>
    <w:rsid w:val="003732B2"/>
    <w:rsid w:val="00373346"/>
    <w:rsid w:val="00373D2C"/>
    <w:rsid w:val="00373F58"/>
    <w:rsid w:val="0037485D"/>
    <w:rsid w:val="00374865"/>
    <w:rsid w:val="00374C8B"/>
    <w:rsid w:val="00374CA8"/>
    <w:rsid w:val="0037580F"/>
    <w:rsid w:val="00375F08"/>
    <w:rsid w:val="003764F8"/>
    <w:rsid w:val="00376580"/>
    <w:rsid w:val="00376593"/>
    <w:rsid w:val="00376674"/>
    <w:rsid w:val="00376B3D"/>
    <w:rsid w:val="00376EE6"/>
    <w:rsid w:val="003770F4"/>
    <w:rsid w:val="00377BCC"/>
    <w:rsid w:val="00377F08"/>
    <w:rsid w:val="003802D4"/>
    <w:rsid w:val="003803A9"/>
    <w:rsid w:val="003803AF"/>
    <w:rsid w:val="003804F0"/>
    <w:rsid w:val="00380626"/>
    <w:rsid w:val="003806DD"/>
    <w:rsid w:val="00380CC2"/>
    <w:rsid w:val="00380E4F"/>
    <w:rsid w:val="00381292"/>
    <w:rsid w:val="003812ED"/>
    <w:rsid w:val="0038134D"/>
    <w:rsid w:val="0038155D"/>
    <w:rsid w:val="00381767"/>
    <w:rsid w:val="00381795"/>
    <w:rsid w:val="00381A89"/>
    <w:rsid w:val="00381E71"/>
    <w:rsid w:val="003822E0"/>
    <w:rsid w:val="00382B8E"/>
    <w:rsid w:val="00382F7C"/>
    <w:rsid w:val="00383010"/>
    <w:rsid w:val="00383350"/>
    <w:rsid w:val="0038372C"/>
    <w:rsid w:val="00383A9B"/>
    <w:rsid w:val="00383E15"/>
    <w:rsid w:val="00384420"/>
    <w:rsid w:val="0038478A"/>
    <w:rsid w:val="00384DA3"/>
    <w:rsid w:val="00384F0F"/>
    <w:rsid w:val="003853F9"/>
    <w:rsid w:val="003853FD"/>
    <w:rsid w:val="003856DC"/>
    <w:rsid w:val="00385A21"/>
    <w:rsid w:val="00385BBF"/>
    <w:rsid w:val="00385F1F"/>
    <w:rsid w:val="00385F58"/>
    <w:rsid w:val="00386158"/>
    <w:rsid w:val="00386243"/>
    <w:rsid w:val="003862C6"/>
    <w:rsid w:val="003862C9"/>
    <w:rsid w:val="00386444"/>
    <w:rsid w:val="00386A0E"/>
    <w:rsid w:val="00386D93"/>
    <w:rsid w:val="003878B1"/>
    <w:rsid w:val="00387A14"/>
    <w:rsid w:val="00387F7C"/>
    <w:rsid w:val="003904DE"/>
    <w:rsid w:val="0039095F"/>
    <w:rsid w:val="00390D3A"/>
    <w:rsid w:val="00390DEF"/>
    <w:rsid w:val="00390ED1"/>
    <w:rsid w:val="00390F44"/>
    <w:rsid w:val="003911D3"/>
    <w:rsid w:val="003913A3"/>
    <w:rsid w:val="0039194C"/>
    <w:rsid w:val="00391A98"/>
    <w:rsid w:val="00391C4B"/>
    <w:rsid w:val="00391C57"/>
    <w:rsid w:val="00391E9E"/>
    <w:rsid w:val="00391FB7"/>
    <w:rsid w:val="0039203A"/>
    <w:rsid w:val="00392045"/>
    <w:rsid w:val="003920CF"/>
    <w:rsid w:val="003923E7"/>
    <w:rsid w:val="003927A5"/>
    <w:rsid w:val="003927DF"/>
    <w:rsid w:val="003929D6"/>
    <w:rsid w:val="00392AD3"/>
    <w:rsid w:val="003930CF"/>
    <w:rsid w:val="003932A7"/>
    <w:rsid w:val="00393516"/>
    <w:rsid w:val="003936D2"/>
    <w:rsid w:val="00393A04"/>
    <w:rsid w:val="00393BAF"/>
    <w:rsid w:val="00393EB7"/>
    <w:rsid w:val="00393EE1"/>
    <w:rsid w:val="0039408A"/>
    <w:rsid w:val="00394374"/>
    <w:rsid w:val="0039454F"/>
    <w:rsid w:val="003945C2"/>
    <w:rsid w:val="00394B9D"/>
    <w:rsid w:val="00395757"/>
    <w:rsid w:val="00395A56"/>
    <w:rsid w:val="00395BCA"/>
    <w:rsid w:val="00395C96"/>
    <w:rsid w:val="00395F36"/>
    <w:rsid w:val="0039617E"/>
    <w:rsid w:val="0039619C"/>
    <w:rsid w:val="003966B1"/>
    <w:rsid w:val="003966E4"/>
    <w:rsid w:val="003968EA"/>
    <w:rsid w:val="00396B79"/>
    <w:rsid w:val="00396C12"/>
    <w:rsid w:val="00396F04"/>
    <w:rsid w:val="0039702E"/>
    <w:rsid w:val="0039709E"/>
    <w:rsid w:val="00397356"/>
    <w:rsid w:val="003979FC"/>
    <w:rsid w:val="00397C56"/>
    <w:rsid w:val="00397CD8"/>
    <w:rsid w:val="00397E83"/>
    <w:rsid w:val="003A004E"/>
    <w:rsid w:val="003A039B"/>
    <w:rsid w:val="003A0660"/>
    <w:rsid w:val="003A0900"/>
    <w:rsid w:val="003A0CD7"/>
    <w:rsid w:val="003A11B3"/>
    <w:rsid w:val="003A1267"/>
    <w:rsid w:val="003A13DA"/>
    <w:rsid w:val="003A1410"/>
    <w:rsid w:val="003A1462"/>
    <w:rsid w:val="003A158C"/>
    <w:rsid w:val="003A1B72"/>
    <w:rsid w:val="003A2093"/>
    <w:rsid w:val="003A23DE"/>
    <w:rsid w:val="003A27C4"/>
    <w:rsid w:val="003A2A35"/>
    <w:rsid w:val="003A2FC3"/>
    <w:rsid w:val="003A2FFE"/>
    <w:rsid w:val="003A3028"/>
    <w:rsid w:val="003A3771"/>
    <w:rsid w:val="003A3945"/>
    <w:rsid w:val="003A3B47"/>
    <w:rsid w:val="003A411A"/>
    <w:rsid w:val="003A4542"/>
    <w:rsid w:val="003A45AA"/>
    <w:rsid w:val="003A49A3"/>
    <w:rsid w:val="003A4DB6"/>
    <w:rsid w:val="003A4DFC"/>
    <w:rsid w:val="003A4F70"/>
    <w:rsid w:val="003A5384"/>
    <w:rsid w:val="003A541B"/>
    <w:rsid w:val="003A574C"/>
    <w:rsid w:val="003A576D"/>
    <w:rsid w:val="003A5DB4"/>
    <w:rsid w:val="003A5F65"/>
    <w:rsid w:val="003A6079"/>
    <w:rsid w:val="003A63A2"/>
    <w:rsid w:val="003A6A33"/>
    <w:rsid w:val="003A6BE5"/>
    <w:rsid w:val="003A720B"/>
    <w:rsid w:val="003A77E6"/>
    <w:rsid w:val="003A7EF0"/>
    <w:rsid w:val="003A7F03"/>
    <w:rsid w:val="003A7FEA"/>
    <w:rsid w:val="003B0152"/>
    <w:rsid w:val="003B0240"/>
    <w:rsid w:val="003B03F1"/>
    <w:rsid w:val="003B046B"/>
    <w:rsid w:val="003B0921"/>
    <w:rsid w:val="003B0A87"/>
    <w:rsid w:val="003B1729"/>
    <w:rsid w:val="003B1771"/>
    <w:rsid w:val="003B1D7B"/>
    <w:rsid w:val="003B1F1E"/>
    <w:rsid w:val="003B2047"/>
    <w:rsid w:val="003B2091"/>
    <w:rsid w:val="003B214B"/>
    <w:rsid w:val="003B24DF"/>
    <w:rsid w:val="003B27DE"/>
    <w:rsid w:val="003B2CD5"/>
    <w:rsid w:val="003B2E7A"/>
    <w:rsid w:val="003B2FCC"/>
    <w:rsid w:val="003B33B0"/>
    <w:rsid w:val="003B353E"/>
    <w:rsid w:val="003B36A3"/>
    <w:rsid w:val="003B38C9"/>
    <w:rsid w:val="003B3A8F"/>
    <w:rsid w:val="003B3AEF"/>
    <w:rsid w:val="003B3B41"/>
    <w:rsid w:val="003B3B4E"/>
    <w:rsid w:val="003B3BC4"/>
    <w:rsid w:val="003B3D41"/>
    <w:rsid w:val="003B3FD5"/>
    <w:rsid w:val="003B42B8"/>
    <w:rsid w:val="003B4575"/>
    <w:rsid w:val="003B49AB"/>
    <w:rsid w:val="003B4D9E"/>
    <w:rsid w:val="003B4E4C"/>
    <w:rsid w:val="003B4F48"/>
    <w:rsid w:val="003B4FF7"/>
    <w:rsid w:val="003B5A8B"/>
    <w:rsid w:val="003B5B06"/>
    <w:rsid w:val="003B5CB6"/>
    <w:rsid w:val="003B5DF3"/>
    <w:rsid w:val="003B5F42"/>
    <w:rsid w:val="003B6118"/>
    <w:rsid w:val="003B624B"/>
    <w:rsid w:val="003B6256"/>
    <w:rsid w:val="003B6258"/>
    <w:rsid w:val="003B68E0"/>
    <w:rsid w:val="003B696E"/>
    <w:rsid w:val="003B6E32"/>
    <w:rsid w:val="003B6E63"/>
    <w:rsid w:val="003B6F06"/>
    <w:rsid w:val="003B7020"/>
    <w:rsid w:val="003B7190"/>
    <w:rsid w:val="003B7395"/>
    <w:rsid w:val="003B7A35"/>
    <w:rsid w:val="003C05F3"/>
    <w:rsid w:val="003C0AF7"/>
    <w:rsid w:val="003C0F2C"/>
    <w:rsid w:val="003C161D"/>
    <w:rsid w:val="003C163B"/>
    <w:rsid w:val="003C18C0"/>
    <w:rsid w:val="003C1B38"/>
    <w:rsid w:val="003C1C7A"/>
    <w:rsid w:val="003C1EDD"/>
    <w:rsid w:val="003C2021"/>
    <w:rsid w:val="003C2278"/>
    <w:rsid w:val="003C23C6"/>
    <w:rsid w:val="003C2495"/>
    <w:rsid w:val="003C2511"/>
    <w:rsid w:val="003C2567"/>
    <w:rsid w:val="003C2884"/>
    <w:rsid w:val="003C29C7"/>
    <w:rsid w:val="003C2B90"/>
    <w:rsid w:val="003C2C7A"/>
    <w:rsid w:val="003C2E11"/>
    <w:rsid w:val="003C33E4"/>
    <w:rsid w:val="003C34AC"/>
    <w:rsid w:val="003C435C"/>
    <w:rsid w:val="003C437A"/>
    <w:rsid w:val="003C48F1"/>
    <w:rsid w:val="003C4974"/>
    <w:rsid w:val="003C4A89"/>
    <w:rsid w:val="003C4B54"/>
    <w:rsid w:val="003C5141"/>
    <w:rsid w:val="003C5195"/>
    <w:rsid w:val="003C5413"/>
    <w:rsid w:val="003C547E"/>
    <w:rsid w:val="003C583C"/>
    <w:rsid w:val="003C58B4"/>
    <w:rsid w:val="003C5A2A"/>
    <w:rsid w:val="003C640A"/>
    <w:rsid w:val="003C6825"/>
    <w:rsid w:val="003C69B4"/>
    <w:rsid w:val="003C69E2"/>
    <w:rsid w:val="003C6E8C"/>
    <w:rsid w:val="003C6FCF"/>
    <w:rsid w:val="003C712C"/>
    <w:rsid w:val="003C719A"/>
    <w:rsid w:val="003C71FB"/>
    <w:rsid w:val="003C742A"/>
    <w:rsid w:val="003C795D"/>
    <w:rsid w:val="003C79BB"/>
    <w:rsid w:val="003D0092"/>
    <w:rsid w:val="003D02A6"/>
    <w:rsid w:val="003D033F"/>
    <w:rsid w:val="003D03E3"/>
    <w:rsid w:val="003D08A5"/>
    <w:rsid w:val="003D091C"/>
    <w:rsid w:val="003D15D4"/>
    <w:rsid w:val="003D15DC"/>
    <w:rsid w:val="003D16BF"/>
    <w:rsid w:val="003D171B"/>
    <w:rsid w:val="003D19F5"/>
    <w:rsid w:val="003D1AD2"/>
    <w:rsid w:val="003D2842"/>
    <w:rsid w:val="003D2860"/>
    <w:rsid w:val="003D2ECB"/>
    <w:rsid w:val="003D2EEF"/>
    <w:rsid w:val="003D328F"/>
    <w:rsid w:val="003D32CB"/>
    <w:rsid w:val="003D333A"/>
    <w:rsid w:val="003D3715"/>
    <w:rsid w:val="003D39FC"/>
    <w:rsid w:val="003D3E98"/>
    <w:rsid w:val="003D4138"/>
    <w:rsid w:val="003D488A"/>
    <w:rsid w:val="003D4B6C"/>
    <w:rsid w:val="003D4C0A"/>
    <w:rsid w:val="003D53F5"/>
    <w:rsid w:val="003D571F"/>
    <w:rsid w:val="003D5743"/>
    <w:rsid w:val="003D5757"/>
    <w:rsid w:val="003D5A8E"/>
    <w:rsid w:val="003D5B43"/>
    <w:rsid w:val="003D5DA1"/>
    <w:rsid w:val="003D6051"/>
    <w:rsid w:val="003D636C"/>
    <w:rsid w:val="003D6511"/>
    <w:rsid w:val="003D666D"/>
    <w:rsid w:val="003D675E"/>
    <w:rsid w:val="003D6BF4"/>
    <w:rsid w:val="003D6E3F"/>
    <w:rsid w:val="003D6E47"/>
    <w:rsid w:val="003D6F39"/>
    <w:rsid w:val="003D6FED"/>
    <w:rsid w:val="003D72ED"/>
    <w:rsid w:val="003D738D"/>
    <w:rsid w:val="003D761A"/>
    <w:rsid w:val="003D767D"/>
    <w:rsid w:val="003D769E"/>
    <w:rsid w:val="003D777C"/>
    <w:rsid w:val="003D7787"/>
    <w:rsid w:val="003D7AA1"/>
    <w:rsid w:val="003D7DDA"/>
    <w:rsid w:val="003E0067"/>
    <w:rsid w:val="003E02C9"/>
    <w:rsid w:val="003E06C9"/>
    <w:rsid w:val="003E0763"/>
    <w:rsid w:val="003E09E7"/>
    <w:rsid w:val="003E0A8C"/>
    <w:rsid w:val="003E0BA9"/>
    <w:rsid w:val="003E0F9F"/>
    <w:rsid w:val="003E0FB4"/>
    <w:rsid w:val="003E11CF"/>
    <w:rsid w:val="003E159D"/>
    <w:rsid w:val="003E15B6"/>
    <w:rsid w:val="003E1C3C"/>
    <w:rsid w:val="003E2552"/>
    <w:rsid w:val="003E265A"/>
    <w:rsid w:val="003E2660"/>
    <w:rsid w:val="003E30B6"/>
    <w:rsid w:val="003E36AD"/>
    <w:rsid w:val="003E3BC5"/>
    <w:rsid w:val="003E4202"/>
    <w:rsid w:val="003E4339"/>
    <w:rsid w:val="003E43D0"/>
    <w:rsid w:val="003E453F"/>
    <w:rsid w:val="003E4682"/>
    <w:rsid w:val="003E4CD8"/>
    <w:rsid w:val="003E4E12"/>
    <w:rsid w:val="003E50A6"/>
    <w:rsid w:val="003E5423"/>
    <w:rsid w:val="003E5567"/>
    <w:rsid w:val="003E5703"/>
    <w:rsid w:val="003E57F3"/>
    <w:rsid w:val="003E59EC"/>
    <w:rsid w:val="003E5EBD"/>
    <w:rsid w:val="003E5F5A"/>
    <w:rsid w:val="003E6512"/>
    <w:rsid w:val="003E6573"/>
    <w:rsid w:val="003E6E47"/>
    <w:rsid w:val="003E6E52"/>
    <w:rsid w:val="003E6E87"/>
    <w:rsid w:val="003E7073"/>
    <w:rsid w:val="003E72EB"/>
    <w:rsid w:val="003E7560"/>
    <w:rsid w:val="003E7788"/>
    <w:rsid w:val="003E79C6"/>
    <w:rsid w:val="003E7A8C"/>
    <w:rsid w:val="003E7BAF"/>
    <w:rsid w:val="003E7E3D"/>
    <w:rsid w:val="003F0B13"/>
    <w:rsid w:val="003F0BD3"/>
    <w:rsid w:val="003F0E4D"/>
    <w:rsid w:val="003F105B"/>
    <w:rsid w:val="003F11D9"/>
    <w:rsid w:val="003F11DC"/>
    <w:rsid w:val="003F12A2"/>
    <w:rsid w:val="003F155D"/>
    <w:rsid w:val="003F1CEA"/>
    <w:rsid w:val="003F1DE4"/>
    <w:rsid w:val="003F1F02"/>
    <w:rsid w:val="003F3142"/>
    <w:rsid w:val="003F4667"/>
    <w:rsid w:val="003F47B4"/>
    <w:rsid w:val="003F47B5"/>
    <w:rsid w:val="003F54C0"/>
    <w:rsid w:val="003F5584"/>
    <w:rsid w:val="003F5A96"/>
    <w:rsid w:val="003F5B1C"/>
    <w:rsid w:val="003F5D46"/>
    <w:rsid w:val="003F5EEC"/>
    <w:rsid w:val="003F6047"/>
    <w:rsid w:val="003F6515"/>
    <w:rsid w:val="003F697D"/>
    <w:rsid w:val="003F6B0A"/>
    <w:rsid w:val="003F72C1"/>
    <w:rsid w:val="003F7420"/>
    <w:rsid w:val="003F75DB"/>
    <w:rsid w:val="003F78B4"/>
    <w:rsid w:val="003F7929"/>
    <w:rsid w:val="003F7D42"/>
    <w:rsid w:val="0040007B"/>
    <w:rsid w:val="0040020F"/>
    <w:rsid w:val="00400CB5"/>
    <w:rsid w:val="00400FDB"/>
    <w:rsid w:val="00401216"/>
    <w:rsid w:val="00401453"/>
    <w:rsid w:val="00401A7B"/>
    <w:rsid w:val="00401C8E"/>
    <w:rsid w:val="00401F5A"/>
    <w:rsid w:val="00401FA2"/>
    <w:rsid w:val="00402266"/>
    <w:rsid w:val="004025AB"/>
    <w:rsid w:val="00402C67"/>
    <w:rsid w:val="00402E3B"/>
    <w:rsid w:val="0040307E"/>
    <w:rsid w:val="004031D0"/>
    <w:rsid w:val="004033F4"/>
    <w:rsid w:val="004038BF"/>
    <w:rsid w:val="00403E03"/>
    <w:rsid w:val="00403EEF"/>
    <w:rsid w:val="00403F94"/>
    <w:rsid w:val="00404219"/>
    <w:rsid w:val="004043FF"/>
    <w:rsid w:val="00404450"/>
    <w:rsid w:val="004048A0"/>
    <w:rsid w:val="0040504B"/>
    <w:rsid w:val="00405527"/>
    <w:rsid w:val="00405795"/>
    <w:rsid w:val="00405943"/>
    <w:rsid w:val="00405CDD"/>
    <w:rsid w:val="00405D16"/>
    <w:rsid w:val="00406216"/>
    <w:rsid w:val="004065E3"/>
    <w:rsid w:val="0040685A"/>
    <w:rsid w:val="004068D3"/>
    <w:rsid w:val="00406AD3"/>
    <w:rsid w:val="00406BB0"/>
    <w:rsid w:val="00406E31"/>
    <w:rsid w:val="00407441"/>
    <w:rsid w:val="0040752A"/>
    <w:rsid w:val="00407B4D"/>
    <w:rsid w:val="00407D8F"/>
    <w:rsid w:val="0041037B"/>
    <w:rsid w:val="00410383"/>
    <w:rsid w:val="00410443"/>
    <w:rsid w:val="00410974"/>
    <w:rsid w:val="00410D1A"/>
    <w:rsid w:val="00410DD5"/>
    <w:rsid w:val="00410E9B"/>
    <w:rsid w:val="00411009"/>
    <w:rsid w:val="0041131D"/>
    <w:rsid w:val="00411501"/>
    <w:rsid w:val="0041158D"/>
    <w:rsid w:val="00411598"/>
    <w:rsid w:val="00411663"/>
    <w:rsid w:val="004118E1"/>
    <w:rsid w:val="004118E9"/>
    <w:rsid w:val="00411C65"/>
    <w:rsid w:val="00411C9B"/>
    <w:rsid w:val="00411C9C"/>
    <w:rsid w:val="00411CB7"/>
    <w:rsid w:val="00411D10"/>
    <w:rsid w:val="00411F4E"/>
    <w:rsid w:val="00412889"/>
    <w:rsid w:val="00412983"/>
    <w:rsid w:val="00412AD4"/>
    <w:rsid w:val="0041309F"/>
    <w:rsid w:val="004132A8"/>
    <w:rsid w:val="00413B83"/>
    <w:rsid w:val="00413BF3"/>
    <w:rsid w:val="004141CE"/>
    <w:rsid w:val="00414226"/>
    <w:rsid w:val="0041449E"/>
    <w:rsid w:val="0041467F"/>
    <w:rsid w:val="00414DC6"/>
    <w:rsid w:val="00414F20"/>
    <w:rsid w:val="0041526A"/>
    <w:rsid w:val="0041579D"/>
    <w:rsid w:val="00415AC5"/>
    <w:rsid w:val="00415E6F"/>
    <w:rsid w:val="00416474"/>
    <w:rsid w:val="004166EE"/>
    <w:rsid w:val="00416716"/>
    <w:rsid w:val="004168F0"/>
    <w:rsid w:val="0041697A"/>
    <w:rsid w:val="0041734A"/>
    <w:rsid w:val="00417374"/>
    <w:rsid w:val="00417581"/>
    <w:rsid w:val="00417AD9"/>
    <w:rsid w:val="00417C29"/>
    <w:rsid w:val="00417DEB"/>
    <w:rsid w:val="00417E1E"/>
    <w:rsid w:val="00420351"/>
    <w:rsid w:val="0042038B"/>
    <w:rsid w:val="00420460"/>
    <w:rsid w:val="0042062F"/>
    <w:rsid w:val="00420912"/>
    <w:rsid w:val="00420925"/>
    <w:rsid w:val="004209D0"/>
    <w:rsid w:val="00420C3A"/>
    <w:rsid w:val="004215AA"/>
    <w:rsid w:val="00421BD2"/>
    <w:rsid w:val="00421D01"/>
    <w:rsid w:val="0042213E"/>
    <w:rsid w:val="0042214A"/>
    <w:rsid w:val="004221C4"/>
    <w:rsid w:val="00422233"/>
    <w:rsid w:val="00422472"/>
    <w:rsid w:val="004224A8"/>
    <w:rsid w:val="00422605"/>
    <w:rsid w:val="00422AF6"/>
    <w:rsid w:val="00422B35"/>
    <w:rsid w:val="00422B37"/>
    <w:rsid w:val="00422B82"/>
    <w:rsid w:val="00423495"/>
    <w:rsid w:val="004238AE"/>
    <w:rsid w:val="00423958"/>
    <w:rsid w:val="00423EBA"/>
    <w:rsid w:val="0042412E"/>
    <w:rsid w:val="00424134"/>
    <w:rsid w:val="004241B4"/>
    <w:rsid w:val="00424BE0"/>
    <w:rsid w:val="00424D4A"/>
    <w:rsid w:val="00424D64"/>
    <w:rsid w:val="004250F9"/>
    <w:rsid w:val="0042515D"/>
    <w:rsid w:val="004258A9"/>
    <w:rsid w:val="00425A68"/>
    <w:rsid w:val="00426049"/>
    <w:rsid w:val="0042611E"/>
    <w:rsid w:val="0042631C"/>
    <w:rsid w:val="00426366"/>
    <w:rsid w:val="004263D9"/>
    <w:rsid w:val="004264BB"/>
    <w:rsid w:val="004264D4"/>
    <w:rsid w:val="00426745"/>
    <w:rsid w:val="004267BA"/>
    <w:rsid w:val="004268DB"/>
    <w:rsid w:val="00426D17"/>
    <w:rsid w:val="004270B6"/>
    <w:rsid w:val="0042772E"/>
    <w:rsid w:val="00427810"/>
    <w:rsid w:val="00427898"/>
    <w:rsid w:val="004278A0"/>
    <w:rsid w:val="0042796A"/>
    <w:rsid w:val="00427D85"/>
    <w:rsid w:val="00427FBD"/>
    <w:rsid w:val="004302C8"/>
    <w:rsid w:val="00430715"/>
    <w:rsid w:val="004307AF"/>
    <w:rsid w:val="00430A89"/>
    <w:rsid w:val="00430C55"/>
    <w:rsid w:val="00430CEC"/>
    <w:rsid w:val="00430EBB"/>
    <w:rsid w:val="00430FCA"/>
    <w:rsid w:val="00431612"/>
    <w:rsid w:val="00431718"/>
    <w:rsid w:val="00431906"/>
    <w:rsid w:val="00431FDE"/>
    <w:rsid w:val="00432063"/>
    <w:rsid w:val="00432750"/>
    <w:rsid w:val="004331FE"/>
    <w:rsid w:val="0043330E"/>
    <w:rsid w:val="004337C2"/>
    <w:rsid w:val="00433912"/>
    <w:rsid w:val="00433E16"/>
    <w:rsid w:val="004341F4"/>
    <w:rsid w:val="004342AB"/>
    <w:rsid w:val="0043454C"/>
    <w:rsid w:val="00434ACE"/>
    <w:rsid w:val="00434D0A"/>
    <w:rsid w:val="00434F7E"/>
    <w:rsid w:val="004354D8"/>
    <w:rsid w:val="004356D5"/>
    <w:rsid w:val="004359DD"/>
    <w:rsid w:val="00435AFB"/>
    <w:rsid w:val="00435E80"/>
    <w:rsid w:val="004362A0"/>
    <w:rsid w:val="004369DD"/>
    <w:rsid w:val="00436BE2"/>
    <w:rsid w:val="00436D32"/>
    <w:rsid w:val="00436EB5"/>
    <w:rsid w:val="00436F9D"/>
    <w:rsid w:val="0043700A"/>
    <w:rsid w:val="0043708D"/>
    <w:rsid w:val="00437213"/>
    <w:rsid w:val="00437284"/>
    <w:rsid w:val="00437378"/>
    <w:rsid w:val="00437632"/>
    <w:rsid w:val="00437A66"/>
    <w:rsid w:val="00437CAF"/>
    <w:rsid w:val="004402A9"/>
    <w:rsid w:val="004404E8"/>
    <w:rsid w:val="004408D6"/>
    <w:rsid w:val="00440D2B"/>
    <w:rsid w:val="00440D77"/>
    <w:rsid w:val="00440FA5"/>
    <w:rsid w:val="00441521"/>
    <w:rsid w:val="00441A41"/>
    <w:rsid w:val="00441AE4"/>
    <w:rsid w:val="00441B0A"/>
    <w:rsid w:val="004420A6"/>
    <w:rsid w:val="0044276A"/>
    <w:rsid w:val="00442A02"/>
    <w:rsid w:val="00442A1A"/>
    <w:rsid w:val="00443720"/>
    <w:rsid w:val="00443971"/>
    <w:rsid w:val="00443B11"/>
    <w:rsid w:val="00443CC1"/>
    <w:rsid w:val="00443FA5"/>
    <w:rsid w:val="00443FEA"/>
    <w:rsid w:val="0044404F"/>
    <w:rsid w:val="0044410A"/>
    <w:rsid w:val="004441F6"/>
    <w:rsid w:val="0044468B"/>
    <w:rsid w:val="00444BE9"/>
    <w:rsid w:val="00444CD9"/>
    <w:rsid w:val="00444D19"/>
    <w:rsid w:val="00444D49"/>
    <w:rsid w:val="00444DA9"/>
    <w:rsid w:val="00444EEB"/>
    <w:rsid w:val="00445D49"/>
    <w:rsid w:val="00445EA0"/>
    <w:rsid w:val="00446446"/>
    <w:rsid w:val="004464C1"/>
    <w:rsid w:val="00446567"/>
    <w:rsid w:val="00446A21"/>
    <w:rsid w:val="00446CBC"/>
    <w:rsid w:val="00446FC9"/>
    <w:rsid w:val="00447169"/>
    <w:rsid w:val="00447358"/>
    <w:rsid w:val="0044754E"/>
    <w:rsid w:val="00447558"/>
    <w:rsid w:val="004478E5"/>
    <w:rsid w:val="0044797E"/>
    <w:rsid w:val="00447A6C"/>
    <w:rsid w:val="004500E8"/>
    <w:rsid w:val="004501E6"/>
    <w:rsid w:val="00450473"/>
    <w:rsid w:val="00450D06"/>
    <w:rsid w:val="00451A5F"/>
    <w:rsid w:val="00452050"/>
    <w:rsid w:val="004532F2"/>
    <w:rsid w:val="00453410"/>
    <w:rsid w:val="0045383D"/>
    <w:rsid w:val="00453A73"/>
    <w:rsid w:val="00453DA9"/>
    <w:rsid w:val="00453DF6"/>
    <w:rsid w:val="00453F65"/>
    <w:rsid w:val="00453F83"/>
    <w:rsid w:val="004542FD"/>
    <w:rsid w:val="004547E4"/>
    <w:rsid w:val="004549B0"/>
    <w:rsid w:val="00454A63"/>
    <w:rsid w:val="00454C8C"/>
    <w:rsid w:val="004551D8"/>
    <w:rsid w:val="00455390"/>
    <w:rsid w:val="004556D4"/>
    <w:rsid w:val="00455824"/>
    <w:rsid w:val="00455D21"/>
    <w:rsid w:val="004563B7"/>
    <w:rsid w:val="00456777"/>
    <w:rsid w:val="00456DB0"/>
    <w:rsid w:val="00456DC7"/>
    <w:rsid w:val="00457025"/>
    <w:rsid w:val="00457108"/>
    <w:rsid w:val="00457901"/>
    <w:rsid w:val="004579A5"/>
    <w:rsid w:val="00457A46"/>
    <w:rsid w:val="00457AB9"/>
    <w:rsid w:val="00457D2D"/>
    <w:rsid w:val="00457F78"/>
    <w:rsid w:val="00457FC7"/>
    <w:rsid w:val="00460912"/>
    <w:rsid w:val="00461054"/>
    <w:rsid w:val="004611EE"/>
    <w:rsid w:val="00461264"/>
    <w:rsid w:val="0046191E"/>
    <w:rsid w:val="0046197D"/>
    <w:rsid w:val="004619C8"/>
    <w:rsid w:val="00461A52"/>
    <w:rsid w:val="00462401"/>
    <w:rsid w:val="0046296E"/>
    <w:rsid w:val="00462D94"/>
    <w:rsid w:val="00462EF0"/>
    <w:rsid w:val="00462F79"/>
    <w:rsid w:val="004630DE"/>
    <w:rsid w:val="00463266"/>
    <w:rsid w:val="004633CC"/>
    <w:rsid w:val="0046377C"/>
    <w:rsid w:val="0046381E"/>
    <w:rsid w:val="00463834"/>
    <w:rsid w:val="004639AA"/>
    <w:rsid w:val="00463A2A"/>
    <w:rsid w:val="00463A4C"/>
    <w:rsid w:val="00463ACF"/>
    <w:rsid w:val="00463BFF"/>
    <w:rsid w:val="00463ECD"/>
    <w:rsid w:val="00463F28"/>
    <w:rsid w:val="0046435D"/>
    <w:rsid w:val="0046464F"/>
    <w:rsid w:val="00464AAE"/>
    <w:rsid w:val="00464F3A"/>
    <w:rsid w:val="00465349"/>
    <w:rsid w:val="00465474"/>
    <w:rsid w:val="004659B6"/>
    <w:rsid w:val="00465B19"/>
    <w:rsid w:val="00466280"/>
    <w:rsid w:val="004662B8"/>
    <w:rsid w:val="004663FA"/>
    <w:rsid w:val="0046663D"/>
    <w:rsid w:val="00466836"/>
    <w:rsid w:val="00466CE9"/>
    <w:rsid w:val="00466DD8"/>
    <w:rsid w:val="00466E9B"/>
    <w:rsid w:val="00466F9A"/>
    <w:rsid w:val="00467231"/>
    <w:rsid w:val="004674DF"/>
    <w:rsid w:val="0046750A"/>
    <w:rsid w:val="004676F6"/>
    <w:rsid w:val="00467755"/>
    <w:rsid w:val="004678A9"/>
    <w:rsid w:val="0046798F"/>
    <w:rsid w:val="004679CB"/>
    <w:rsid w:val="00467C92"/>
    <w:rsid w:val="00470694"/>
    <w:rsid w:val="0047097B"/>
    <w:rsid w:val="004709A5"/>
    <w:rsid w:val="004709B6"/>
    <w:rsid w:val="00470BC7"/>
    <w:rsid w:val="00470D68"/>
    <w:rsid w:val="00470EC2"/>
    <w:rsid w:val="00471167"/>
    <w:rsid w:val="004711E1"/>
    <w:rsid w:val="004716EE"/>
    <w:rsid w:val="004718D8"/>
    <w:rsid w:val="00471987"/>
    <w:rsid w:val="004721BF"/>
    <w:rsid w:val="004722B5"/>
    <w:rsid w:val="0047239F"/>
    <w:rsid w:val="00472A08"/>
    <w:rsid w:val="00472BC3"/>
    <w:rsid w:val="00472CD5"/>
    <w:rsid w:val="004733BD"/>
    <w:rsid w:val="004736B9"/>
    <w:rsid w:val="004737CF"/>
    <w:rsid w:val="00473951"/>
    <w:rsid w:val="00473DCF"/>
    <w:rsid w:val="00473DF8"/>
    <w:rsid w:val="00473F1F"/>
    <w:rsid w:val="00473F70"/>
    <w:rsid w:val="00474067"/>
    <w:rsid w:val="00474121"/>
    <w:rsid w:val="004743E4"/>
    <w:rsid w:val="0047471D"/>
    <w:rsid w:val="00474909"/>
    <w:rsid w:val="00474E31"/>
    <w:rsid w:val="004753A2"/>
    <w:rsid w:val="0047552E"/>
    <w:rsid w:val="00475545"/>
    <w:rsid w:val="004755DA"/>
    <w:rsid w:val="004757FB"/>
    <w:rsid w:val="004758F0"/>
    <w:rsid w:val="00475968"/>
    <w:rsid w:val="00475F5C"/>
    <w:rsid w:val="00475FF1"/>
    <w:rsid w:val="004760B7"/>
    <w:rsid w:val="00476391"/>
    <w:rsid w:val="00476A26"/>
    <w:rsid w:val="00476B62"/>
    <w:rsid w:val="00476FCD"/>
    <w:rsid w:val="00477495"/>
    <w:rsid w:val="00480095"/>
    <w:rsid w:val="0048073B"/>
    <w:rsid w:val="00480928"/>
    <w:rsid w:val="00480F95"/>
    <w:rsid w:val="0048139B"/>
    <w:rsid w:val="0048152D"/>
    <w:rsid w:val="00481634"/>
    <w:rsid w:val="00481921"/>
    <w:rsid w:val="00481941"/>
    <w:rsid w:val="00481C20"/>
    <w:rsid w:val="00481C95"/>
    <w:rsid w:val="00481CFD"/>
    <w:rsid w:val="00481E71"/>
    <w:rsid w:val="00482B16"/>
    <w:rsid w:val="00482D8D"/>
    <w:rsid w:val="00482EC4"/>
    <w:rsid w:val="00482EED"/>
    <w:rsid w:val="004830C1"/>
    <w:rsid w:val="00483668"/>
    <w:rsid w:val="004836FA"/>
    <w:rsid w:val="0048388F"/>
    <w:rsid w:val="004840B3"/>
    <w:rsid w:val="004840CA"/>
    <w:rsid w:val="00484BAF"/>
    <w:rsid w:val="0048512E"/>
    <w:rsid w:val="00485350"/>
    <w:rsid w:val="00485599"/>
    <w:rsid w:val="00485775"/>
    <w:rsid w:val="00485B05"/>
    <w:rsid w:val="00485CDE"/>
    <w:rsid w:val="00485D27"/>
    <w:rsid w:val="00485D40"/>
    <w:rsid w:val="00485E0A"/>
    <w:rsid w:val="00486444"/>
    <w:rsid w:val="004864F6"/>
    <w:rsid w:val="0048671A"/>
    <w:rsid w:val="00486777"/>
    <w:rsid w:val="00486D90"/>
    <w:rsid w:val="00487111"/>
    <w:rsid w:val="0048713A"/>
    <w:rsid w:val="00487447"/>
    <w:rsid w:val="0048775A"/>
    <w:rsid w:val="004877EA"/>
    <w:rsid w:val="00487963"/>
    <w:rsid w:val="00487ADB"/>
    <w:rsid w:val="00487C2A"/>
    <w:rsid w:val="00487C56"/>
    <w:rsid w:val="0049006B"/>
    <w:rsid w:val="004900D9"/>
    <w:rsid w:val="004912A3"/>
    <w:rsid w:val="0049185A"/>
    <w:rsid w:val="004920A4"/>
    <w:rsid w:val="004921AB"/>
    <w:rsid w:val="004921FD"/>
    <w:rsid w:val="00492504"/>
    <w:rsid w:val="004929D9"/>
    <w:rsid w:val="00492C04"/>
    <w:rsid w:val="00492C79"/>
    <w:rsid w:val="00492CD9"/>
    <w:rsid w:val="00492E03"/>
    <w:rsid w:val="00492E29"/>
    <w:rsid w:val="00492F79"/>
    <w:rsid w:val="00493829"/>
    <w:rsid w:val="00493C28"/>
    <w:rsid w:val="00493C7A"/>
    <w:rsid w:val="00493CC6"/>
    <w:rsid w:val="00493D59"/>
    <w:rsid w:val="00493F87"/>
    <w:rsid w:val="00494044"/>
    <w:rsid w:val="004940E3"/>
    <w:rsid w:val="00494C43"/>
    <w:rsid w:val="00494ECF"/>
    <w:rsid w:val="00495372"/>
    <w:rsid w:val="004953EF"/>
    <w:rsid w:val="004953F7"/>
    <w:rsid w:val="0049564C"/>
    <w:rsid w:val="004956E1"/>
    <w:rsid w:val="00495801"/>
    <w:rsid w:val="00495ABA"/>
    <w:rsid w:val="00495E9B"/>
    <w:rsid w:val="0049625A"/>
    <w:rsid w:val="00496737"/>
    <w:rsid w:val="004969D8"/>
    <w:rsid w:val="00496A39"/>
    <w:rsid w:val="00496C40"/>
    <w:rsid w:val="004971B1"/>
    <w:rsid w:val="00497418"/>
    <w:rsid w:val="00497771"/>
    <w:rsid w:val="004977E3"/>
    <w:rsid w:val="00497BC7"/>
    <w:rsid w:val="004A016C"/>
    <w:rsid w:val="004A0172"/>
    <w:rsid w:val="004A0A4C"/>
    <w:rsid w:val="004A0B5E"/>
    <w:rsid w:val="004A0C76"/>
    <w:rsid w:val="004A0DB4"/>
    <w:rsid w:val="004A0E2D"/>
    <w:rsid w:val="004A189E"/>
    <w:rsid w:val="004A1A4F"/>
    <w:rsid w:val="004A1B47"/>
    <w:rsid w:val="004A1F7D"/>
    <w:rsid w:val="004A2105"/>
    <w:rsid w:val="004A2A19"/>
    <w:rsid w:val="004A2AF3"/>
    <w:rsid w:val="004A2F0C"/>
    <w:rsid w:val="004A3294"/>
    <w:rsid w:val="004A412F"/>
    <w:rsid w:val="004A4332"/>
    <w:rsid w:val="004A4371"/>
    <w:rsid w:val="004A43D7"/>
    <w:rsid w:val="004A493E"/>
    <w:rsid w:val="004A4A7A"/>
    <w:rsid w:val="004A4CEC"/>
    <w:rsid w:val="004A4CF1"/>
    <w:rsid w:val="004A5022"/>
    <w:rsid w:val="004A5159"/>
    <w:rsid w:val="004A54F1"/>
    <w:rsid w:val="004A557D"/>
    <w:rsid w:val="004A57EF"/>
    <w:rsid w:val="004A5BDA"/>
    <w:rsid w:val="004A5F17"/>
    <w:rsid w:val="004A61AA"/>
    <w:rsid w:val="004A6233"/>
    <w:rsid w:val="004A63E0"/>
    <w:rsid w:val="004A6A59"/>
    <w:rsid w:val="004A6D95"/>
    <w:rsid w:val="004A70BE"/>
    <w:rsid w:val="004A719E"/>
    <w:rsid w:val="004A774C"/>
    <w:rsid w:val="004A7E16"/>
    <w:rsid w:val="004A7FEE"/>
    <w:rsid w:val="004B0308"/>
    <w:rsid w:val="004B04B1"/>
    <w:rsid w:val="004B08B2"/>
    <w:rsid w:val="004B09E0"/>
    <w:rsid w:val="004B0B6A"/>
    <w:rsid w:val="004B0DA9"/>
    <w:rsid w:val="004B0F82"/>
    <w:rsid w:val="004B14A5"/>
    <w:rsid w:val="004B15B0"/>
    <w:rsid w:val="004B1610"/>
    <w:rsid w:val="004B1E36"/>
    <w:rsid w:val="004B1EDE"/>
    <w:rsid w:val="004B1F2B"/>
    <w:rsid w:val="004B2626"/>
    <w:rsid w:val="004B2AD2"/>
    <w:rsid w:val="004B2B4E"/>
    <w:rsid w:val="004B2E01"/>
    <w:rsid w:val="004B307D"/>
    <w:rsid w:val="004B333D"/>
    <w:rsid w:val="004B35D7"/>
    <w:rsid w:val="004B371A"/>
    <w:rsid w:val="004B3A74"/>
    <w:rsid w:val="004B3C6E"/>
    <w:rsid w:val="004B3C98"/>
    <w:rsid w:val="004B3EB6"/>
    <w:rsid w:val="004B42EE"/>
    <w:rsid w:val="004B43BA"/>
    <w:rsid w:val="004B44A2"/>
    <w:rsid w:val="004B4796"/>
    <w:rsid w:val="004B4AD6"/>
    <w:rsid w:val="004B4EB5"/>
    <w:rsid w:val="004B5047"/>
    <w:rsid w:val="004B51E6"/>
    <w:rsid w:val="004B5370"/>
    <w:rsid w:val="004B54CA"/>
    <w:rsid w:val="004B55B9"/>
    <w:rsid w:val="004B5630"/>
    <w:rsid w:val="004B594E"/>
    <w:rsid w:val="004B5B1D"/>
    <w:rsid w:val="004B5B7A"/>
    <w:rsid w:val="004B5F0E"/>
    <w:rsid w:val="004B6088"/>
    <w:rsid w:val="004B62CC"/>
    <w:rsid w:val="004B6378"/>
    <w:rsid w:val="004B695D"/>
    <w:rsid w:val="004B6B77"/>
    <w:rsid w:val="004B6FAF"/>
    <w:rsid w:val="004B718B"/>
    <w:rsid w:val="004B7342"/>
    <w:rsid w:val="004B73D8"/>
    <w:rsid w:val="004B753B"/>
    <w:rsid w:val="004B760A"/>
    <w:rsid w:val="004B763D"/>
    <w:rsid w:val="004B774A"/>
    <w:rsid w:val="004B7849"/>
    <w:rsid w:val="004B7AE0"/>
    <w:rsid w:val="004B7BB8"/>
    <w:rsid w:val="004B7D60"/>
    <w:rsid w:val="004C0055"/>
    <w:rsid w:val="004C01F3"/>
    <w:rsid w:val="004C06E4"/>
    <w:rsid w:val="004C09E7"/>
    <w:rsid w:val="004C0A2E"/>
    <w:rsid w:val="004C0CB8"/>
    <w:rsid w:val="004C0D28"/>
    <w:rsid w:val="004C1709"/>
    <w:rsid w:val="004C17B3"/>
    <w:rsid w:val="004C19FD"/>
    <w:rsid w:val="004C1A22"/>
    <w:rsid w:val="004C1B5C"/>
    <w:rsid w:val="004C1F8C"/>
    <w:rsid w:val="004C20A0"/>
    <w:rsid w:val="004C21B1"/>
    <w:rsid w:val="004C29F3"/>
    <w:rsid w:val="004C2AD2"/>
    <w:rsid w:val="004C33E6"/>
    <w:rsid w:val="004C341C"/>
    <w:rsid w:val="004C3712"/>
    <w:rsid w:val="004C3B10"/>
    <w:rsid w:val="004C3C94"/>
    <w:rsid w:val="004C3EC2"/>
    <w:rsid w:val="004C4087"/>
    <w:rsid w:val="004C426B"/>
    <w:rsid w:val="004C438A"/>
    <w:rsid w:val="004C4421"/>
    <w:rsid w:val="004C4442"/>
    <w:rsid w:val="004C4451"/>
    <w:rsid w:val="004C45A1"/>
    <w:rsid w:val="004C46A6"/>
    <w:rsid w:val="004C48C4"/>
    <w:rsid w:val="004C4C3A"/>
    <w:rsid w:val="004C520F"/>
    <w:rsid w:val="004C5377"/>
    <w:rsid w:val="004C537A"/>
    <w:rsid w:val="004C5719"/>
    <w:rsid w:val="004C580F"/>
    <w:rsid w:val="004C5D39"/>
    <w:rsid w:val="004C5FA0"/>
    <w:rsid w:val="004C6BDA"/>
    <w:rsid w:val="004C6CBC"/>
    <w:rsid w:val="004C6D35"/>
    <w:rsid w:val="004C6ED6"/>
    <w:rsid w:val="004C7185"/>
    <w:rsid w:val="004C723F"/>
    <w:rsid w:val="004C7667"/>
    <w:rsid w:val="004C7A81"/>
    <w:rsid w:val="004C7B2D"/>
    <w:rsid w:val="004C7F88"/>
    <w:rsid w:val="004D061A"/>
    <w:rsid w:val="004D0DC1"/>
    <w:rsid w:val="004D12F3"/>
    <w:rsid w:val="004D1440"/>
    <w:rsid w:val="004D1758"/>
    <w:rsid w:val="004D196A"/>
    <w:rsid w:val="004D1A3C"/>
    <w:rsid w:val="004D1ACE"/>
    <w:rsid w:val="004D1B67"/>
    <w:rsid w:val="004D1BA4"/>
    <w:rsid w:val="004D23F9"/>
    <w:rsid w:val="004D2809"/>
    <w:rsid w:val="004D2960"/>
    <w:rsid w:val="004D2BEE"/>
    <w:rsid w:val="004D2CAB"/>
    <w:rsid w:val="004D321E"/>
    <w:rsid w:val="004D332C"/>
    <w:rsid w:val="004D380E"/>
    <w:rsid w:val="004D3F8B"/>
    <w:rsid w:val="004D40E4"/>
    <w:rsid w:val="004D4474"/>
    <w:rsid w:val="004D4768"/>
    <w:rsid w:val="004D48C1"/>
    <w:rsid w:val="004D4D40"/>
    <w:rsid w:val="004D4E51"/>
    <w:rsid w:val="004D51DB"/>
    <w:rsid w:val="004D552D"/>
    <w:rsid w:val="004D58D1"/>
    <w:rsid w:val="004D5BF8"/>
    <w:rsid w:val="004D5D71"/>
    <w:rsid w:val="004D612C"/>
    <w:rsid w:val="004D62AA"/>
    <w:rsid w:val="004D63AE"/>
    <w:rsid w:val="004D6AF9"/>
    <w:rsid w:val="004D6F58"/>
    <w:rsid w:val="004D7061"/>
    <w:rsid w:val="004D714F"/>
    <w:rsid w:val="004D7261"/>
    <w:rsid w:val="004D73AE"/>
    <w:rsid w:val="004D73E8"/>
    <w:rsid w:val="004D7526"/>
    <w:rsid w:val="004D7528"/>
    <w:rsid w:val="004D7AEB"/>
    <w:rsid w:val="004E060F"/>
    <w:rsid w:val="004E09D1"/>
    <w:rsid w:val="004E0C91"/>
    <w:rsid w:val="004E0E89"/>
    <w:rsid w:val="004E181F"/>
    <w:rsid w:val="004E1B2F"/>
    <w:rsid w:val="004E1B42"/>
    <w:rsid w:val="004E1B95"/>
    <w:rsid w:val="004E1FDB"/>
    <w:rsid w:val="004E20BF"/>
    <w:rsid w:val="004E2109"/>
    <w:rsid w:val="004E23AF"/>
    <w:rsid w:val="004E2558"/>
    <w:rsid w:val="004E2AC6"/>
    <w:rsid w:val="004E3093"/>
    <w:rsid w:val="004E3487"/>
    <w:rsid w:val="004E350B"/>
    <w:rsid w:val="004E357F"/>
    <w:rsid w:val="004E35FD"/>
    <w:rsid w:val="004E3A30"/>
    <w:rsid w:val="004E3E32"/>
    <w:rsid w:val="004E3E4B"/>
    <w:rsid w:val="004E3F5E"/>
    <w:rsid w:val="004E40A4"/>
    <w:rsid w:val="004E443D"/>
    <w:rsid w:val="004E450E"/>
    <w:rsid w:val="004E469E"/>
    <w:rsid w:val="004E4EE2"/>
    <w:rsid w:val="004E5257"/>
    <w:rsid w:val="004E54E9"/>
    <w:rsid w:val="004E5644"/>
    <w:rsid w:val="004E5715"/>
    <w:rsid w:val="004E5C34"/>
    <w:rsid w:val="004E5F59"/>
    <w:rsid w:val="004E5F68"/>
    <w:rsid w:val="004E6087"/>
    <w:rsid w:val="004E60EA"/>
    <w:rsid w:val="004E68D6"/>
    <w:rsid w:val="004E6CB7"/>
    <w:rsid w:val="004E712C"/>
    <w:rsid w:val="004E7757"/>
    <w:rsid w:val="004E7880"/>
    <w:rsid w:val="004E79B3"/>
    <w:rsid w:val="004F01FB"/>
    <w:rsid w:val="004F0208"/>
    <w:rsid w:val="004F053C"/>
    <w:rsid w:val="004F062A"/>
    <w:rsid w:val="004F0B98"/>
    <w:rsid w:val="004F0C0F"/>
    <w:rsid w:val="004F0C80"/>
    <w:rsid w:val="004F0E05"/>
    <w:rsid w:val="004F0FE3"/>
    <w:rsid w:val="004F117E"/>
    <w:rsid w:val="004F11B1"/>
    <w:rsid w:val="004F1B85"/>
    <w:rsid w:val="004F1E13"/>
    <w:rsid w:val="004F21B9"/>
    <w:rsid w:val="004F2237"/>
    <w:rsid w:val="004F29F7"/>
    <w:rsid w:val="004F2D59"/>
    <w:rsid w:val="004F3062"/>
    <w:rsid w:val="004F3193"/>
    <w:rsid w:val="004F3231"/>
    <w:rsid w:val="004F3970"/>
    <w:rsid w:val="004F3D5A"/>
    <w:rsid w:val="004F3F13"/>
    <w:rsid w:val="004F4410"/>
    <w:rsid w:val="004F44BC"/>
    <w:rsid w:val="004F4B94"/>
    <w:rsid w:val="004F4CBF"/>
    <w:rsid w:val="004F4F4C"/>
    <w:rsid w:val="004F4F69"/>
    <w:rsid w:val="004F5071"/>
    <w:rsid w:val="004F53D0"/>
    <w:rsid w:val="004F5929"/>
    <w:rsid w:val="004F597C"/>
    <w:rsid w:val="004F5A31"/>
    <w:rsid w:val="004F5DD4"/>
    <w:rsid w:val="004F5F16"/>
    <w:rsid w:val="004F61E5"/>
    <w:rsid w:val="004F65CB"/>
    <w:rsid w:val="004F66D4"/>
    <w:rsid w:val="004F6C6A"/>
    <w:rsid w:val="004F6D13"/>
    <w:rsid w:val="004F7228"/>
    <w:rsid w:val="004F73C6"/>
    <w:rsid w:val="004F74C2"/>
    <w:rsid w:val="004F76E7"/>
    <w:rsid w:val="004F77B0"/>
    <w:rsid w:val="004F7D7A"/>
    <w:rsid w:val="004F7E4A"/>
    <w:rsid w:val="004F7F07"/>
    <w:rsid w:val="004F7FA9"/>
    <w:rsid w:val="00500466"/>
    <w:rsid w:val="005006A9"/>
    <w:rsid w:val="0050095C"/>
    <w:rsid w:val="00500DA4"/>
    <w:rsid w:val="00500DE2"/>
    <w:rsid w:val="0050114B"/>
    <w:rsid w:val="0050156D"/>
    <w:rsid w:val="00501A4B"/>
    <w:rsid w:val="00501A9A"/>
    <w:rsid w:val="00501E8B"/>
    <w:rsid w:val="005020DF"/>
    <w:rsid w:val="00502381"/>
    <w:rsid w:val="005024CD"/>
    <w:rsid w:val="00502577"/>
    <w:rsid w:val="00502635"/>
    <w:rsid w:val="00502E20"/>
    <w:rsid w:val="005031E0"/>
    <w:rsid w:val="00503270"/>
    <w:rsid w:val="00503554"/>
    <w:rsid w:val="00503628"/>
    <w:rsid w:val="00503ED2"/>
    <w:rsid w:val="0050458B"/>
    <w:rsid w:val="00504DAA"/>
    <w:rsid w:val="00504FC8"/>
    <w:rsid w:val="00505076"/>
    <w:rsid w:val="005051EA"/>
    <w:rsid w:val="005051F7"/>
    <w:rsid w:val="0050539D"/>
    <w:rsid w:val="005053B3"/>
    <w:rsid w:val="0050552F"/>
    <w:rsid w:val="0050587B"/>
    <w:rsid w:val="00506476"/>
    <w:rsid w:val="005068F0"/>
    <w:rsid w:val="00506992"/>
    <w:rsid w:val="00506AA0"/>
    <w:rsid w:val="00506CE9"/>
    <w:rsid w:val="00506DAA"/>
    <w:rsid w:val="00506F64"/>
    <w:rsid w:val="00507675"/>
    <w:rsid w:val="00507B2F"/>
    <w:rsid w:val="005101AC"/>
    <w:rsid w:val="005103D6"/>
    <w:rsid w:val="0051090B"/>
    <w:rsid w:val="00510BD5"/>
    <w:rsid w:val="00510CCD"/>
    <w:rsid w:val="00510FB7"/>
    <w:rsid w:val="005110BF"/>
    <w:rsid w:val="00511345"/>
    <w:rsid w:val="0051142F"/>
    <w:rsid w:val="0051167E"/>
    <w:rsid w:val="005118DB"/>
    <w:rsid w:val="00512034"/>
    <w:rsid w:val="0051228A"/>
    <w:rsid w:val="00512311"/>
    <w:rsid w:val="005123D9"/>
    <w:rsid w:val="00512533"/>
    <w:rsid w:val="00512E48"/>
    <w:rsid w:val="00513209"/>
    <w:rsid w:val="00513210"/>
    <w:rsid w:val="00513ADB"/>
    <w:rsid w:val="0051407E"/>
    <w:rsid w:val="00514331"/>
    <w:rsid w:val="00514399"/>
    <w:rsid w:val="00514AA9"/>
    <w:rsid w:val="00514B0B"/>
    <w:rsid w:val="00514D57"/>
    <w:rsid w:val="00514EBC"/>
    <w:rsid w:val="00514FAF"/>
    <w:rsid w:val="005150EE"/>
    <w:rsid w:val="005152B6"/>
    <w:rsid w:val="005153E8"/>
    <w:rsid w:val="00515646"/>
    <w:rsid w:val="00515AF6"/>
    <w:rsid w:val="00515F6B"/>
    <w:rsid w:val="005160A6"/>
    <w:rsid w:val="005161BC"/>
    <w:rsid w:val="00516609"/>
    <w:rsid w:val="0051665D"/>
    <w:rsid w:val="00516786"/>
    <w:rsid w:val="00516DF9"/>
    <w:rsid w:val="00516EE1"/>
    <w:rsid w:val="00517607"/>
    <w:rsid w:val="0051768B"/>
    <w:rsid w:val="00517765"/>
    <w:rsid w:val="0051793E"/>
    <w:rsid w:val="005179C5"/>
    <w:rsid w:val="00517A16"/>
    <w:rsid w:val="00517C0D"/>
    <w:rsid w:val="00520004"/>
    <w:rsid w:val="0052001E"/>
    <w:rsid w:val="005200C6"/>
    <w:rsid w:val="0052057C"/>
    <w:rsid w:val="0052061E"/>
    <w:rsid w:val="00520A97"/>
    <w:rsid w:val="00520C29"/>
    <w:rsid w:val="00520E77"/>
    <w:rsid w:val="00521149"/>
    <w:rsid w:val="00521232"/>
    <w:rsid w:val="00521311"/>
    <w:rsid w:val="005217D4"/>
    <w:rsid w:val="00521908"/>
    <w:rsid w:val="00522018"/>
    <w:rsid w:val="00522368"/>
    <w:rsid w:val="0052243F"/>
    <w:rsid w:val="005228A2"/>
    <w:rsid w:val="00522977"/>
    <w:rsid w:val="00522C83"/>
    <w:rsid w:val="00522CED"/>
    <w:rsid w:val="00522F8D"/>
    <w:rsid w:val="00522FEC"/>
    <w:rsid w:val="00523302"/>
    <w:rsid w:val="0052360F"/>
    <w:rsid w:val="00523D21"/>
    <w:rsid w:val="00523E02"/>
    <w:rsid w:val="00524A84"/>
    <w:rsid w:val="00524A9A"/>
    <w:rsid w:val="00524B8F"/>
    <w:rsid w:val="00524C45"/>
    <w:rsid w:val="00524E7C"/>
    <w:rsid w:val="00524ED8"/>
    <w:rsid w:val="00524F4F"/>
    <w:rsid w:val="005254CC"/>
    <w:rsid w:val="005257FC"/>
    <w:rsid w:val="0052594F"/>
    <w:rsid w:val="00525DF5"/>
    <w:rsid w:val="005269D1"/>
    <w:rsid w:val="00526BFA"/>
    <w:rsid w:val="00526D96"/>
    <w:rsid w:val="00526EBE"/>
    <w:rsid w:val="00526FD9"/>
    <w:rsid w:val="005271B4"/>
    <w:rsid w:val="00527815"/>
    <w:rsid w:val="00527D5F"/>
    <w:rsid w:val="00527E79"/>
    <w:rsid w:val="00527E94"/>
    <w:rsid w:val="00527FF2"/>
    <w:rsid w:val="00530047"/>
    <w:rsid w:val="005300CD"/>
    <w:rsid w:val="00530363"/>
    <w:rsid w:val="00530878"/>
    <w:rsid w:val="00530F2A"/>
    <w:rsid w:val="0053130F"/>
    <w:rsid w:val="00531531"/>
    <w:rsid w:val="005316E7"/>
    <w:rsid w:val="00531773"/>
    <w:rsid w:val="0053182F"/>
    <w:rsid w:val="00532074"/>
    <w:rsid w:val="005320EC"/>
    <w:rsid w:val="00532818"/>
    <w:rsid w:val="0053294A"/>
    <w:rsid w:val="00532AEC"/>
    <w:rsid w:val="00532F45"/>
    <w:rsid w:val="005330DE"/>
    <w:rsid w:val="005334BF"/>
    <w:rsid w:val="00533585"/>
    <w:rsid w:val="005337A7"/>
    <w:rsid w:val="00533BDC"/>
    <w:rsid w:val="00533E08"/>
    <w:rsid w:val="00533F3B"/>
    <w:rsid w:val="00534062"/>
    <w:rsid w:val="00534098"/>
    <w:rsid w:val="0053423C"/>
    <w:rsid w:val="00534BF9"/>
    <w:rsid w:val="00534F96"/>
    <w:rsid w:val="00535048"/>
    <w:rsid w:val="0053510E"/>
    <w:rsid w:val="005352B1"/>
    <w:rsid w:val="00535885"/>
    <w:rsid w:val="00535C2B"/>
    <w:rsid w:val="00535F7F"/>
    <w:rsid w:val="00536002"/>
    <w:rsid w:val="0053645F"/>
    <w:rsid w:val="005364D8"/>
    <w:rsid w:val="00536ED0"/>
    <w:rsid w:val="005370F9"/>
    <w:rsid w:val="005371B5"/>
    <w:rsid w:val="00537609"/>
    <w:rsid w:val="00537CE9"/>
    <w:rsid w:val="00537CF7"/>
    <w:rsid w:val="00537E79"/>
    <w:rsid w:val="00540006"/>
    <w:rsid w:val="00540276"/>
    <w:rsid w:val="00540283"/>
    <w:rsid w:val="00540B92"/>
    <w:rsid w:val="00541078"/>
    <w:rsid w:val="0054176B"/>
    <w:rsid w:val="00541854"/>
    <w:rsid w:val="00541F79"/>
    <w:rsid w:val="005423E4"/>
    <w:rsid w:val="0054263B"/>
    <w:rsid w:val="00542704"/>
    <w:rsid w:val="00542B89"/>
    <w:rsid w:val="00542CC8"/>
    <w:rsid w:val="0054348C"/>
    <w:rsid w:val="00543782"/>
    <w:rsid w:val="00543A04"/>
    <w:rsid w:val="00544237"/>
    <w:rsid w:val="005442CE"/>
    <w:rsid w:val="005442F3"/>
    <w:rsid w:val="005449E8"/>
    <w:rsid w:val="00544D23"/>
    <w:rsid w:val="00544DF8"/>
    <w:rsid w:val="00544ED5"/>
    <w:rsid w:val="00545245"/>
    <w:rsid w:val="0054559F"/>
    <w:rsid w:val="0054560D"/>
    <w:rsid w:val="00545C1B"/>
    <w:rsid w:val="00545EAD"/>
    <w:rsid w:val="00545EC2"/>
    <w:rsid w:val="00545F10"/>
    <w:rsid w:val="00546689"/>
    <w:rsid w:val="00546E0D"/>
    <w:rsid w:val="00546E15"/>
    <w:rsid w:val="00546ED1"/>
    <w:rsid w:val="005475AF"/>
    <w:rsid w:val="0054782B"/>
    <w:rsid w:val="00547DFC"/>
    <w:rsid w:val="005502D0"/>
    <w:rsid w:val="005503E7"/>
    <w:rsid w:val="00550556"/>
    <w:rsid w:val="00550750"/>
    <w:rsid w:val="005508A0"/>
    <w:rsid w:val="00550DA1"/>
    <w:rsid w:val="00550FED"/>
    <w:rsid w:val="005511F1"/>
    <w:rsid w:val="0055186B"/>
    <w:rsid w:val="00551AB3"/>
    <w:rsid w:val="00552C43"/>
    <w:rsid w:val="005530DF"/>
    <w:rsid w:val="00553430"/>
    <w:rsid w:val="00553681"/>
    <w:rsid w:val="00553719"/>
    <w:rsid w:val="00553733"/>
    <w:rsid w:val="00553781"/>
    <w:rsid w:val="00553FE6"/>
    <w:rsid w:val="0055443C"/>
    <w:rsid w:val="00554754"/>
    <w:rsid w:val="00554AC4"/>
    <w:rsid w:val="00554BA6"/>
    <w:rsid w:val="00554BBF"/>
    <w:rsid w:val="00554CB7"/>
    <w:rsid w:val="00554DE7"/>
    <w:rsid w:val="00554F82"/>
    <w:rsid w:val="00554FE3"/>
    <w:rsid w:val="00554FF8"/>
    <w:rsid w:val="005554D1"/>
    <w:rsid w:val="005555E8"/>
    <w:rsid w:val="00555894"/>
    <w:rsid w:val="005558B1"/>
    <w:rsid w:val="0055593A"/>
    <w:rsid w:val="00555B93"/>
    <w:rsid w:val="00555BDE"/>
    <w:rsid w:val="00555CB5"/>
    <w:rsid w:val="00556311"/>
    <w:rsid w:val="0055653E"/>
    <w:rsid w:val="00556647"/>
    <w:rsid w:val="00556FDA"/>
    <w:rsid w:val="00557214"/>
    <w:rsid w:val="00557215"/>
    <w:rsid w:val="0055723E"/>
    <w:rsid w:val="00557B81"/>
    <w:rsid w:val="00557E17"/>
    <w:rsid w:val="0056092E"/>
    <w:rsid w:val="005609BA"/>
    <w:rsid w:val="0056117D"/>
    <w:rsid w:val="005611AE"/>
    <w:rsid w:val="00561249"/>
    <w:rsid w:val="00561589"/>
    <w:rsid w:val="0056166D"/>
    <w:rsid w:val="00561CCB"/>
    <w:rsid w:val="00561F9B"/>
    <w:rsid w:val="00562475"/>
    <w:rsid w:val="00562714"/>
    <w:rsid w:val="00562997"/>
    <w:rsid w:val="00562B0A"/>
    <w:rsid w:val="00563300"/>
    <w:rsid w:val="005633FF"/>
    <w:rsid w:val="005634B1"/>
    <w:rsid w:val="00563590"/>
    <w:rsid w:val="005635C5"/>
    <w:rsid w:val="0056371E"/>
    <w:rsid w:val="005638F0"/>
    <w:rsid w:val="00563CD3"/>
    <w:rsid w:val="00563D4C"/>
    <w:rsid w:val="00563D81"/>
    <w:rsid w:val="00563FB5"/>
    <w:rsid w:val="00563FF6"/>
    <w:rsid w:val="005640D1"/>
    <w:rsid w:val="005641EC"/>
    <w:rsid w:val="0056422B"/>
    <w:rsid w:val="00564409"/>
    <w:rsid w:val="00564584"/>
    <w:rsid w:val="00564A3E"/>
    <w:rsid w:val="00564A75"/>
    <w:rsid w:val="00564B7C"/>
    <w:rsid w:val="00564E68"/>
    <w:rsid w:val="00565124"/>
    <w:rsid w:val="00565135"/>
    <w:rsid w:val="00565791"/>
    <w:rsid w:val="00565B00"/>
    <w:rsid w:val="00565C2A"/>
    <w:rsid w:val="00565D36"/>
    <w:rsid w:val="00565EBC"/>
    <w:rsid w:val="00566122"/>
    <w:rsid w:val="0056623D"/>
    <w:rsid w:val="0056634E"/>
    <w:rsid w:val="00566706"/>
    <w:rsid w:val="00566AC9"/>
    <w:rsid w:val="00566DA9"/>
    <w:rsid w:val="00567356"/>
    <w:rsid w:val="00567370"/>
    <w:rsid w:val="0056777B"/>
    <w:rsid w:val="00567825"/>
    <w:rsid w:val="00567B6F"/>
    <w:rsid w:val="00567F6C"/>
    <w:rsid w:val="0057074A"/>
    <w:rsid w:val="005707EF"/>
    <w:rsid w:val="00571061"/>
    <w:rsid w:val="00571151"/>
    <w:rsid w:val="0057135F"/>
    <w:rsid w:val="00571701"/>
    <w:rsid w:val="00571A3E"/>
    <w:rsid w:val="00571BD1"/>
    <w:rsid w:val="00571E0F"/>
    <w:rsid w:val="00572260"/>
    <w:rsid w:val="00572392"/>
    <w:rsid w:val="005723C0"/>
    <w:rsid w:val="00572696"/>
    <w:rsid w:val="00572899"/>
    <w:rsid w:val="00572BCB"/>
    <w:rsid w:val="00573234"/>
    <w:rsid w:val="005734C9"/>
    <w:rsid w:val="005734FF"/>
    <w:rsid w:val="00573B16"/>
    <w:rsid w:val="00573CB5"/>
    <w:rsid w:val="005743C2"/>
    <w:rsid w:val="00574459"/>
    <w:rsid w:val="00574987"/>
    <w:rsid w:val="00575071"/>
    <w:rsid w:val="005756C4"/>
    <w:rsid w:val="00575863"/>
    <w:rsid w:val="00575967"/>
    <w:rsid w:val="00576307"/>
    <w:rsid w:val="0057631C"/>
    <w:rsid w:val="0057637F"/>
    <w:rsid w:val="0057676B"/>
    <w:rsid w:val="00576781"/>
    <w:rsid w:val="005768A7"/>
    <w:rsid w:val="0057693A"/>
    <w:rsid w:val="00576A78"/>
    <w:rsid w:val="00576E87"/>
    <w:rsid w:val="00577524"/>
    <w:rsid w:val="00577813"/>
    <w:rsid w:val="00577A8F"/>
    <w:rsid w:val="00577C18"/>
    <w:rsid w:val="00580047"/>
    <w:rsid w:val="0058026B"/>
    <w:rsid w:val="0058084F"/>
    <w:rsid w:val="0058093D"/>
    <w:rsid w:val="005809BD"/>
    <w:rsid w:val="00580ADA"/>
    <w:rsid w:val="00580CE0"/>
    <w:rsid w:val="00580E2B"/>
    <w:rsid w:val="00581020"/>
    <w:rsid w:val="005810BB"/>
    <w:rsid w:val="0058124D"/>
    <w:rsid w:val="005814AB"/>
    <w:rsid w:val="0058182D"/>
    <w:rsid w:val="005818C1"/>
    <w:rsid w:val="0058194D"/>
    <w:rsid w:val="005819BD"/>
    <w:rsid w:val="00581AAE"/>
    <w:rsid w:val="00581AE5"/>
    <w:rsid w:val="00581B99"/>
    <w:rsid w:val="00581D2D"/>
    <w:rsid w:val="005820B6"/>
    <w:rsid w:val="00582751"/>
    <w:rsid w:val="005827AE"/>
    <w:rsid w:val="005828AC"/>
    <w:rsid w:val="005829FE"/>
    <w:rsid w:val="00582C2A"/>
    <w:rsid w:val="00582F6E"/>
    <w:rsid w:val="00583323"/>
    <w:rsid w:val="00583334"/>
    <w:rsid w:val="005834AD"/>
    <w:rsid w:val="005835B2"/>
    <w:rsid w:val="00583C61"/>
    <w:rsid w:val="00583DAB"/>
    <w:rsid w:val="00583F28"/>
    <w:rsid w:val="0058429E"/>
    <w:rsid w:val="0058498C"/>
    <w:rsid w:val="00584BFA"/>
    <w:rsid w:val="00584C87"/>
    <w:rsid w:val="00584D81"/>
    <w:rsid w:val="00584EA5"/>
    <w:rsid w:val="0058507D"/>
    <w:rsid w:val="0058516D"/>
    <w:rsid w:val="005853A9"/>
    <w:rsid w:val="005855D2"/>
    <w:rsid w:val="00585604"/>
    <w:rsid w:val="0058592A"/>
    <w:rsid w:val="00585958"/>
    <w:rsid w:val="00585AB2"/>
    <w:rsid w:val="00585B16"/>
    <w:rsid w:val="00585DDF"/>
    <w:rsid w:val="00585EF3"/>
    <w:rsid w:val="005861E2"/>
    <w:rsid w:val="0058620F"/>
    <w:rsid w:val="0058625A"/>
    <w:rsid w:val="00586444"/>
    <w:rsid w:val="00586A2E"/>
    <w:rsid w:val="00586A38"/>
    <w:rsid w:val="00586C47"/>
    <w:rsid w:val="00586F53"/>
    <w:rsid w:val="00587108"/>
    <w:rsid w:val="0058734D"/>
    <w:rsid w:val="005873A7"/>
    <w:rsid w:val="005873FB"/>
    <w:rsid w:val="00587428"/>
    <w:rsid w:val="005877EF"/>
    <w:rsid w:val="00587840"/>
    <w:rsid w:val="00587931"/>
    <w:rsid w:val="00587E4F"/>
    <w:rsid w:val="0059017F"/>
    <w:rsid w:val="00590350"/>
    <w:rsid w:val="005904B4"/>
    <w:rsid w:val="00590F60"/>
    <w:rsid w:val="00591112"/>
    <w:rsid w:val="00591244"/>
    <w:rsid w:val="00591EE9"/>
    <w:rsid w:val="00592207"/>
    <w:rsid w:val="005923D0"/>
    <w:rsid w:val="0059246A"/>
    <w:rsid w:val="00592638"/>
    <w:rsid w:val="00592929"/>
    <w:rsid w:val="00592A1B"/>
    <w:rsid w:val="00593257"/>
    <w:rsid w:val="00593D48"/>
    <w:rsid w:val="005941DF"/>
    <w:rsid w:val="00594280"/>
    <w:rsid w:val="0059466E"/>
    <w:rsid w:val="00594837"/>
    <w:rsid w:val="0059492B"/>
    <w:rsid w:val="00594A8F"/>
    <w:rsid w:val="00594BA3"/>
    <w:rsid w:val="00594DD5"/>
    <w:rsid w:val="0059503C"/>
    <w:rsid w:val="005951D6"/>
    <w:rsid w:val="00595225"/>
    <w:rsid w:val="0059577B"/>
    <w:rsid w:val="00595CA2"/>
    <w:rsid w:val="00595DB0"/>
    <w:rsid w:val="00595FAD"/>
    <w:rsid w:val="00596195"/>
    <w:rsid w:val="0059625A"/>
    <w:rsid w:val="0059630C"/>
    <w:rsid w:val="005964A2"/>
    <w:rsid w:val="00596645"/>
    <w:rsid w:val="00596767"/>
    <w:rsid w:val="0059688E"/>
    <w:rsid w:val="00597011"/>
    <w:rsid w:val="00597384"/>
    <w:rsid w:val="005976EB"/>
    <w:rsid w:val="00597C0C"/>
    <w:rsid w:val="00597D12"/>
    <w:rsid w:val="00597FDC"/>
    <w:rsid w:val="005A0847"/>
    <w:rsid w:val="005A0CDB"/>
    <w:rsid w:val="005A0EE7"/>
    <w:rsid w:val="005A0F78"/>
    <w:rsid w:val="005A103C"/>
    <w:rsid w:val="005A124C"/>
    <w:rsid w:val="005A15B8"/>
    <w:rsid w:val="005A17BA"/>
    <w:rsid w:val="005A1C61"/>
    <w:rsid w:val="005A1CFB"/>
    <w:rsid w:val="005A209B"/>
    <w:rsid w:val="005A25A9"/>
    <w:rsid w:val="005A2BCB"/>
    <w:rsid w:val="005A3589"/>
    <w:rsid w:val="005A3E34"/>
    <w:rsid w:val="005A3F3B"/>
    <w:rsid w:val="005A40A0"/>
    <w:rsid w:val="005A4484"/>
    <w:rsid w:val="005A45C2"/>
    <w:rsid w:val="005A4717"/>
    <w:rsid w:val="005A4C00"/>
    <w:rsid w:val="005A4F79"/>
    <w:rsid w:val="005A4FC4"/>
    <w:rsid w:val="005A5552"/>
    <w:rsid w:val="005A56D4"/>
    <w:rsid w:val="005A5C25"/>
    <w:rsid w:val="005A5C2C"/>
    <w:rsid w:val="005A5FCE"/>
    <w:rsid w:val="005A6041"/>
    <w:rsid w:val="005A63AC"/>
    <w:rsid w:val="005A658A"/>
    <w:rsid w:val="005A65FF"/>
    <w:rsid w:val="005A6670"/>
    <w:rsid w:val="005A7349"/>
    <w:rsid w:val="005A7370"/>
    <w:rsid w:val="005A7B60"/>
    <w:rsid w:val="005B007D"/>
    <w:rsid w:val="005B016A"/>
    <w:rsid w:val="005B06A3"/>
    <w:rsid w:val="005B0AF9"/>
    <w:rsid w:val="005B12F1"/>
    <w:rsid w:val="005B1317"/>
    <w:rsid w:val="005B163B"/>
    <w:rsid w:val="005B17DD"/>
    <w:rsid w:val="005B19F2"/>
    <w:rsid w:val="005B1C92"/>
    <w:rsid w:val="005B1CDE"/>
    <w:rsid w:val="005B1D67"/>
    <w:rsid w:val="005B1E70"/>
    <w:rsid w:val="005B20BD"/>
    <w:rsid w:val="005B2806"/>
    <w:rsid w:val="005B2D65"/>
    <w:rsid w:val="005B2E4B"/>
    <w:rsid w:val="005B3925"/>
    <w:rsid w:val="005B3BFA"/>
    <w:rsid w:val="005B3CE8"/>
    <w:rsid w:val="005B3D3E"/>
    <w:rsid w:val="005B3D54"/>
    <w:rsid w:val="005B3F4C"/>
    <w:rsid w:val="005B4046"/>
    <w:rsid w:val="005B444A"/>
    <w:rsid w:val="005B45B7"/>
    <w:rsid w:val="005B4625"/>
    <w:rsid w:val="005B4867"/>
    <w:rsid w:val="005B4926"/>
    <w:rsid w:val="005B4B3C"/>
    <w:rsid w:val="005B4F92"/>
    <w:rsid w:val="005B5263"/>
    <w:rsid w:val="005B52EA"/>
    <w:rsid w:val="005B5952"/>
    <w:rsid w:val="005B63C6"/>
    <w:rsid w:val="005B64F0"/>
    <w:rsid w:val="005B6802"/>
    <w:rsid w:val="005B68E5"/>
    <w:rsid w:val="005B6DFA"/>
    <w:rsid w:val="005B6E6B"/>
    <w:rsid w:val="005B70E0"/>
    <w:rsid w:val="005B7278"/>
    <w:rsid w:val="005B729F"/>
    <w:rsid w:val="005B737A"/>
    <w:rsid w:val="005B73A3"/>
    <w:rsid w:val="005B7593"/>
    <w:rsid w:val="005B77F8"/>
    <w:rsid w:val="005B7AD1"/>
    <w:rsid w:val="005B7CDA"/>
    <w:rsid w:val="005B7D0C"/>
    <w:rsid w:val="005B7D90"/>
    <w:rsid w:val="005B7F22"/>
    <w:rsid w:val="005C0261"/>
    <w:rsid w:val="005C03ED"/>
    <w:rsid w:val="005C0A2F"/>
    <w:rsid w:val="005C109F"/>
    <w:rsid w:val="005C1502"/>
    <w:rsid w:val="005C1734"/>
    <w:rsid w:val="005C1CCC"/>
    <w:rsid w:val="005C1E8B"/>
    <w:rsid w:val="005C20F4"/>
    <w:rsid w:val="005C22AD"/>
    <w:rsid w:val="005C22D3"/>
    <w:rsid w:val="005C237B"/>
    <w:rsid w:val="005C2918"/>
    <w:rsid w:val="005C2B11"/>
    <w:rsid w:val="005C2FF1"/>
    <w:rsid w:val="005C301D"/>
    <w:rsid w:val="005C30C7"/>
    <w:rsid w:val="005C3732"/>
    <w:rsid w:val="005C3853"/>
    <w:rsid w:val="005C3D1F"/>
    <w:rsid w:val="005C3D23"/>
    <w:rsid w:val="005C3D83"/>
    <w:rsid w:val="005C4207"/>
    <w:rsid w:val="005C44A2"/>
    <w:rsid w:val="005C450E"/>
    <w:rsid w:val="005C4922"/>
    <w:rsid w:val="005C4F91"/>
    <w:rsid w:val="005C55F1"/>
    <w:rsid w:val="005C5709"/>
    <w:rsid w:val="005C583B"/>
    <w:rsid w:val="005C5AB2"/>
    <w:rsid w:val="005C5B9B"/>
    <w:rsid w:val="005C61FE"/>
    <w:rsid w:val="005C6247"/>
    <w:rsid w:val="005C655A"/>
    <w:rsid w:val="005C697E"/>
    <w:rsid w:val="005C6CE1"/>
    <w:rsid w:val="005C6F75"/>
    <w:rsid w:val="005C70CB"/>
    <w:rsid w:val="005C7396"/>
    <w:rsid w:val="005C7813"/>
    <w:rsid w:val="005D0037"/>
    <w:rsid w:val="005D00EA"/>
    <w:rsid w:val="005D0188"/>
    <w:rsid w:val="005D0226"/>
    <w:rsid w:val="005D05D9"/>
    <w:rsid w:val="005D0FBE"/>
    <w:rsid w:val="005D1557"/>
    <w:rsid w:val="005D156F"/>
    <w:rsid w:val="005D1748"/>
    <w:rsid w:val="005D18EA"/>
    <w:rsid w:val="005D196C"/>
    <w:rsid w:val="005D1A78"/>
    <w:rsid w:val="005D1A85"/>
    <w:rsid w:val="005D1CFC"/>
    <w:rsid w:val="005D21B4"/>
    <w:rsid w:val="005D303B"/>
    <w:rsid w:val="005D30D1"/>
    <w:rsid w:val="005D3942"/>
    <w:rsid w:val="005D3D86"/>
    <w:rsid w:val="005D3EC4"/>
    <w:rsid w:val="005D3FDA"/>
    <w:rsid w:val="005D42CD"/>
    <w:rsid w:val="005D4565"/>
    <w:rsid w:val="005D45AD"/>
    <w:rsid w:val="005D51C5"/>
    <w:rsid w:val="005D5233"/>
    <w:rsid w:val="005D53E7"/>
    <w:rsid w:val="005D55C5"/>
    <w:rsid w:val="005D5761"/>
    <w:rsid w:val="005D5A1B"/>
    <w:rsid w:val="005D5C0D"/>
    <w:rsid w:val="005D5E02"/>
    <w:rsid w:val="005D6124"/>
    <w:rsid w:val="005D629E"/>
    <w:rsid w:val="005D67ED"/>
    <w:rsid w:val="005D6C6E"/>
    <w:rsid w:val="005D6E7D"/>
    <w:rsid w:val="005D702E"/>
    <w:rsid w:val="005D709F"/>
    <w:rsid w:val="005D7509"/>
    <w:rsid w:val="005D77E7"/>
    <w:rsid w:val="005D77F1"/>
    <w:rsid w:val="005D7995"/>
    <w:rsid w:val="005D7FF1"/>
    <w:rsid w:val="005E0063"/>
    <w:rsid w:val="005E02E7"/>
    <w:rsid w:val="005E037C"/>
    <w:rsid w:val="005E07D3"/>
    <w:rsid w:val="005E0A6E"/>
    <w:rsid w:val="005E0ED3"/>
    <w:rsid w:val="005E1030"/>
    <w:rsid w:val="005E13D1"/>
    <w:rsid w:val="005E13F4"/>
    <w:rsid w:val="005E147B"/>
    <w:rsid w:val="005E26E9"/>
    <w:rsid w:val="005E28BE"/>
    <w:rsid w:val="005E2A05"/>
    <w:rsid w:val="005E2A0B"/>
    <w:rsid w:val="005E2BF0"/>
    <w:rsid w:val="005E2C8D"/>
    <w:rsid w:val="005E2DA3"/>
    <w:rsid w:val="005E3351"/>
    <w:rsid w:val="005E348E"/>
    <w:rsid w:val="005E3531"/>
    <w:rsid w:val="005E35CF"/>
    <w:rsid w:val="005E3995"/>
    <w:rsid w:val="005E3AAF"/>
    <w:rsid w:val="005E4160"/>
    <w:rsid w:val="005E4A1B"/>
    <w:rsid w:val="005E4D14"/>
    <w:rsid w:val="005E4D59"/>
    <w:rsid w:val="005E4DE6"/>
    <w:rsid w:val="005E4EE0"/>
    <w:rsid w:val="005E51FC"/>
    <w:rsid w:val="005E53C2"/>
    <w:rsid w:val="005E59C6"/>
    <w:rsid w:val="005E5A03"/>
    <w:rsid w:val="005E6096"/>
    <w:rsid w:val="005E61FA"/>
    <w:rsid w:val="005E6657"/>
    <w:rsid w:val="005E670C"/>
    <w:rsid w:val="005E6852"/>
    <w:rsid w:val="005E69CB"/>
    <w:rsid w:val="005E6A37"/>
    <w:rsid w:val="005E6A81"/>
    <w:rsid w:val="005E6AA2"/>
    <w:rsid w:val="005E764C"/>
    <w:rsid w:val="005E7CF0"/>
    <w:rsid w:val="005F02E8"/>
    <w:rsid w:val="005F04C1"/>
    <w:rsid w:val="005F052F"/>
    <w:rsid w:val="005F058E"/>
    <w:rsid w:val="005F0595"/>
    <w:rsid w:val="005F0B3A"/>
    <w:rsid w:val="005F0B46"/>
    <w:rsid w:val="005F0C25"/>
    <w:rsid w:val="005F0C77"/>
    <w:rsid w:val="005F0EBC"/>
    <w:rsid w:val="005F1445"/>
    <w:rsid w:val="005F1954"/>
    <w:rsid w:val="005F1AF2"/>
    <w:rsid w:val="005F21AF"/>
    <w:rsid w:val="005F2775"/>
    <w:rsid w:val="005F2856"/>
    <w:rsid w:val="005F2966"/>
    <w:rsid w:val="005F2BDB"/>
    <w:rsid w:val="005F314D"/>
    <w:rsid w:val="005F3321"/>
    <w:rsid w:val="005F343C"/>
    <w:rsid w:val="005F3654"/>
    <w:rsid w:val="005F3EFA"/>
    <w:rsid w:val="005F4307"/>
    <w:rsid w:val="005F4483"/>
    <w:rsid w:val="005F46A6"/>
    <w:rsid w:val="005F49D6"/>
    <w:rsid w:val="005F4A20"/>
    <w:rsid w:val="005F4AE2"/>
    <w:rsid w:val="005F4D29"/>
    <w:rsid w:val="005F4D30"/>
    <w:rsid w:val="005F4D46"/>
    <w:rsid w:val="005F5408"/>
    <w:rsid w:val="005F5C82"/>
    <w:rsid w:val="005F5D65"/>
    <w:rsid w:val="005F61B2"/>
    <w:rsid w:val="005F61D2"/>
    <w:rsid w:val="005F6420"/>
    <w:rsid w:val="005F64BC"/>
    <w:rsid w:val="005F6B92"/>
    <w:rsid w:val="005F71E6"/>
    <w:rsid w:val="005F7400"/>
    <w:rsid w:val="005F7412"/>
    <w:rsid w:val="005F765F"/>
    <w:rsid w:val="005F7790"/>
    <w:rsid w:val="005F789D"/>
    <w:rsid w:val="005F7C4B"/>
    <w:rsid w:val="006003B1"/>
    <w:rsid w:val="006011A9"/>
    <w:rsid w:val="006012E8"/>
    <w:rsid w:val="006013DF"/>
    <w:rsid w:val="006017F3"/>
    <w:rsid w:val="00601842"/>
    <w:rsid w:val="00601A9F"/>
    <w:rsid w:val="00601B5A"/>
    <w:rsid w:val="00601B85"/>
    <w:rsid w:val="0060248F"/>
    <w:rsid w:val="006024FA"/>
    <w:rsid w:val="0060255F"/>
    <w:rsid w:val="0060289E"/>
    <w:rsid w:val="00602F3C"/>
    <w:rsid w:val="0060312B"/>
    <w:rsid w:val="0060325D"/>
    <w:rsid w:val="00603BD8"/>
    <w:rsid w:val="00603C70"/>
    <w:rsid w:val="00603CFF"/>
    <w:rsid w:val="00603E6E"/>
    <w:rsid w:val="00603EDD"/>
    <w:rsid w:val="006041DB"/>
    <w:rsid w:val="006043CD"/>
    <w:rsid w:val="006043DA"/>
    <w:rsid w:val="00604755"/>
    <w:rsid w:val="00604804"/>
    <w:rsid w:val="00604D5A"/>
    <w:rsid w:val="00604E55"/>
    <w:rsid w:val="00604FE2"/>
    <w:rsid w:val="00605040"/>
    <w:rsid w:val="006053A0"/>
    <w:rsid w:val="006054C7"/>
    <w:rsid w:val="006055C5"/>
    <w:rsid w:val="00605688"/>
    <w:rsid w:val="006058AB"/>
    <w:rsid w:val="00605AB0"/>
    <w:rsid w:val="006061BB"/>
    <w:rsid w:val="00606372"/>
    <w:rsid w:val="00606502"/>
    <w:rsid w:val="0060661E"/>
    <w:rsid w:val="006068F6"/>
    <w:rsid w:val="00606D6B"/>
    <w:rsid w:val="00606F27"/>
    <w:rsid w:val="00606F5F"/>
    <w:rsid w:val="00607B75"/>
    <w:rsid w:val="00607D50"/>
    <w:rsid w:val="00610A48"/>
    <w:rsid w:val="00610B69"/>
    <w:rsid w:val="00610B86"/>
    <w:rsid w:val="00610EE0"/>
    <w:rsid w:val="006111F1"/>
    <w:rsid w:val="0061123D"/>
    <w:rsid w:val="0061133D"/>
    <w:rsid w:val="00611535"/>
    <w:rsid w:val="00611583"/>
    <w:rsid w:val="006118D2"/>
    <w:rsid w:val="0061195C"/>
    <w:rsid w:val="00611C00"/>
    <w:rsid w:val="00611C0C"/>
    <w:rsid w:val="00611D13"/>
    <w:rsid w:val="00611F17"/>
    <w:rsid w:val="00612018"/>
    <w:rsid w:val="00612217"/>
    <w:rsid w:val="00612304"/>
    <w:rsid w:val="00612498"/>
    <w:rsid w:val="00612517"/>
    <w:rsid w:val="00612647"/>
    <w:rsid w:val="0061287E"/>
    <w:rsid w:val="00612CCD"/>
    <w:rsid w:val="00612F53"/>
    <w:rsid w:val="00613141"/>
    <w:rsid w:val="006132BF"/>
    <w:rsid w:val="00613367"/>
    <w:rsid w:val="006133B6"/>
    <w:rsid w:val="006134BE"/>
    <w:rsid w:val="006136E7"/>
    <w:rsid w:val="006139E2"/>
    <w:rsid w:val="00613C25"/>
    <w:rsid w:val="00614057"/>
    <w:rsid w:val="00614102"/>
    <w:rsid w:val="006142B2"/>
    <w:rsid w:val="00614669"/>
    <w:rsid w:val="0061477E"/>
    <w:rsid w:val="0061484E"/>
    <w:rsid w:val="00614B75"/>
    <w:rsid w:val="00615486"/>
    <w:rsid w:val="006156BB"/>
    <w:rsid w:val="00615805"/>
    <w:rsid w:val="00615A50"/>
    <w:rsid w:val="00615F8A"/>
    <w:rsid w:val="00615F8E"/>
    <w:rsid w:val="00616129"/>
    <w:rsid w:val="0061612A"/>
    <w:rsid w:val="006162E3"/>
    <w:rsid w:val="006165D9"/>
    <w:rsid w:val="00616714"/>
    <w:rsid w:val="00616938"/>
    <w:rsid w:val="00616AA6"/>
    <w:rsid w:val="00616AEF"/>
    <w:rsid w:val="00616E29"/>
    <w:rsid w:val="0061759C"/>
    <w:rsid w:val="00617826"/>
    <w:rsid w:val="006179D5"/>
    <w:rsid w:val="00617A55"/>
    <w:rsid w:val="006201EE"/>
    <w:rsid w:val="00620475"/>
    <w:rsid w:val="00620A98"/>
    <w:rsid w:val="00620BD0"/>
    <w:rsid w:val="00620F26"/>
    <w:rsid w:val="00620F8E"/>
    <w:rsid w:val="006210BA"/>
    <w:rsid w:val="00621604"/>
    <w:rsid w:val="00621F63"/>
    <w:rsid w:val="006221DC"/>
    <w:rsid w:val="00622516"/>
    <w:rsid w:val="00622548"/>
    <w:rsid w:val="006226D7"/>
    <w:rsid w:val="0062294C"/>
    <w:rsid w:val="00623140"/>
    <w:rsid w:val="006231D6"/>
    <w:rsid w:val="006232FF"/>
    <w:rsid w:val="00623833"/>
    <w:rsid w:val="00623A01"/>
    <w:rsid w:val="00623C8A"/>
    <w:rsid w:val="0062466A"/>
    <w:rsid w:val="0062472C"/>
    <w:rsid w:val="00624AF7"/>
    <w:rsid w:val="0062523C"/>
    <w:rsid w:val="0062554F"/>
    <w:rsid w:val="00625605"/>
    <w:rsid w:val="0062619B"/>
    <w:rsid w:val="0062637D"/>
    <w:rsid w:val="006263A9"/>
    <w:rsid w:val="00626411"/>
    <w:rsid w:val="006266F1"/>
    <w:rsid w:val="0062677E"/>
    <w:rsid w:val="00626890"/>
    <w:rsid w:val="0062693A"/>
    <w:rsid w:val="00626DCA"/>
    <w:rsid w:val="00627BA6"/>
    <w:rsid w:val="00627BE9"/>
    <w:rsid w:val="00627BFE"/>
    <w:rsid w:val="00627DC5"/>
    <w:rsid w:val="00627E94"/>
    <w:rsid w:val="00630072"/>
    <w:rsid w:val="00630489"/>
    <w:rsid w:val="00630499"/>
    <w:rsid w:val="00630B6F"/>
    <w:rsid w:val="00630BF3"/>
    <w:rsid w:val="00630E3D"/>
    <w:rsid w:val="00630F7C"/>
    <w:rsid w:val="00630F8F"/>
    <w:rsid w:val="006316EA"/>
    <w:rsid w:val="006318B5"/>
    <w:rsid w:val="00631A40"/>
    <w:rsid w:val="00631DAE"/>
    <w:rsid w:val="00631FA1"/>
    <w:rsid w:val="006326F9"/>
    <w:rsid w:val="006327B9"/>
    <w:rsid w:val="006327D4"/>
    <w:rsid w:val="00632BF6"/>
    <w:rsid w:val="00633053"/>
    <w:rsid w:val="0063369B"/>
    <w:rsid w:val="006337D4"/>
    <w:rsid w:val="00633B9F"/>
    <w:rsid w:val="00633BEC"/>
    <w:rsid w:val="00633CFE"/>
    <w:rsid w:val="00634C2B"/>
    <w:rsid w:val="00634D20"/>
    <w:rsid w:val="00634E7A"/>
    <w:rsid w:val="00635244"/>
    <w:rsid w:val="0063548C"/>
    <w:rsid w:val="006354BC"/>
    <w:rsid w:val="0063578E"/>
    <w:rsid w:val="00635A3D"/>
    <w:rsid w:val="00636020"/>
    <w:rsid w:val="006366F9"/>
    <w:rsid w:val="00636B12"/>
    <w:rsid w:val="00636CBD"/>
    <w:rsid w:val="00637591"/>
    <w:rsid w:val="00637A4A"/>
    <w:rsid w:val="00637BB7"/>
    <w:rsid w:val="00637C2D"/>
    <w:rsid w:val="00637F62"/>
    <w:rsid w:val="0064012B"/>
    <w:rsid w:val="0064107A"/>
    <w:rsid w:val="00641082"/>
    <w:rsid w:val="00641396"/>
    <w:rsid w:val="006413F0"/>
    <w:rsid w:val="006415F9"/>
    <w:rsid w:val="00641945"/>
    <w:rsid w:val="00641B55"/>
    <w:rsid w:val="0064229A"/>
    <w:rsid w:val="00642394"/>
    <w:rsid w:val="006423B3"/>
    <w:rsid w:val="0064243B"/>
    <w:rsid w:val="00642918"/>
    <w:rsid w:val="006431A4"/>
    <w:rsid w:val="006437D1"/>
    <w:rsid w:val="006438AD"/>
    <w:rsid w:val="006438E8"/>
    <w:rsid w:val="00643D01"/>
    <w:rsid w:val="00643FFE"/>
    <w:rsid w:val="006441BA"/>
    <w:rsid w:val="0064448A"/>
    <w:rsid w:val="0064456B"/>
    <w:rsid w:val="00644F3F"/>
    <w:rsid w:val="00645A36"/>
    <w:rsid w:val="00645D0F"/>
    <w:rsid w:val="00645E84"/>
    <w:rsid w:val="0064662F"/>
    <w:rsid w:val="00646FEF"/>
    <w:rsid w:val="006470BE"/>
    <w:rsid w:val="006472DB"/>
    <w:rsid w:val="0064794A"/>
    <w:rsid w:val="00647A59"/>
    <w:rsid w:val="00647B46"/>
    <w:rsid w:val="00647C16"/>
    <w:rsid w:val="00647D11"/>
    <w:rsid w:val="006504C0"/>
    <w:rsid w:val="00650A58"/>
    <w:rsid w:val="00650C5F"/>
    <w:rsid w:val="00650E82"/>
    <w:rsid w:val="006510A4"/>
    <w:rsid w:val="006517CC"/>
    <w:rsid w:val="00651C6F"/>
    <w:rsid w:val="00651D2D"/>
    <w:rsid w:val="0065211F"/>
    <w:rsid w:val="00652292"/>
    <w:rsid w:val="0065267D"/>
    <w:rsid w:val="00652A32"/>
    <w:rsid w:val="00652B73"/>
    <w:rsid w:val="00652C95"/>
    <w:rsid w:val="00652D7B"/>
    <w:rsid w:val="006531F1"/>
    <w:rsid w:val="00653660"/>
    <w:rsid w:val="006537AF"/>
    <w:rsid w:val="0065380F"/>
    <w:rsid w:val="006542C8"/>
    <w:rsid w:val="006549EB"/>
    <w:rsid w:val="00654A90"/>
    <w:rsid w:val="00654B35"/>
    <w:rsid w:val="0065506A"/>
    <w:rsid w:val="006550EC"/>
    <w:rsid w:val="006552AB"/>
    <w:rsid w:val="00655445"/>
    <w:rsid w:val="00655CA4"/>
    <w:rsid w:val="00655E21"/>
    <w:rsid w:val="006563F7"/>
    <w:rsid w:val="00656470"/>
    <w:rsid w:val="00656E0C"/>
    <w:rsid w:val="00656FE9"/>
    <w:rsid w:val="00657393"/>
    <w:rsid w:val="006575D8"/>
    <w:rsid w:val="00657623"/>
    <w:rsid w:val="00657C8C"/>
    <w:rsid w:val="0066026C"/>
    <w:rsid w:val="006603EF"/>
    <w:rsid w:val="00660586"/>
    <w:rsid w:val="006606B0"/>
    <w:rsid w:val="00660712"/>
    <w:rsid w:val="00660722"/>
    <w:rsid w:val="006608C7"/>
    <w:rsid w:val="00660997"/>
    <w:rsid w:val="006609BC"/>
    <w:rsid w:val="006609F1"/>
    <w:rsid w:val="00660DCC"/>
    <w:rsid w:val="006611EC"/>
    <w:rsid w:val="006612C0"/>
    <w:rsid w:val="0066133D"/>
    <w:rsid w:val="00661752"/>
    <w:rsid w:val="006617F7"/>
    <w:rsid w:val="00661AD5"/>
    <w:rsid w:val="00662142"/>
    <w:rsid w:val="00662300"/>
    <w:rsid w:val="00662372"/>
    <w:rsid w:val="00662959"/>
    <w:rsid w:val="00662AAF"/>
    <w:rsid w:val="00662C82"/>
    <w:rsid w:val="00662E75"/>
    <w:rsid w:val="0066350E"/>
    <w:rsid w:val="00663C2F"/>
    <w:rsid w:val="00663CF6"/>
    <w:rsid w:val="00664436"/>
    <w:rsid w:val="00665280"/>
    <w:rsid w:val="00665317"/>
    <w:rsid w:val="00665A4E"/>
    <w:rsid w:val="00665AE7"/>
    <w:rsid w:val="00666AA0"/>
    <w:rsid w:val="00666ED0"/>
    <w:rsid w:val="006671DE"/>
    <w:rsid w:val="006673AA"/>
    <w:rsid w:val="0066747F"/>
    <w:rsid w:val="0066768D"/>
    <w:rsid w:val="0066780C"/>
    <w:rsid w:val="00667A01"/>
    <w:rsid w:val="00667AA5"/>
    <w:rsid w:val="00667ADB"/>
    <w:rsid w:val="00667C35"/>
    <w:rsid w:val="00667C86"/>
    <w:rsid w:val="00667ECF"/>
    <w:rsid w:val="0067015E"/>
    <w:rsid w:val="006702F3"/>
    <w:rsid w:val="006703BA"/>
    <w:rsid w:val="00670538"/>
    <w:rsid w:val="006705D0"/>
    <w:rsid w:val="00670801"/>
    <w:rsid w:val="006709ED"/>
    <w:rsid w:val="00670C33"/>
    <w:rsid w:val="00670F40"/>
    <w:rsid w:val="0067103A"/>
    <w:rsid w:val="0067131E"/>
    <w:rsid w:val="006715AE"/>
    <w:rsid w:val="00671BB6"/>
    <w:rsid w:val="00671CD6"/>
    <w:rsid w:val="00671D17"/>
    <w:rsid w:val="00671F63"/>
    <w:rsid w:val="00671F74"/>
    <w:rsid w:val="00672C20"/>
    <w:rsid w:val="00672C44"/>
    <w:rsid w:val="00672C94"/>
    <w:rsid w:val="00672C95"/>
    <w:rsid w:val="00672DF7"/>
    <w:rsid w:val="00672E23"/>
    <w:rsid w:val="00672E2C"/>
    <w:rsid w:val="00673272"/>
    <w:rsid w:val="00673599"/>
    <w:rsid w:val="00673664"/>
    <w:rsid w:val="0067371A"/>
    <w:rsid w:val="006737C6"/>
    <w:rsid w:val="00673B1F"/>
    <w:rsid w:val="00673E73"/>
    <w:rsid w:val="00673EC8"/>
    <w:rsid w:val="00674543"/>
    <w:rsid w:val="0067485B"/>
    <w:rsid w:val="00674C04"/>
    <w:rsid w:val="00674C58"/>
    <w:rsid w:val="0067503D"/>
    <w:rsid w:val="006756DA"/>
    <w:rsid w:val="00675C1E"/>
    <w:rsid w:val="00675E01"/>
    <w:rsid w:val="00676161"/>
    <w:rsid w:val="00676212"/>
    <w:rsid w:val="006763E9"/>
    <w:rsid w:val="00676541"/>
    <w:rsid w:val="00676611"/>
    <w:rsid w:val="00676F50"/>
    <w:rsid w:val="0067727D"/>
    <w:rsid w:val="00677313"/>
    <w:rsid w:val="00677751"/>
    <w:rsid w:val="00677B1A"/>
    <w:rsid w:val="00677B2F"/>
    <w:rsid w:val="006809E0"/>
    <w:rsid w:val="00680D05"/>
    <w:rsid w:val="00680D3C"/>
    <w:rsid w:val="006817B6"/>
    <w:rsid w:val="00681C32"/>
    <w:rsid w:val="00682125"/>
    <w:rsid w:val="00682489"/>
    <w:rsid w:val="00682766"/>
    <w:rsid w:val="00682E4D"/>
    <w:rsid w:val="0068311D"/>
    <w:rsid w:val="006834B8"/>
    <w:rsid w:val="00683C4B"/>
    <w:rsid w:val="00683DAF"/>
    <w:rsid w:val="00683DD0"/>
    <w:rsid w:val="00683FD4"/>
    <w:rsid w:val="006840D8"/>
    <w:rsid w:val="0068451F"/>
    <w:rsid w:val="006846AA"/>
    <w:rsid w:val="006847DE"/>
    <w:rsid w:val="0068484B"/>
    <w:rsid w:val="00684DB3"/>
    <w:rsid w:val="00685BD4"/>
    <w:rsid w:val="00685E71"/>
    <w:rsid w:val="00685F28"/>
    <w:rsid w:val="006861FE"/>
    <w:rsid w:val="00686C0E"/>
    <w:rsid w:val="00686DF8"/>
    <w:rsid w:val="00686E6F"/>
    <w:rsid w:val="00687034"/>
    <w:rsid w:val="006871CF"/>
    <w:rsid w:val="00687358"/>
    <w:rsid w:val="006875D6"/>
    <w:rsid w:val="00687618"/>
    <w:rsid w:val="0068775A"/>
    <w:rsid w:val="006877FD"/>
    <w:rsid w:val="006878D4"/>
    <w:rsid w:val="0069010A"/>
    <w:rsid w:val="00690186"/>
    <w:rsid w:val="00690513"/>
    <w:rsid w:val="00690514"/>
    <w:rsid w:val="00690584"/>
    <w:rsid w:val="006908FC"/>
    <w:rsid w:val="00690903"/>
    <w:rsid w:val="006911A4"/>
    <w:rsid w:val="006911A6"/>
    <w:rsid w:val="00691250"/>
    <w:rsid w:val="00691291"/>
    <w:rsid w:val="0069136D"/>
    <w:rsid w:val="006913E4"/>
    <w:rsid w:val="00691557"/>
    <w:rsid w:val="006923B5"/>
    <w:rsid w:val="00692CC9"/>
    <w:rsid w:val="00692DB0"/>
    <w:rsid w:val="00693543"/>
    <w:rsid w:val="0069394E"/>
    <w:rsid w:val="00693971"/>
    <w:rsid w:val="006939B3"/>
    <w:rsid w:val="00693A0B"/>
    <w:rsid w:val="00693A3A"/>
    <w:rsid w:val="00693F47"/>
    <w:rsid w:val="006941E0"/>
    <w:rsid w:val="00694788"/>
    <w:rsid w:val="00694976"/>
    <w:rsid w:val="006949B6"/>
    <w:rsid w:val="006949DF"/>
    <w:rsid w:val="006949E3"/>
    <w:rsid w:val="00694A3D"/>
    <w:rsid w:val="00694C23"/>
    <w:rsid w:val="00694F30"/>
    <w:rsid w:val="006952D7"/>
    <w:rsid w:val="006952F6"/>
    <w:rsid w:val="0069577C"/>
    <w:rsid w:val="00695BD3"/>
    <w:rsid w:val="00695C47"/>
    <w:rsid w:val="00695F61"/>
    <w:rsid w:val="006965E4"/>
    <w:rsid w:val="006968F1"/>
    <w:rsid w:val="00696F5B"/>
    <w:rsid w:val="006971AC"/>
    <w:rsid w:val="006971D6"/>
    <w:rsid w:val="006973E7"/>
    <w:rsid w:val="0069750F"/>
    <w:rsid w:val="0069787C"/>
    <w:rsid w:val="006979E3"/>
    <w:rsid w:val="00697F3C"/>
    <w:rsid w:val="00697FC5"/>
    <w:rsid w:val="006A00F0"/>
    <w:rsid w:val="006A00FA"/>
    <w:rsid w:val="006A03AA"/>
    <w:rsid w:val="006A04C4"/>
    <w:rsid w:val="006A06FB"/>
    <w:rsid w:val="006A0DD3"/>
    <w:rsid w:val="006A0DF6"/>
    <w:rsid w:val="006A0F7E"/>
    <w:rsid w:val="006A11FD"/>
    <w:rsid w:val="006A12D0"/>
    <w:rsid w:val="006A12E8"/>
    <w:rsid w:val="006A22FB"/>
    <w:rsid w:val="006A29AE"/>
    <w:rsid w:val="006A2CAE"/>
    <w:rsid w:val="006A3008"/>
    <w:rsid w:val="006A32CE"/>
    <w:rsid w:val="006A32F2"/>
    <w:rsid w:val="006A331E"/>
    <w:rsid w:val="006A33AF"/>
    <w:rsid w:val="006A359D"/>
    <w:rsid w:val="006A3813"/>
    <w:rsid w:val="006A3D6D"/>
    <w:rsid w:val="006A44D6"/>
    <w:rsid w:val="006A45FC"/>
    <w:rsid w:val="006A4A6B"/>
    <w:rsid w:val="006A4BFE"/>
    <w:rsid w:val="006A5293"/>
    <w:rsid w:val="006A52A9"/>
    <w:rsid w:val="006A544E"/>
    <w:rsid w:val="006A5FA0"/>
    <w:rsid w:val="006A63AB"/>
    <w:rsid w:val="006A63FD"/>
    <w:rsid w:val="006A6831"/>
    <w:rsid w:val="006A6B1C"/>
    <w:rsid w:val="006A6C68"/>
    <w:rsid w:val="006A7709"/>
    <w:rsid w:val="006A7B75"/>
    <w:rsid w:val="006A7E58"/>
    <w:rsid w:val="006B0360"/>
    <w:rsid w:val="006B043D"/>
    <w:rsid w:val="006B0646"/>
    <w:rsid w:val="006B0830"/>
    <w:rsid w:val="006B0A68"/>
    <w:rsid w:val="006B0B2B"/>
    <w:rsid w:val="006B0F46"/>
    <w:rsid w:val="006B1414"/>
    <w:rsid w:val="006B144C"/>
    <w:rsid w:val="006B1594"/>
    <w:rsid w:val="006B1644"/>
    <w:rsid w:val="006B1845"/>
    <w:rsid w:val="006B18D0"/>
    <w:rsid w:val="006B19A9"/>
    <w:rsid w:val="006B1BD4"/>
    <w:rsid w:val="006B1E36"/>
    <w:rsid w:val="006B20DD"/>
    <w:rsid w:val="006B2117"/>
    <w:rsid w:val="006B227A"/>
    <w:rsid w:val="006B2282"/>
    <w:rsid w:val="006B22DB"/>
    <w:rsid w:val="006B246C"/>
    <w:rsid w:val="006B2635"/>
    <w:rsid w:val="006B2E7D"/>
    <w:rsid w:val="006B3222"/>
    <w:rsid w:val="006B33E8"/>
    <w:rsid w:val="006B38AC"/>
    <w:rsid w:val="006B39EF"/>
    <w:rsid w:val="006B3A7B"/>
    <w:rsid w:val="006B3F9F"/>
    <w:rsid w:val="006B4093"/>
    <w:rsid w:val="006B44B0"/>
    <w:rsid w:val="006B4EFE"/>
    <w:rsid w:val="006B59DD"/>
    <w:rsid w:val="006B5A8A"/>
    <w:rsid w:val="006B5D89"/>
    <w:rsid w:val="006B5E23"/>
    <w:rsid w:val="006B5F18"/>
    <w:rsid w:val="006B5FAC"/>
    <w:rsid w:val="006B6068"/>
    <w:rsid w:val="006B6572"/>
    <w:rsid w:val="006B6C3E"/>
    <w:rsid w:val="006B6D01"/>
    <w:rsid w:val="006B6F2B"/>
    <w:rsid w:val="006B7008"/>
    <w:rsid w:val="006B715D"/>
    <w:rsid w:val="006B7319"/>
    <w:rsid w:val="006B772D"/>
    <w:rsid w:val="006B77C3"/>
    <w:rsid w:val="006B77E4"/>
    <w:rsid w:val="006B7B61"/>
    <w:rsid w:val="006C05BF"/>
    <w:rsid w:val="006C0C3E"/>
    <w:rsid w:val="006C0D90"/>
    <w:rsid w:val="006C0ED1"/>
    <w:rsid w:val="006C12D3"/>
    <w:rsid w:val="006C1444"/>
    <w:rsid w:val="006C187F"/>
    <w:rsid w:val="006C19F5"/>
    <w:rsid w:val="006C1AD9"/>
    <w:rsid w:val="006C1CCB"/>
    <w:rsid w:val="006C2840"/>
    <w:rsid w:val="006C2B21"/>
    <w:rsid w:val="006C2B27"/>
    <w:rsid w:val="006C2EC7"/>
    <w:rsid w:val="006C3003"/>
    <w:rsid w:val="006C3298"/>
    <w:rsid w:val="006C32BD"/>
    <w:rsid w:val="006C358A"/>
    <w:rsid w:val="006C35A3"/>
    <w:rsid w:val="006C37FF"/>
    <w:rsid w:val="006C388F"/>
    <w:rsid w:val="006C39D7"/>
    <w:rsid w:val="006C3C32"/>
    <w:rsid w:val="006C3CE1"/>
    <w:rsid w:val="006C3D8B"/>
    <w:rsid w:val="006C3DC5"/>
    <w:rsid w:val="006C3F7C"/>
    <w:rsid w:val="006C44A0"/>
    <w:rsid w:val="006C4D40"/>
    <w:rsid w:val="006C4DAB"/>
    <w:rsid w:val="006C4DFC"/>
    <w:rsid w:val="006C54CF"/>
    <w:rsid w:val="006C5646"/>
    <w:rsid w:val="006C58B5"/>
    <w:rsid w:val="006C601C"/>
    <w:rsid w:val="006C609B"/>
    <w:rsid w:val="006C651C"/>
    <w:rsid w:val="006C65AF"/>
    <w:rsid w:val="006C6763"/>
    <w:rsid w:val="006C69BC"/>
    <w:rsid w:val="006C6C90"/>
    <w:rsid w:val="006C6F5B"/>
    <w:rsid w:val="006C7F25"/>
    <w:rsid w:val="006D0D68"/>
    <w:rsid w:val="006D0F4B"/>
    <w:rsid w:val="006D0FB8"/>
    <w:rsid w:val="006D1080"/>
    <w:rsid w:val="006D12F2"/>
    <w:rsid w:val="006D1558"/>
    <w:rsid w:val="006D1632"/>
    <w:rsid w:val="006D19C9"/>
    <w:rsid w:val="006D1BCF"/>
    <w:rsid w:val="006D27D1"/>
    <w:rsid w:val="006D2C4F"/>
    <w:rsid w:val="006D307C"/>
    <w:rsid w:val="006D3522"/>
    <w:rsid w:val="006D386F"/>
    <w:rsid w:val="006D391E"/>
    <w:rsid w:val="006D3B9E"/>
    <w:rsid w:val="006D41A7"/>
    <w:rsid w:val="006D4608"/>
    <w:rsid w:val="006D55EA"/>
    <w:rsid w:val="006D56C3"/>
    <w:rsid w:val="006D56F9"/>
    <w:rsid w:val="006D57C5"/>
    <w:rsid w:val="006D5BFF"/>
    <w:rsid w:val="006D5C4E"/>
    <w:rsid w:val="006D5D18"/>
    <w:rsid w:val="006D6389"/>
    <w:rsid w:val="006D6466"/>
    <w:rsid w:val="006D648B"/>
    <w:rsid w:val="006D6575"/>
    <w:rsid w:val="006D65D9"/>
    <w:rsid w:val="006D65F8"/>
    <w:rsid w:val="006D6AE5"/>
    <w:rsid w:val="006D7133"/>
    <w:rsid w:val="006D7234"/>
    <w:rsid w:val="006D770E"/>
    <w:rsid w:val="006D7831"/>
    <w:rsid w:val="006D7BF3"/>
    <w:rsid w:val="006D7DBB"/>
    <w:rsid w:val="006D7EC5"/>
    <w:rsid w:val="006E0342"/>
    <w:rsid w:val="006E08C2"/>
    <w:rsid w:val="006E169A"/>
    <w:rsid w:val="006E1A7C"/>
    <w:rsid w:val="006E1C6C"/>
    <w:rsid w:val="006E20F7"/>
    <w:rsid w:val="006E22F0"/>
    <w:rsid w:val="006E28B4"/>
    <w:rsid w:val="006E2A6E"/>
    <w:rsid w:val="006E2B08"/>
    <w:rsid w:val="006E2D5E"/>
    <w:rsid w:val="006E3082"/>
    <w:rsid w:val="006E31E8"/>
    <w:rsid w:val="006E3562"/>
    <w:rsid w:val="006E3C23"/>
    <w:rsid w:val="006E3C51"/>
    <w:rsid w:val="006E3DFA"/>
    <w:rsid w:val="006E47B5"/>
    <w:rsid w:val="006E4F6C"/>
    <w:rsid w:val="006E50CA"/>
    <w:rsid w:val="006E5386"/>
    <w:rsid w:val="006E5948"/>
    <w:rsid w:val="006E610A"/>
    <w:rsid w:val="006E6B73"/>
    <w:rsid w:val="006E6B93"/>
    <w:rsid w:val="006E6C12"/>
    <w:rsid w:val="006E6E98"/>
    <w:rsid w:val="006E703D"/>
    <w:rsid w:val="006E72E2"/>
    <w:rsid w:val="006E7681"/>
    <w:rsid w:val="006E7B1F"/>
    <w:rsid w:val="006E7C0D"/>
    <w:rsid w:val="006E7DF5"/>
    <w:rsid w:val="006E7F6F"/>
    <w:rsid w:val="006F0EA3"/>
    <w:rsid w:val="006F1178"/>
    <w:rsid w:val="006F11BA"/>
    <w:rsid w:val="006F124E"/>
    <w:rsid w:val="006F1530"/>
    <w:rsid w:val="006F1AD0"/>
    <w:rsid w:val="006F2003"/>
    <w:rsid w:val="006F20BF"/>
    <w:rsid w:val="006F231B"/>
    <w:rsid w:val="006F23BB"/>
    <w:rsid w:val="006F2BAA"/>
    <w:rsid w:val="006F362F"/>
    <w:rsid w:val="006F3E93"/>
    <w:rsid w:val="006F3FDF"/>
    <w:rsid w:val="006F4017"/>
    <w:rsid w:val="006F4FEB"/>
    <w:rsid w:val="006F5205"/>
    <w:rsid w:val="006F5309"/>
    <w:rsid w:val="006F5519"/>
    <w:rsid w:val="006F5744"/>
    <w:rsid w:val="006F5F7E"/>
    <w:rsid w:val="006F65DB"/>
    <w:rsid w:val="006F6741"/>
    <w:rsid w:val="006F6BEB"/>
    <w:rsid w:val="006F6C69"/>
    <w:rsid w:val="006F6EC5"/>
    <w:rsid w:val="006F71EF"/>
    <w:rsid w:val="006F73B6"/>
    <w:rsid w:val="006F7592"/>
    <w:rsid w:val="006F7655"/>
    <w:rsid w:val="006F7C77"/>
    <w:rsid w:val="0070027B"/>
    <w:rsid w:val="0070032D"/>
    <w:rsid w:val="0070090C"/>
    <w:rsid w:val="00700AE6"/>
    <w:rsid w:val="00700B53"/>
    <w:rsid w:val="00700E11"/>
    <w:rsid w:val="00700E3B"/>
    <w:rsid w:val="0070144B"/>
    <w:rsid w:val="00701476"/>
    <w:rsid w:val="0070152A"/>
    <w:rsid w:val="0070192C"/>
    <w:rsid w:val="00701A40"/>
    <w:rsid w:val="00701C5D"/>
    <w:rsid w:val="00702695"/>
    <w:rsid w:val="00702B38"/>
    <w:rsid w:val="00703168"/>
    <w:rsid w:val="007037E6"/>
    <w:rsid w:val="00703A1B"/>
    <w:rsid w:val="00703DD0"/>
    <w:rsid w:val="00703F19"/>
    <w:rsid w:val="00703F4A"/>
    <w:rsid w:val="0070407F"/>
    <w:rsid w:val="00704116"/>
    <w:rsid w:val="00704974"/>
    <w:rsid w:val="0070553D"/>
    <w:rsid w:val="0070559B"/>
    <w:rsid w:val="00705938"/>
    <w:rsid w:val="007059F2"/>
    <w:rsid w:val="00705D47"/>
    <w:rsid w:val="00705E18"/>
    <w:rsid w:val="00705FBD"/>
    <w:rsid w:val="007063E1"/>
    <w:rsid w:val="0070658B"/>
    <w:rsid w:val="00706ED4"/>
    <w:rsid w:val="00706FEC"/>
    <w:rsid w:val="00707F61"/>
    <w:rsid w:val="00710261"/>
    <w:rsid w:val="007102DA"/>
    <w:rsid w:val="007105F9"/>
    <w:rsid w:val="00710704"/>
    <w:rsid w:val="007109D9"/>
    <w:rsid w:val="00710CC4"/>
    <w:rsid w:val="00710D24"/>
    <w:rsid w:val="00710D4A"/>
    <w:rsid w:val="007112E4"/>
    <w:rsid w:val="00711532"/>
    <w:rsid w:val="007115B9"/>
    <w:rsid w:val="00711A0A"/>
    <w:rsid w:val="007120CA"/>
    <w:rsid w:val="00712129"/>
    <w:rsid w:val="0071259E"/>
    <w:rsid w:val="00712934"/>
    <w:rsid w:val="00712A00"/>
    <w:rsid w:val="00712C68"/>
    <w:rsid w:val="007132A9"/>
    <w:rsid w:val="0071353B"/>
    <w:rsid w:val="0071397D"/>
    <w:rsid w:val="00713CE4"/>
    <w:rsid w:val="00713FAD"/>
    <w:rsid w:val="007140F2"/>
    <w:rsid w:val="00714676"/>
    <w:rsid w:val="007147E3"/>
    <w:rsid w:val="007149BF"/>
    <w:rsid w:val="00714C9F"/>
    <w:rsid w:val="00714D85"/>
    <w:rsid w:val="00714EF1"/>
    <w:rsid w:val="007151CA"/>
    <w:rsid w:val="0071534F"/>
    <w:rsid w:val="00715A9E"/>
    <w:rsid w:val="007162EC"/>
    <w:rsid w:val="007167EE"/>
    <w:rsid w:val="00717118"/>
    <w:rsid w:val="0071718C"/>
    <w:rsid w:val="007172EE"/>
    <w:rsid w:val="007174B7"/>
    <w:rsid w:val="00717970"/>
    <w:rsid w:val="00717AEA"/>
    <w:rsid w:val="00717DDA"/>
    <w:rsid w:val="00717E91"/>
    <w:rsid w:val="0072035F"/>
    <w:rsid w:val="007207BF"/>
    <w:rsid w:val="00720D3D"/>
    <w:rsid w:val="00720F32"/>
    <w:rsid w:val="0072130D"/>
    <w:rsid w:val="007213A6"/>
    <w:rsid w:val="007213C5"/>
    <w:rsid w:val="0072168E"/>
    <w:rsid w:val="00721931"/>
    <w:rsid w:val="00721939"/>
    <w:rsid w:val="00721C25"/>
    <w:rsid w:val="00721EAC"/>
    <w:rsid w:val="007225A9"/>
    <w:rsid w:val="007227B2"/>
    <w:rsid w:val="00722A86"/>
    <w:rsid w:val="00722FAD"/>
    <w:rsid w:val="007232C8"/>
    <w:rsid w:val="0072330B"/>
    <w:rsid w:val="00723338"/>
    <w:rsid w:val="0072357D"/>
    <w:rsid w:val="00723B11"/>
    <w:rsid w:val="00723B75"/>
    <w:rsid w:val="00723F20"/>
    <w:rsid w:val="00724075"/>
    <w:rsid w:val="007240DF"/>
    <w:rsid w:val="0072438F"/>
    <w:rsid w:val="00724511"/>
    <w:rsid w:val="00724801"/>
    <w:rsid w:val="00724ABB"/>
    <w:rsid w:val="00724FB7"/>
    <w:rsid w:val="00725264"/>
    <w:rsid w:val="00725362"/>
    <w:rsid w:val="00725585"/>
    <w:rsid w:val="0072563B"/>
    <w:rsid w:val="007257B2"/>
    <w:rsid w:val="00725AA3"/>
    <w:rsid w:val="00725E2A"/>
    <w:rsid w:val="00725EBD"/>
    <w:rsid w:val="007268DE"/>
    <w:rsid w:val="007269B2"/>
    <w:rsid w:val="00726B2B"/>
    <w:rsid w:val="00726C62"/>
    <w:rsid w:val="00727031"/>
    <w:rsid w:val="007279A5"/>
    <w:rsid w:val="00727B8C"/>
    <w:rsid w:val="00727CF5"/>
    <w:rsid w:val="00730052"/>
    <w:rsid w:val="007300E5"/>
    <w:rsid w:val="00730155"/>
    <w:rsid w:val="00730281"/>
    <w:rsid w:val="00730334"/>
    <w:rsid w:val="00730484"/>
    <w:rsid w:val="00730537"/>
    <w:rsid w:val="007305F3"/>
    <w:rsid w:val="00730984"/>
    <w:rsid w:val="00730A69"/>
    <w:rsid w:val="00730B01"/>
    <w:rsid w:val="00730E36"/>
    <w:rsid w:val="0073160E"/>
    <w:rsid w:val="00731684"/>
    <w:rsid w:val="007316CC"/>
    <w:rsid w:val="00731C2A"/>
    <w:rsid w:val="0073231D"/>
    <w:rsid w:val="00732603"/>
    <w:rsid w:val="0073316C"/>
    <w:rsid w:val="00733173"/>
    <w:rsid w:val="0073317A"/>
    <w:rsid w:val="00733237"/>
    <w:rsid w:val="007334BE"/>
    <w:rsid w:val="00733D9C"/>
    <w:rsid w:val="00734294"/>
    <w:rsid w:val="00734696"/>
    <w:rsid w:val="00734D5F"/>
    <w:rsid w:val="00734FF8"/>
    <w:rsid w:val="007354EA"/>
    <w:rsid w:val="00735CAA"/>
    <w:rsid w:val="00736275"/>
    <w:rsid w:val="00736477"/>
    <w:rsid w:val="00736605"/>
    <w:rsid w:val="0073673D"/>
    <w:rsid w:val="007367D3"/>
    <w:rsid w:val="00736815"/>
    <w:rsid w:val="007376E2"/>
    <w:rsid w:val="00737744"/>
    <w:rsid w:val="007378D3"/>
    <w:rsid w:val="007379B1"/>
    <w:rsid w:val="00737BD5"/>
    <w:rsid w:val="00737EFD"/>
    <w:rsid w:val="0074034C"/>
    <w:rsid w:val="007405AC"/>
    <w:rsid w:val="007407BB"/>
    <w:rsid w:val="00740D57"/>
    <w:rsid w:val="007411FE"/>
    <w:rsid w:val="007415A6"/>
    <w:rsid w:val="0074173B"/>
    <w:rsid w:val="00741A23"/>
    <w:rsid w:val="00741A25"/>
    <w:rsid w:val="00741D0C"/>
    <w:rsid w:val="0074278B"/>
    <w:rsid w:val="00742BCE"/>
    <w:rsid w:val="00743146"/>
    <w:rsid w:val="00743149"/>
    <w:rsid w:val="00743475"/>
    <w:rsid w:val="0074352B"/>
    <w:rsid w:val="00743B97"/>
    <w:rsid w:val="0074443E"/>
    <w:rsid w:val="007446B0"/>
    <w:rsid w:val="00744721"/>
    <w:rsid w:val="0074481A"/>
    <w:rsid w:val="00744A77"/>
    <w:rsid w:val="00744BF0"/>
    <w:rsid w:val="007451F8"/>
    <w:rsid w:val="00745338"/>
    <w:rsid w:val="00745845"/>
    <w:rsid w:val="00745F13"/>
    <w:rsid w:val="00746037"/>
    <w:rsid w:val="007465A2"/>
    <w:rsid w:val="00746659"/>
    <w:rsid w:val="007466B9"/>
    <w:rsid w:val="0074684A"/>
    <w:rsid w:val="007468E1"/>
    <w:rsid w:val="00746907"/>
    <w:rsid w:val="00746EB4"/>
    <w:rsid w:val="00746F23"/>
    <w:rsid w:val="00747527"/>
    <w:rsid w:val="00747541"/>
    <w:rsid w:val="00747BCB"/>
    <w:rsid w:val="007508B7"/>
    <w:rsid w:val="007509CF"/>
    <w:rsid w:val="00750B50"/>
    <w:rsid w:val="00750D07"/>
    <w:rsid w:val="00751245"/>
    <w:rsid w:val="00751C48"/>
    <w:rsid w:val="00751D56"/>
    <w:rsid w:val="007525F2"/>
    <w:rsid w:val="00752887"/>
    <w:rsid w:val="00753405"/>
    <w:rsid w:val="00753441"/>
    <w:rsid w:val="00753450"/>
    <w:rsid w:val="0075360E"/>
    <w:rsid w:val="007538AF"/>
    <w:rsid w:val="00753B9A"/>
    <w:rsid w:val="007541D4"/>
    <w:rsid w:val="00754352"/>
    <w:rsid w:val="00754971"/>
    <w:rsid w:val="00754CBD"/>
    <w:rsid w:val="00754CC2"/>
    <w:rsid w:val="00754F03"/>
    <w:rsid w:val="00755265"/>
    <w:rsid w:val="00755478"/>
    <w:rsid w:val="0075640A"/>
    <w:rsid w:val="007564A1"/>
    <w:rsid w:val="00756823"/>
    <w:rsid w:val="007568AF"/>
    <w:rsid w:val="007568FB"/>
    <w:rsid w:val="00756BC0"/>
    <w:rsid w:val="00756C71"/>
    <w:rsid w:val="00756CAD"/>
    <w:rsid w:val="00756E97"/>
    <w:rsid w:val="007574A8"/>
    <w:rsid w:val="0075765F"/>
    <w:rsid w:val="007577B2"/>
    <w:rsid w:val="00757814"/>
    <w:rsid w:val="007578A3"/>
    <w:rsid w:val="00757DE5"/>
    <w:rsid w:val="00760075"/>
    <w:rsid w:val="007601BB"/>
    <w:rsid w:val="00760200"/>
    <w:rsid w:val="007604F9"/>
    <w:rsid w:val="00760603"/>
    <w:rsid w:val="007609C3"/>
    <w:rsid w:val="007609D8"/>
    <w:rsid w:val="00760A03"/>
    <w:rsid w:val="00760BBB"/>
    <w:rsid w:val="00760C62"/>
    <w:rsid w:val="00760E59"/>
    <w:rsid w:val="00760FD3"/>
    <w:rsid w:val="00761039"/>
    <w:rsid w:val="00761E0E"/>
    <w:rsid w:val="00761FDD"/>
    <w:rsid w:val="00762299"/>
    <w:rsid w:val="007623D7"/>
    <w:rsid w:val="00762855"/>
    <w:rsid w:val="00762928"/>
    <w:rsid w:val="007631A1"/>
    <w:rsid w:val="0076361A"/>
    <w:rsid w:val="00763971"/>
    <w:rsid w:val="00763C34"/>
    <w:rsid w:val="00763D86"/>
    <w:rsid w:val="00763E51"/>
    <w:rsid w:val="00764194"/>
    <w:rsid w:val="007643CA"/>
    <w:rsid w:val="0076478C"/>
    <w:rsid w:val="00764CA5"/>
    <w:rsid w:val="00764D5A"/>
    <w:rsid w:val="00764E90"/>
    <w:rsid w:val="00765711"/>
    <w:rsid w:val="0076580A"/>
    <w:rsid w:val="00765B7B"/>
    <w:rsid w:val="00765FAA"/>
    <w:rsid w:val="00766528"/>
    <w:rsid w:val="00767305"/>
    <w:rsid w:val="007675C1"/>
    <w:rsid w:val="00767896"/>
    <w:rsid w:val="007679CB"/>
    <w:rsid w:val="0077022A"/>
    <w:rsid w:val="0077064B"/>
    <w:rsid w:val="00770706"/>
    <w:rsid w:val="00770B75"/>
    <w:rsid w:val="007715F3"/>
    <w:rsid w:val="00771674"/>
    <w:rsid w:val="0077192E"/>
    <w:rsid w:val="0077193A"/>
    <w:rsid w:val="00771A8F"/>
    <w:rsid w:val="00771D5C"/>
    <w:rsid w:val="00771D64"/>
    <w:rsid w:val="0077202A"/>
    <w:rsid w:val="0077210F"/>
    <w:rsid w:val="007723ED"/>
    <w:rsid w:val="00772537"/>
    <w:rsid w:val="00772989"/>
    <w:rsid w:val="00772B73"/>
    <w:rsid w:val="00772FD8"/>
    <w:rsid w:val="00773064"/>
    <w:rsid w:val="007734A7"/>
    <w:rsid w:val="00773844"/>
    <w:rsid w:val="007739D4"/>
    <w:rsid w:val="00773A0B"/>
    <w:rsid w:val="00773A83"/>
    <w:rsid w:val="00773D19"/>
    <w:rsid w:val="00773E1A"/>
    <w:rsid w:val="00773FC4"/>
    <w:rsid w:val="007743C3"/>
    <w:rsid w:val="007746EA"/>
    <w:rsid w:val="00774963"/>
    <w:rsid w:val="00774A2C"/>
    <w:rsid w:val="00775B67"/>
    <w:rsid w:val="00775F07"/>
    <w:rsid w:val="0077622D"/>
    <w:rsid w:val="00776579"/>
    <w:rsid w:val="007765A8"/>
    <w:rsid w:val="00776842"/>
    <w:rsid w:val="00777065"/>
    <w:rsid w:val="007770F5"/>
    <w:rsid w:val="00777128"/>
    <w:rsid w:val="007771F9"/>
    <w:rsid w:val="007772BB"/>
    <w:rsid w:val="00777832"/>
    <w:rsid w:val="00777896"/>
    <w:rsid w:val="00777924"/>
    <w:rsid w:val="00777ABC"/>
    <w:rsid w:val="00780301"/>
    <w:rsid w:val="007804B0"/>
    <w:rsid w:val="0078061A"/>
    <w:rsid w:val="00780895"/>
    <w:rsid w:val="00780AA0"/>
    <w:rsid w:val="00780CAE"/>
    <w:rsid w:val="00780EDF"/>
    <w:rsid w:val="00780F33"/>
    <w:rsid w:val="007810C3"/>
    <w:rsid w:val="007819CA"/>
    <w:rsid w:val="00782081"/>
    <w:rsid w:val="0078298D"/>
    <w:rsid w:val="00782B3C"/>
    <w:rsid w:val="00782F50"/>
    <w:rsid w:val="00783043"/>
    <w:rsid w:val="00783153"/>
    <w:rsid w:val="0078335F"/>
    <w:rsid w:val="007835E4"/>
    <w:rsid w:val="0078378F"/>
    <w:rsid w:val="00783813"/>
    <w:rsid w:val="00783C75"/>
    <w:rsid w:val="00783C9C"/>
    <w:rsid w:val="00783E2F"/>
    <w:rsid w:val="007845FF"/>
    <w:rsid w:val="00784808"/>
    <w:rsid w:val="00784977"/>
    <w:rsid w:val="00784AEC"/>
    <w:rsid w:val="00785564"/>
    <w:rsid w:val="0078562E"/>
    <w:rsid w:val="00785697"/>
    <w:rsid w:val="0078580A"/>
    <w:rsid w:val="007858DE"/>
    <w:rsid w:val="0078591A"/>
    <w:rsid w:val="00786400"/>
    <w:rsid w:val="00786742"/>
    <w:rsid w:val="007868A4"/>
    <w:rsid w:val="00786E80"/>
    <w:rsid w:val="00786E89"/>
    <w:rsid w:val="0078757A"/>
    <w:rsid w:val="007875B5"/>
    <w:rsid w:val="00787763"/>
    <w:rsid w:val="007878D4"/>
    <w:rsid w:val="00787C47"/>
    <w:rsid w:val="00787E66"/>
    <w:rsid w:val="007900C6"/>
    <w:rsid w:val="007900F3"/>
    <w:rsid w:val="0079011F"/>
    <w:rsid w:val="00790417"/>
    <w:rsid w:val="007904CA"/>
    <w:rsid w:val="00790A13"/>
    <w:rsid w:val="00790A15"/>
    <w:rsid w:val="00790A60"/>
    <w:rsid w:val="0079110D"/>
    <w:rsid w:val="0079194C"/>
    <w:rsid w:val="00792092"/>
    <w:rsid w:val="007924F2"/>
    <w:rsid w:val="00792505"/>
    <w:rsid w:val="00792776"/>
    <w:rsid w:val="007929AD"/>
    <w:rsid w:val="00792B0E"/>
    <w:rsid w:val="00792B45"/>
    <w:rsid w:val="00792DA4"/>
    <w:rsid w:val="00793472"/>
    <w:rsid w:val="0079390E"/>
    <w:rsid w:val="00793B6F"/>
    <w:rsid w:val="00793DED"/>
    <w:rsid w:val="00793E0A"/>
    <w:rsid w:val="007942A9"/>
    <w:rsid w:val="0079442C"/>
    <w:rsid w:val="00794531"/>
    <w:rsid w:val="00794889"/>
    <w:rsid w:val="00794987"/>
    <w:rsid w:val="00794A5A"/>
    <w:rsid w:val="00794CFD"/>
    <w:rsid w:val="00795254"/>
    <w:rsid w:val="00795341"/>
    <w:rsid w:val="00795A3B"/>
    <w:rsid w:val="00795E3F"/>
    <w:rsid w:val="00796044"/>
    <w:rsid w:val="0079609E"/>
    <w:rsid w:val="00796175"/>
    <w:rsid w:val="007962AB"/>
    <w:rsid w:val="007962CD"/>
    <w:rsid w:val="0079645B"/>
    <w:rsid w:val="00796506"/>
    <w:rsid w:val="007968DE"/>
    <w:rsid w:val="00797625"/>
    <w:rsid w:val="0079777A"/>
    <w:rsid w:val="00797826"/>
    <w:rsid w:val="00797EF8"/>
    <w:rsid w:val="007A0056"/>
    <w:rsid w:val="007A0944"/>
    <w:rsid w:val="007A0A00"/>
    <w:rsid w:val="007A1083"/>
    <w:rsid w:val="007A1251"/>
    <w:rsid w:val="007A12E3"/>
    <w:rsid w:val="007A1425"/>
    <w:rsid w:val="007A17CD"/>
    <w:rsid w:val="007A1B9B"/>
    <w:rsid w:val="007A2375"/>
    <w:rsid w:val="007A27BE"/>
    <w:rsid w:val="007A2ECE"/>
    <w:rsid w:val="007A3137"/>
    <w:rsid w:val="007A35C0"/>
    <w:rsid w:val="007A38AA"/>
    <w:rsid w:val="007A39EE"/>
    <w:rsid w:val="007A3E20"/>
    <w:rsid w:val="007A3E49"/>
    <w:rsid w:val="007A436D"/>
    <w:rsid w:val="007A4806"/>
    <w:rsid w:val="007A4931"/>
    <w:rsid w:val="007A4D3F"/>
    <w:rsid w:val="007A514A"/>
    <w:rsid w:val="007A5193"/>
    <w:rsid w:val="007A5413"/>
    <w:rsid w:val="007A544C"/>
    <w:rsid w:val="007A551A"/>
    <w:rsid w:val="007A56CC"/>
    <w:rsid w:val="007A57A8"/>
    <w:rsid w:val="007A5B07"/>
    <w:rsid w:val="007A61D6"/>
    <w:rsid w:val="007A61EB"/>
    <w:rsid w:val="007A61FF"/>
    <w:rsid w:val="007A6C80"/>
    <w:rsid w:val="007A6C8E"/>
    <w:rsid w:val="007A7146"/>
    <w:rsid w:val="007A78A0"/>
    <w:rsid w:val="007A7BF8"/>
    <w:rsid w:val="007A7C39"/>
    <w:rsid w:val="007A7EC5"/>
    <w:rsid w:val="007B043A"/>
    <w:rsid w:val="007B0AFE"/>
    <w:rsid w:val="007B0DDB"/>
    <w:rsid w:val="007B0E0F"/>
    <w:rsid w:val="007B0E11"/>
    <w:rsid w:val="007B0FA1"/>
    <w:rsid w:val="007B163F"/>
    <w:rsid w:val="007B1795"/>
    <w:rsid w:val="007B1A0C"/>
    <w:rsid w:val="007B1AF4"/>
    <w:rsid w:val="007B1EC1"/>
    <w:rsid w:val="007B261B"/>
    <w:rsid w:val="007B29D8"/>
    <w:rsid w:val="007B2AD8"/>
    <w:rsid w:val="007B40CA"/>
    <w:rsid w:val="007B4141"/>
    <w:rsid w:val="007B445B"/>
    <w:rsid w:val="007B4574"/>
    <w:rsid w:val="007B4A3E"/>
    <w:rsid w:val="007B4BB6"/>
    <w:rsid w:val="007B51DB"/>
    <w:rsid w:val="007B5239"/>
    <w:rsid w:val="007B5322"/>
    <w:rsid w:val="007B564C"/>
    <w:rsid w:val="007B59E6"/>
    <w:rsid w:val="007B5E62"/>
    <w:rsid w:val="007B6478"/>
    <w:rsid w:val="007B67CA"/>
    <w:rsid w:val="007B748F"/>
    <w:rsid w:val="007B753A"/>
    <w:rsid w:val="007B7560"/>
    <w:rsid w:val="007B7A70"/>
    <w:rsid w:val="007B7E1D"/>
    <w:rsid w:val="007B7E26"/>
    <w:rsid w:val="007C02CE"/>
    <w:rsid w:val="007C074E"/>
    <w:rsid w:val="007C08CD"/>
    <w:rsid w:val="007C0ADA"/>
    <w:rsid w:val="007C0D52"/>
    <w:rsid w:val="007C0F92"/>
    <w:rsid w:val="007C15A0"/>
    <w:rsid w:val="007C175F"/>
    <w:rsid w:val="007C17D8"/>
    <w:rsid w:val="007C19A0"/>
    <w:rsid w:val="007C1BAF"/>
    <w:rsid w:val="007C1D4A"/>
    <w:rsid w:val="007C200A"/>
    <w:rsid w:val="007C22E4"/>
    <w:rsid w:val="007C25F9"/>
    <w:rsid w:val="007C281C"/>
    <w:rsid w:val="007C2948"/>
    <w:rsid w:val="007C296B"/>
    <w:rsid w:val="007C2B98"/>
    <w:rsid w:val="007C2D05"/>
    <w:rsid w:val="007C2D78"/>
    <w:rsid w:val="007C30BD"/>
    <w:rsid w:val="007C31D0"/>
    <w:rsid w:val="007C34D3"/>
    <w:rsid w:val="007C369E"/>
    <w:rsid w:val="007C3B70"/>
    <w:rsid w:val="007C3D35"/>
    <w:rsid w:val="007C3FAB"/>
    <w:rsid w:val="007C4584"/>
    <w:rsid w:val="007C4738"/>
    <w:rsid w:val="007C495F"/>
    <w:rsid w:val="007C52AC"/>
    <w:rsid w:val="007C52CF"/>
    <w:rsid w:val="007C5625"/>
    <w:rsid w:val="007C5E67"/>
    <w:rsid w:val="007C5EB3"/>
    <w:rsid w:val="007C62FA"/>
    <w:rsid w:val="007C660D"/>
    <w:rsid w:val="007C6845"/>
    <w:rsid w:val="007C6E4C"/>
    <w:rsid w:val="007C70B5"/>
    <w:rsid w:val="007C7133"/>
    <w:rsid w:val="007C7368"/>
    <w:rsid w:val="007C76A4"/>
    <w:rsid w:val="007C76BF"/>
    <w:rsid w:val="007C7729"/>
    <w:rsid w:val="007C7922"/>
    <w:rsid w:val="007C7A0E"/>
    <w:rsid w:val="007C7C74"/>
    <w:rsid w:val="007C7E49"/>
    <w:rsid w:val="007D01B5"/>
    <w:rsid w:val="007D02B6"/>
    <w:rsid w:val="007D05F0"/>
    <w:rsid w:val="007D0B7E"/>
    <w:rsid w:val="007D0FF4"/>
    <w:rsid w:val="007D104A"/>
    <w:rsid w:val="007D14BC"/>
    <w:rsid w:val="007D1A7F"/>
    <w:rsid w:val="007D2029"/>
    <w:rsid w:val="007D23AA"/>
    <w:rsid w:val="007D2563"/>
    <w:rsid w:val="007D285C"/>
    <w:rsid w:val="007D2A5D"/>
    <w:rsid w:val="007D2AAA"/>
    <w:rsid w:val="007D2C72"/>
    <w:rsid w:val="007D2C90"/>
    <w:rsid w:val="007D3429"/>
    <w:rsid w:val="007D364E"/>
    <w:rsid w:val="007D3D32"/>
    <w:rsid w:val="007D3FF8"/>
    <w:rsid w:val="007D47EF"/>
    <w:rsid w:val="007D4829"/>
    <w:rsid w:val="007D483C"/>
    <w:rsid w:val="007D4FE5"/>
    <w:rsid w:val="007D5458"/>
    <w:rsid w:val="007D5638"/>
    <w:rsid w:val="007D5A2A"/>
    <w:rsid w:val="007D5E49"/>
    <w:rsid w:val="007D5E64"/>
    <w:rsid w:val="007D67B8"/>
    <w:rsid w:val="007D6848"/>
    <w:rsid w:val="007D69E5"/>
    <w:rsid w:val="007D7237"/>
    <w:rsid w:val="007D723F"/>
    <w:rsid w:val="007D7655"/>
    <w:rsid w:val="007D7850"/>
    <w:rsid w:val="007D7CAB"/>
    <w:rsid w:val="007D7CDC"/>
    <w:rsid w:val="007E0012"/>
    <w:rsid w:val="007E03DC"/>
    <w:rsid w:val="007E0695"/>
    <w:rsid w:val="007E07FF"/>
    <w:rsid w:val="007E0A91"/>
    <w:rsid w:val="007E0E71"/>
    <w:rsid w:val="007E0FF0"/>
    <w:rsid w:val="007E121D"/>
    <w:rsid w:val="007E1227"/>
    <w:rsid w:val="007E1482"/>
    <w:rsid w:val="007E14C6"/>
    <w:rsid w:val="007E185C"/>
    <w:rsid w:val="007E19D1"/>
    <w:rsid w:val="007E1A10"/>
    <w:rsid w:val="007E1BC8"/>
    <w:rsid w:val="007E23F0"/>
    <w:rsid w:val="007E2957"/>
    <w:rsid w:val="007E2961"/>
    <w:rsid w:val="007E340F"/>
    <w:rsid w:val="007E3598"/>
    <w:rsid w:val="007E3744"/>
    <w:rsid w:val="007E37EA"/>
    <w:rsid w:val="007E3819"/>
    <w:rsid w:val="007E382F"/>
    <w:rsid w:val="007E3877"/>
    <w:rsid w:val="007E3898"/>
    <w:rsid w:val="007E4116"/>
    <w:rsid w:val="007E418A"/>
    <w:rsid w:val="007E42F3"/>
    <w:rsid w:val="007E4658"/>
    <w:rsid w:val="007E496D"/>
    <w:rsid w:val="007E4A64"/>
    <w:rsid w:val="007E4AA5"/>
    <w:rsid w:val="007E504C"/>
    <w:rsid w:val="007E5060"/>
    <w:rsid w:val="007E5380"/>
    <w:rsid w:val="007E5665"/>
    <w:rsid w:val="007E58F4"/>
    <w:rsid w:val="007E5AAC"/>
    <w:rsid w:val="007E5BB4"/>
    <w:rsid w:val="007E6039"/>
    <w:rsid w:val="007E6308"/>
    <w:rsid w:val="007E6322"/>
    <w:rsid w:val="007E6936"/>
    <w:rsid w:val="007E6A4F"/>
    <w:rsid w:val="007E6BF8"/>
    <w:rsid w:val="007E7EA5"/>
    <w:rsid w:val="007F00BB"/>
    <w:rsid w:val="007F063C"/>
    <w:rsid w:val="007F0796"/>
    <w:rsid w:val="007F08C5"/>
    <w:rsid w:val="007F0AB4"/>
    <w:rsid w:val="007F0C32"/>
    <w:rsid w:val="007F0C98"/>
    <w:rsid w:val="007F0F20"/>
    <w:rsid w:val="007F121B"/>
    <w:rsid w:val="007F1346"/>
    <w:rsid w:val="007F163E"/>
    <w:rsid w:val="007F1C21"/>
    <w:rsid w:val="007F1E8A"/>
    <w:rsid w:val="007F1FA2"/>
    <w:rsid w:val="007F21C3"/>
    <w:rsid w:val="007F237B"/>
    <w:rsid w:val="007F2686"/>
    <w:rsid w:val="007F2A24"/>
    <w:rsid w:val="007F2B66"/>
    <w:rsid w:val="007F305E"/>
    <w:rsid w:val="007F33A4"/>
    <w:rsid w:val="007F364A"/>
    <w:rsid w:val="007F3A0A"/>
    <w:rsid w:val="007F3F26"/>
    <w:rsid w:val="007F4020"/>
    <w:rsid w:val="007F447B"/>
    <w:rsid w:val="007F44E7"/>
    <w:rsid w:val="007F48A9"/>
    <w:rsid w:val="007F49EF"/>
    <w:rsid w:val="007F4C65"/>
    <w:rsid w:val="007F5001"/>
    <w:rsid w:val="007F50EB"/>
    <w:rsid w:val="007F539F"/>
    <w:rsid w:val="007F56F8"/>
    <w:rsid w:val="007F58B7"/>
    <w:rsid w:val="007F59AB"/>
    <w:rsid w:val="007F5AF5"/>
    <w:rsid w:val="007F5EF6"/>
    <w:rsid w:val="007F6279"/>
    <w:rsid w:val="007F6434"/>
    <w:rsid w:val="007F6539"/>
    <w:rsid w:val="007F6A09"/>
    <w:rsid w:val="007F6B11"/>
    <w:rsid w:val="007F6D05"/>
    <w:rsid w:val="007F736C"/>
    <w:rsid w:val="007F7449"/>
    <w:rsid w:val="007F7821"/>
    <w:rsid w:val="007F7C1C"/>
    <w:rsid w:val="008005A6"/>
    <w:rsid w:val="00800B15"/>
    <w:rsid w:val="00800D6B"/>
    <w:rsid w:val="0080108E"/>
    <w:rsid w:val="00801266"/>
    <w:rsid w:val="0080127F"/>
    <w:rsid w:val="00801676"/>
    <w:rsid w:val="00801719"/>
    <w:rsid w:val="0080182B"/>
    <w:rsid w:val="00801BD7"/>
    <w:rsid w:val="0080200F"/>
    <w:rsid w:val="008023CE"/>
    <w:rsid w:val="00802521"/>
    <w:rsid w:val="008029D5"/>
    <w:rsid w:val="00802D40"/>
    <w:rsid w:val="00802EDE"/>
    <w:rsid w:val="00803463"/>
    <w:rsid w:val="0080347D"/>
    <w:rsid w:val="0080361A"/>
    <w:rsid w:val="00803C71"/>
    <w:rsid w:val="00803F71"/>
    <w:rsid w:val="00804426"/>
    <w:rsid w:val="00804552"/>
    <w:rsid w:val="00804AC5"/>
    <w:rsid w:val="00804BF7"/>
    <w:rsid w:val="00805236"/>
    <w:rsid w:val="00805331"/>
    <w:rsid w:val="008058AE"/>
    <w:rsid w:val="00805975"/>
    <w:rsid w:val="008059AC"/>
    <w:rsid w:val="00805EA4"/>
    <w:rsid w:val="00806127"/>
    <w:rsid w:val="008063B6"/>
    <w:rsid w:val="008066A7"/>
    <w:rsid w:val="00806903"/>
    <w:rsid w:val="00807017"/>
    <w:rsid w:val="00807149"/>
    <w:rsid w:val="00807670"/>
    <w:rsid w:val="00807779"/>
    <w:rsid w:val="00807AFE"/>
    <w:rsid w:val="00807C5B"/>
    <w:rsid w:val="00812069"/>
    <w:rsid w:val="008120AB"/>
    <w:rsid w:val="008122D4"/>
    <w:rsid w:val="0081233B"/>
    <w:rsid w:val="0081295E"/>
    <w:rsid w:val="00812ACA"/>
    <w:rsid w:val="00812C08"/>
    <w:rsid w:val="00812C9B"/>
    <w:rsid w:val="00812EC4"/>
    <w:rsid w:val="00813060"/>
    <w:rsid w:val="0081325A"/>
    <w:rsid w:val="00813A28"/>
    <w:rsid w:val="0081439D"/>
    <w:rsid w:val="0081440D"/>
    <w:rsid w:val="00814501"/>
    <w:rsid w:val="008147AA"/>
    <w:rsid w:val="0081483B"/>
    <w:rsid w:val="00814880"/>
    <w:rsid w:val="00814A11"/>
    <w:rsid w:val="00814A7E"/>
    <w:rsid w:val="00814E6F"/>
    <w:rsid w:val="00815140"/>
    <w:rsid w:val="008156AA"/>
    <w:rsid w:val="00815AF5"/>
    <w:rsid w:val="00815C7F"/>
    <w:rsid w:val="00816065"/>
    <w:rsid w:val="0081617C"/>
    <w:rsid w:val="008161B8"/>
    <w:rsid w:val="00816450"/>
    <w:rsid w:val="00816465"/>
    <w:rsid w:val="00816814"/>
    <w:rsid w:val="00816A0D"/>
    <w:rsid w:val="00816ADB"/>
    <w:rsid w:val="00816F4E"/>
    <w:rsid w:val="00817190"/>
    <w:rsid w:val="0081722B"/>
    <w:rsid w:val="008178DB"/>
    <w:rsid w:val="00817D77"/>
    <w:rsid w:val="00817EDB"/>
    <w:rsid w:val="008201DE"/>
    <w:rsid w:val="0082043C"/>
    <w:rsid w:val="008205FE"/>
    <w:rsid w:val="00820891"/>
    <w:rsid w:val="008209E0"/>
    <w:rsid w:val="008209F2"/>
    <w:rsid w:val="00820A1D"/>
    <w:rsid w:val="00820A33"/>
    <w:rsid w:val="00820AD4"/>
    <w:rsid w:val="00820B07"/>
    <w:rsid w:val="00820C62"/>
    <w:rsid w:val="00820DC2"/>
    <w:rsid w:val="008212E6"/>
    <w:rsid w:val="00821331"/>
    <w:rsid w:val="0082161A"/>
    <w:rsid w:val="0082172D"/>
    <w:rsid w:val="00821748"/>
    <w:rsid w:val="00821FA2"/>
    <w:rsid w:val="008222E2"/>
    <w:rsid w:val="008223EB"/>
    <w:rsid w:val="00822529"/>
    <w:rsid w:val="0082253B"/>
    <w:rsid w:val="00822553"/>
    <w:rsid w:val="00822725"/>
    <w:rsid w:val="008227D7"/>
    <w:rsid w:val="0082293A"/>
    <w:rsid w:val="00822F3D"/>
    <w:rsid w:val="008231B5"/>
    <w:rsid w:val="0082366E"/>
    <w:rsid w:val="00823859"/>
    <w:rsid w:val="00823937"/>
    <w:rsid w:val="00823BB4"/>
    <w:rsid w:val="00823CD2"/>
    <w:rsid w:val="00823FA4"/>
    <w:rsid w:val="00824260"/>
    <w:rsid w:val="00824386"/>
    <w:rsid w:val="0082466E"/>
    <w:rsid w:val="00824DB6"/>
    <w:rsid w:val="00825250"/>
    <w:rsid w:val="00825ADD"/>
    <w:rsid w:val="00825B59"/>
    <w:rsid w:val="00825C23"/>
    <w:rsid w:val="0082629B"/>
    <w:rsid w:val="008262DB"/>
    <w:rsid w:val="00826332"/>
    <w:rsid w:val="00826440"/>
    <w:rsid w:val="008267D2"/>
    <w:rsid w:val="008269A4"/>
    <w:rsid w:val="00826C31"/>
    <w:rsid w:val="00826CA7"/>
    <w:rsid w:val="00826D55"/>
    <w:rsid w:val="00826F02"/>
    <w:rsid w:val="008272CB"/>
    <w:rsid w:val="00827355"/>
    <w:rsid w:val="00827437"/>
    <w:rsid w:val="00827E10"/>
    <w:rsid w:val="00827E9B"/>
    <w:rsid w:val="008311CF"/>
    <w:rsid w:val="00831837"/>
    <w:rsid w:val="00831A38"/>
    <w:rsid w:val="00831BAF"/>
    <w:rsid w:val="00831DA9"/>
    <w:rsid w:val="00831E12"/>
    <w:rsid w:val="00831E74"/>
    <w:rsid w:val="00831F19"/>
    <w:rsid w:val="00832038"/>
    <w:rsid w:val="008321FE"/>
    <w:rsid w:val="008322BD"/>
    <w:rsid w:val="0083282F"/>
    <w:rsid w:val="00832AB0"/>
    <w:rsid w:val="00832C75"/>
    <w:rsid w:val="00833A78"/>
    <w:rsid w:val="00833CE6"/>
    <w:rsid w:val="00833CF5"/>
    <w:rsid w:val="00833F6C"/>
    <w:rsid w:val="0083415D"/>
    <w:rsid w:val="008345F6"/>
    <w:rsid w:val="00834BBE"/>
    <w:rsid w:val="00834C65"/>
    <w:rsid w:val="008350FE"/>
    <w:rsid w:val="00835A9B"/>
    <w:rsid w:val="00835F09"/>
    <w:rsid w:val="00835F58"/>
    <w:rsid w:val="008361DA"/>
    <w:rsid w:val="00836699"/>
    <w:rsid w:val="008367CD"/>
    <w:rsid w:val="00836883"/>
    <w:rsid w:val="00836BB8"/>
    <w:rsid w:val="00836E74"/>
    <w:rsid w:val="00837229"/>
    <w:rsid w:val="008373F0"/>
    <w:rsid w:val="008374F7"/>
    <w:rsid w:val="0083769D"/>
    <w:rsid w:val="00837784"/>
    <w:rsid w:val="00837A28"/>
    <w:rsid w:val="00837E4E"/>
    <w:rsid w:val="008401FE"/>
    <w:rsid w:val="00840594"/>
    <w:rsid w:val="00840673"/>
    <w:rsid w:val="00840827"/>
    <w:rsid w:val="00840C78"/>
    <w:rsid w:val="00840DC8"/>
    <w:rsid w:val="008412DB"/>
    <w:rsid w:val="00841439"/>
    <w:rsid w:val="0084170D"/>
    <w:rsid w:val="008419FF"/>
    <w:rsid w:val="00841A74"/>
    <w:rsid w:val="00841B6C"/>
    <w:rsid w:val="00842258"/>
    <w:rsid w:val="0084226E"/>
    <w:rsid w:val="008423A4"/>
    <w:rsid w:val="00842577"/>
    <w:rsid w:val="00842709"/>
    <w:rsid w:val="00842927"/>
    <w:rsid w:val="00842CF3"/>
    <w:rsid w:val="0084310D"/>
    <w:rsid w:val="00843216"/>
    <w:rsid w:val="00843300"/>
    <w:rsid w:val="00843B26"/>
    <w:rsid w:val="00843F69"/>
    <w:rsid w:val="00843F95"/>
    <w:rsid w:val="0084427B"/>
    <w:rsid w:val="00844601"/>
    <w:rsid w:val="00844740"/>
    <w:rsid w:val="008447F8"/>
    <w:rsid w:val="008451D2"/>
    <w:rsid w:val="00845498"/>
    <w:rsid w:val="00845654"/>
    <w:rsid w:val="00845A34"/>
    <w:rsid w:val="008461FC"/>
    <w:rsid w:val="00846439"/>
    <w:rsid w:val="00846826"/>
    <w:rsid w:val="00846D31"/>
    <w:rsid w:val="00846E41"/>
    <w:rsid w:val="00846E8F"/>
    <w:rsid w:val="00846F1F"/>
    <w:rsid w:val="00847050"/>
    <w:rsid w:val="0084718C"/>
    <w:rsid w:val="00847B8F"/>
    <w:rsid w:val="008501B9"/>
    <w:rsid w:val="00850286"/>
    <w:rsid w:val="008505E9"/>
    <w:rsid w:val="0085060D"/>
    <w:rsid w:val="0085087A"/>
    <w:rsid w:val="00850A6D"/>
    <w:rsid w:val="00851152"/>
    <w:rsid w:val="00851347"/>
    <w:rsid w:val="008516C5"/>
    <w:rsid w:val="00851883"/>
    <w:rsid w:val="00851B9F"/>
    <w:rsid w:val="00851D40"/>
    <w:rsid w:val="00852080"/>
    <w:rsid w:val="00852166"/>
    <w:rsid w:val="008522AD"/>
    <w:rsid w:val="008529F5"/>
    <w:rsid w:val="00852AAA"/>
    <w:rsid w:val="00853110"/>
    <w:rsid w:val="0085368D"/>
    <w:rsid w:val="00853761"/>
    <w:rsid w:val="0085382D"/>
    <w:rsid w:val="00853C15"/>
    <w:rsid w:val="00853D50"/>
    <w:rsid w:val="00853F22"/>
    <w:rsid w:val="008545FC"/>
    <w:rsid w:val="008546FC"/>
    <w:rsid w:val="0085490D"/>
    <w:rsid w:val="00854913"/>
    <w:rsid w:val="00854A85"/>
    <w:rsid w:val="00854C22"/>
    <w:rsid w:val="00854FDD"/>
    <w:rsid w:val="00855014"/>
    <w:rsid w:val="00855266"/>
    <w:rsid w:val="00855426"/>
    <w:rsid w:val="008554F9"/>
    <w:rsid w:val="008556A7"/>
    <w:rsid w:val="00855CCE"/>
    <w:rsid w:val="00855FD3"/>
    <w:rsid w:val="0085686D"/>
    <w:rsid w:val="008568ED"/>
    <w:rsid w:val="00856B63"/>
    <w:rsid w:val="00856BDC"/>
    <w:rsid w:val="00856FEB"/>
    <w:rsid w:val="008570FA"/>
    <w:rsid w:val="00857323"/>
    <w:rsid w:val="0085737E"/>
    <w:rsid w:val="00857556"/>
    <w:rsid w:val="008577DC"/>
    <w:rsid w:val="008578A4"/>
    <w:rsid w:val="00857B36"/>
    <w:rsid w:val="00857B9A"/>
    <w:rsid w:val="00857BC2"/>
    <w:rsid w:val="00857C87"/>
    <w:rsid w:val="008600DD"/>
    <w:rsid w:val="008601CF"/>
    <w:rsid w:val="00860371"/>
    <w:rsid w:val="008603CA"/>
    <w:rsid w:val="008605EA"/>
    <w:rsid w:val="00860A0C"/>
    <w:rsid w:val="00860B0F"/>
    <w:rsid w:val="00860CB1"/>
    <w:rsid w:val="00860E92"/>
    <w:rsid w:val="008613B5"/>
    <w:rsid w:val="00861AE7"/>
    <w:rsid w:val="00861B7F"/>
    <w:rsid w:val="00861B8F"/>
    <w:rsid w:val="00861E3C"/>
    <w:rsid w:val="00861F6C"/>
    <w:rsid w:val="00862273"/>
    <w:rsid w:val="008623D6"/>
    <w:rsid w:val="008624A7"/>
    <w:rsid w:val="0086257C"/>
    <w:rsid w:val="00862B71"/>
    <w:rsid w:val="00862C60"/>
    <w:rsid w:val="00862F20"/>
    <w:rsid w:val="008630A9"/>
    <w:rsid w:val="008631DF"/>
    <w:rsid w:val="00863603"/>
    <w:rsid w:val="00863A39"/>
    <w:rsid w:val="00863A3F"/>
    <w:rsid w:val="00863C10"/>
    <w:rsid w:val="00864020"/>
    <w:rsid w:val="00864B96"/>
    <w:rsid w:val="00864B9B"/>
    <w:rsid w:val="00864BE8"/>
    <w:rsid w:val="00864BF0"/>
    <w:rsid w:val="00864C7D"/>
    <w:rsid w:val="0086508D"/>
    <w:rsid w:val="0086512C"/>
    <w:rsid w:val="0086553B"/>
    <w:rsid w:val="008655FD"/>
    <w:rsid w:val="008656DF"/>
    <w:rsid w:val="0086579E"/>
    <w:rsid w:val="008657B0"/>
    <w:rsid w:val="00865A57"/>
    <w:rsid w:val="008662BF"/>
    <w:rsid w:val="00866741"/>
    <w:rsid w:val="0086674B"/>
    <w:rsid w:val="008667B6"/>
    <w:rsid w:val="008670C4"/>
    <w:rsid w:val="008672FF"/>
    <w:rsid w:val="00867445"/>
    <w:rsid w:val="008679DC"/>
    <w:rsid w:val="0087016E"/>
    <w:rsid w:val="0087048D"/>
    <w:rsid w:val="008710CC"/>
    <w:rsid w:val="008711DC"/>
    <w:rsid w:val="008716BF"/>
    <w:rsid w:val="00871B5B"/>
    <w:rsid w:val="00871D98"/>
    <w:rsid w:val="0087203B"/>
    <w:rsid w:val="00872157"/>
    <w:rsid w:val="008721B3"/>
    <w:rsid w:val="008722EB"/>
    <w:rsid w:val="008723B3"/>
    <w:rsid w:val="0087296C"/>
    <w:rsid w:val="008729B9"/>
    <w:rsid w:val="00872D64"/>
    <w:rsid w:val="0087336F"/>
    <w:rsid w:val="00873592"/>
    <w:rsid w:val="00873634"/>
    <w:rsid w:val="008736A6"/>
    <w:rsid w:val="00873849"/>
    <w:rsid w:val="008739A5"/>
    <w:rsid w:val="00873E46"/>
    <w:rsid w:val="00873FF8"/>
    <w:rsid w:val="00874262"/>
    <w:rsid w:val="008742A7"/>
    <w:rsid w:val="00874399"/>
    <w:rsid w:val="008745F1"/>
    <w:rsid w:val="008748F3"/>
    <w:rsid w:val="00874FC3"/>
    <w:rsid w:val="008750DE"/>
    <w:rsid w:val="008755B0"/>
    <w:rsid w:val="008757F1"/>
    <w:rsid w:val="00875A2C"/>
    <w:rsid w:val="00875A6B"/>
    <w:rsid w:val="00875E6D"/>
    <w:rsid w:val="00876003"/>
    <w:rsid w:val="008760BC"/>
    <w:rsid w:val="0087631A"/>
    <w:rsid w:val="008765E9"/>
    <w:rsid w:val="00876889"/>
    <w:rsid w:val="00876F77"/>
    <w:rsid w:val="0087734D"/>
    <w:rsid w:val="008774B9"/>
    <w:rsid w:val="0087773E"/>
    <w:rsid w:val="0087791E"/>
    <w:rsid w:val="00877D2C"/>
    <w:rsid w:val="008802D4"/>
    <w:rsid w:val="008802F0"/>
    <w:rsid w:val="008803BC"/>
    <w:rsid w:val="00880491"/>
    <w:rsid w:val="008805A8"/>
    <w:rsid w:val="008808F0"/>
    <w:rsid w:val="00880B53"/>
    <w:rsid w:val="00880D90"/>
    <w:rsid w:val="00880F17"/>
    <w:rsid w:val="00880F49"/>
    <w:rsid w:val="00880FA8"/>
    <w:rsid w:val="00881168"/>
    <w:rsid w:val="00881915"/>
    <w:rsid w:val="00881A55"/>
    <w:rsid w:val="00881CB4"/>
    <w:rsid w:val="00881CF1"/>
    <w:rsid w:val="0088216C"/>
    <w:rsid w:val="00882189"/>
    <w:rsid w:val="008822E9"/>
    <w:rsid w:val="00882802"/>
    <w:rsid w:val="00882AAF"/>
    <w:rsid w:val="00882DA5"/>
    <w:rsid w:val="00883036"/>
    <w:rsid w:val="00883183"/>
    <w:rsid w:val="00883288"/>
    <w:rsid w:val="008839AF"/>
    <w:rsid w:val="00883B73"/>
    <w:rsid w:val="00883CA0"/>
    <w:rsid w:val="00883DC3"/>
    <w:rsid w:val="00883FD2"/>
    <w:rsid w:val="00883FD9"/>
    <w:rsid w:val="008843BC"/>
    <w:rsid w:val="0088452C"/>
    <w:rsid w:val="008848B1"/>
    <w:rsid w:val="008848E4"/>
    <w:rsid w:val="00884AB6"/>
    <w:rsid w:val="00884F25"/>
    <w:rsid w:val="008850C8"/>
    <w:rsid w:val="0088530E"/>
    <w:rsid w:val="008857E6"/>
    <w:rsid w:val="00886550"/>
    <w:rsid w:val="008869D8"/>
    <w:rsid w:val="00886AC8"/>
    <w:rsid w:val="00886DD7"/>
    <w:rsid w:val="00887B0A"/>
    <w:rsid w:val="00887BF6"/>
    <w:rsid w:val="00887DA8"/>
    <w:rsid w:val="00890296"/>
    <w:rsid w:val="008906BF"/>
    <w:rsid w:val="00890918"/>
    <w:rsid w:val="00890FA7"/>
    <w:rsid w:val="00890FEB"/>
    <w:rsid w:val="008911EC"/>
    <w:rsid w:val="0089147B"/>
    <w:rsid w:val="008914E0"/>
    <w:rsid w:val="008918EC"/>
    <w:rsid w:val="0089195C"/>
    <w:rsid w:val="00891F72"/>
    <w:rsid w:val="00892070"/>
    <w:rsid w:val="00892091"/>
    <w:rsid w:val="0089248B"/>
    <w:rsid w:val="00892863"/>
    <w:rsid w:val="008929AB"/>
    <w:rsid w:val="00892BAE"/>
    <w:rsid w:val="00892C0B"/>
    <w:rsid w:val="00892F6B"/>
    <w:rsid w:val="008936BF"/>
    <w:rsid w:val="008937E2"/>
    <w:rsid w:val="00893A67"/>
    <w:rsid w:val="00893A79"/>
    <w:rsid w:val="00893E49"/>
    <w:rsid w:val="00893FDB"/>
    <w:rsid w:val="0089465E"/>
    <w:rsid w:val="008946AA"/>
    <w:rsid w:val="008946F4"/>
    <w:rsid w:val="00894C9F"/>
    <w:rsid w:val="00894EA6"/>
    <w:rsid w:val="00894F68"/>
    <w:rsid w:val="00894F81"/>
    <w:rsid w:val="00895227"/>
    <w:rsid w:val="0089539B"/>
    <w:rsid w:val="00895569"/>
    <w:rsid w:val="008955B1"/>
    <w:rsid w:val="008956AA"/>
    <w:rsid w:val="008959D7"/>
    <w:rsid w:val="00895F61"/>
    <w:rsid w:val="0089601D"/>
    <w:rsid w:val="0089688B"/>
    <w:rsid w:val="008969C1"/>
    <w:rsid w:val="0089705F"/>
    <w:rsid w:val="0089741E"/>
    <w:rsid w:val="008975A4"/>
    <w:rsid w:val="008975C1"/>
    <w:rsid w:val="008975FE"/>
    <w:rsid w:val="00897619"/>
    <w:rsid w:val="00897927"/>
    <w:rsid w:val="008979E4"/>
    <w:rsid w:val="00897CB8"/>
    <w:rsid w:val="00897EF7"/>
    <w:rsid w:val="008A031F"/>
    <w:rsid w:val="008A0321"/>
    <w:rsid w:val="008A064A"/>
    <w:rsid w:val="008A08A4"/>
    <w:rsid w:val="008A0DF6"/>
    <w:rsid w:val="008A0E96"/>
    <w:rsid w:val="008A15D6"/>
    <w:rsid w:val="008A1A2E"/>
    <w:rsid w:val="008A1A39"/>
    <w:rsid w:val="008A1BFA"/>
    <w:rsid w:val="008A1DEE"/>
    <w:rsid w:val="008A1FA9"/>
    <w:rsid w:val="008A1FB0"/>
    <w:rsid w:val="008A2155"/>
    <w:rsid w:val="008A2292"/>
    <w:rsid w:val="008A2570"/>
    <w:rsid w:val="008A2CC3"/>
    <w:rsid w:val="008A330F"/>
    <w:rsid w:val="008A36B0"/>
    <w:rsid w:val="008A3825"/>
    <w:rsid w:val="008A3CF0"/>
    <w:rsid w:val="008A3DEA"/>
    <w:rsid w:val="008A3EC2"/>
    <w:rsid w:val="008A4042"/>
    <w:rsid w:val="008A4573"/>
    <w:rsid w:val="008A4591"/>
    <w:rsid w:val="008A473C"/>
    <w:rsid w:val="008A48A6"/>
    <w:rsid w:val="008A5146"/>
    <w:rsid w:val="008A58F3"/>
    <w:rsid w:val="008A5CE1"/>
    <w:rsid w:val="008A60FA"/>
    <w:rsid w:val="008A621E"/>
    <w:rsid w:val="008A641A"/>
    <w:rsid w:val="008A66B5"/>
    <w:rsid w:val="008A6725"/>
    <w:rsid w:val="008A6BA6"/>
    <w:rsid w:val="008A6C6A"/>
    <w:rsid w:val="008A757E"/>
    <w:rsid w:val="008A7699"/>
    <w:rsid w:val="008A78F0"/>
    <w:rsid w:val="008A7ADD"/>
    <w:rsid w:val="008A7CC8"/>
    <w:rsid w:val="008A7D52"/>
    <w:rsid w:val="008A7E1C"/>
    <w:rsid w:val="008B003E"/>
    <w:rsid w:val="008B045F"/>
    <w:rsid w:val="008B08CE"/>
    <w:rsid w:val="008B0BFA"/>
    <w:rsid w:val="008B0C0F"/>
    <w:rsid w:val="008B0E6B"/>
    <w:rsid w:val="008B104D"/>
    <w:rsid w:val="008B117F"/>
    <w:rsid w:val="008B118C"/>
    <w:rsid w:val="008B11F2"/>
    <w:rsid w:val="008B1380"/>
    <w:rsid w:val="008B1AE2"/>
    <w:rsid w:val="008B23BA"/>
    <w:rsid w:val="008B2478"/>
    <w:rsid w:val="008B2805"/>
    <w:rsid w:val="008B290F"/>
    <w:rsid w:val="008B2D32"/>
    <w:rsid w:val="008B2E2A"/>
    <w:rsid w:val="008B2E65"/>
    <w:rsid w:val="008B32ED"/>
    <w:rsid w:val="008B3836"/>
    <w:rsid w:val="008B3E32"/>
    <w:rsid w:val="008B3E4F"/>
    <w:rsid w:val="008B40E3"/>
    <w:rsid w:val="008B432B"/>
    <w:rsid w:val="008B4454"/>
    <w:rsid w:val="008B449D"/>
    <w:rsid w:val="008B4AA6"/>
    <w:rsid w:val="008B4E33"/>
    <w:rsid w:val="008B4FBA"/>
    <w:rsid w:val="008B510D"/>
    <w:rsid w:val="008B558B"/>
    <w:rsid w:val="008B5F29"/>
    <w:rsid w:val="008B5FE1"/>
    <w:rsid w:val="008B5FFB"/>
    <w:rsid w:val="008B6E85"/>
    <w:rsid w:val="008B73F4"/>
    <w:rsid w:val="008B764C"/>
    <w:rsid w:val="008B7E89"/>
    <w:rsid w:val="008B7EA1"/>
    <w:rsid w:val="008B7FEC"/>
    <w:rsid w:val="008C0335"/>
    <w:rsid w:val="008C0397"/>
    <w:rsid w:val="008C05E7"/>
    <w:rsid w:val="008C07C6"/>
    <w:rsid w:val="008C08F0"/>
    <w:rsid w:val="008C0A06"/>
    <w:rsid w:val="008C0E22"/>
    <w:rsid w:val="008C1132"/>
    <w:rsid w:val="008C1209"/>
    <w:rsid w:val="008C1263"/>
    <w:rsid w:val="008C15B6"/>
    <w:rsid w:val="008C1AB6"/>
    <w:rsid w:val="008C1BD9"/>
    <w:rsid w:val="008C1EF3"/>
    <w:rsid w:val="008C1FC3"/>
    <w:rsid w:val="008C2067"/>
    <w:rsid w:val="008C24B5"/>
    <w:rsid w:val="008C24DB"/>
    <w:rsid w:val="008C279B"/>
    <w:rsid w:val="008C27CD"/>
    <w:rsid w:val="008C29B5"/>
    <w:rsid w:val="008C2CB7"/>
    <w:rsid w:val="008C315B"/>
    <w:rsid w:val="008C3429"/>
    <w:rsid w:val="008C34EF"/>
    <w:rsid w:val="008C3A6E"/>
    <w:rsid w:val="008C40F4"/>
    <w:rsid w:val="008C4521"/>
    <w:rsid w:val="008C460A"/>
    <w:rsid w:val="008C47E2"/>
    <w:rsid w:val="008C4977"/>
    <w:rsid w:val="008C49A4"/>
    <w:rsid w:val="008C4ACA"/>
    <w:rsid w:val="008C5401"/>
    <w:rsid w:val="008C5667"/>
    <w:rsid w:val="008C5A65"/>
    <w:rsid w:val="008C5B65"/>
    <w:rsid w:val="008C5EA5"/>
    <w:rsid w:val="008C6096"/>
    <w:rsid w:val="008C62C3"/>
    <w:rsid w:val="008C646F"/>
    <w:rsid w:val="008C7178"/>
    <w:rsid w:val="008C761C"/>
    <w:rsid w:val="008C7A8A"/>
    <w:rsid w:val="008C7B21"/>
    <w:rsid w:val="008C7D6E"/>
    <w:rsid w:val="008D0558"/>
    <w:rsid w:val="008D0832"/>
    <w:rsid w:val="008D0847"/>
    <w:rsid w:val="008D1346"/>
    <w:rsid w:val="008D1393"/>
    <w:rsid w:val="008D160A"/>
    <w:rsid w:val="008D16FF"/>
    <w:rsid w:val="008D1945"/>
    <w:rsid w:val="008D2C46"/>
    <w:rsid w:val="008D3025"/>
    <w:rsid w:val="008D3116"/>
    <w:rsid w:val="008D33B6"/>
    <w:rsid w:val="008D3D67"/>
    <w:rsid w:val="008D40C0"/>
    <w:rsid w:val="008D41BF"/>
    <w:rsid w:val="008D4624"/>
    <w:rsid w:val="008D47F6"/>
    <w:rsid w:val="008D4899"/>
    <w:rsid w:val="008D4DF4"/>
    <w:rsid w:val="008D4F6D"/>
    <w:rsid w:val="008D6018"/>
    <w:rsid w:val="008D6A30"/>
    <w:rsid w:val="008D6A44"/>
    <w:rsid w:val="008D6B4E"/>
    <w:rsid w:val="008D734F"/>
    <w:rsid w:val="008D73F0"/>
    <w:rsid w:val="008D7584"/>
    <w:rsid w:val="008E0187"/>
    <w:rsid w:val="008E04A6"/>
    <w:rsid w:val="008E14A2"/>
    <w:rsid w:val="008E14E3"/>
    <w:rsid w:val="008E151F"/>
    <w:rsid w:val="008E1529"/>
    <w:rsid w:val="008E1A7D"/>
    <w:rsid w:val="008E1BA4"/>
    <w:rsid w:val="008E21D5"/>
    <w:rsid w:val="008E224E"/>
    <w:rsid w:val="008E24F8"/>
    <w:rsid w:val="008E2575"/>
    <w:rsid w:val="008E2A77"/>
    <w:rsid w:val="008E380B"/>
    <w:rsid w:val="008E3B68"/>
    <w:rsid w:val="008E3DB5"/>
    <w:rsid w:val="008E4116"/>
    <w:rsid w:val="008E44A8"/>
    <w:rsid w:val="008E45EC"/>
    <w:rsid w:val="008E49C9"/>
    <w:rsid w:val="008E4C97"/>
    <w:rsid w:val="008E4DB6"/>
    <w:rsid w:val="008E4EA7"/>
    <w:rsid w:val="008E50A7"/>
    <w:rsid w:val="008E580E"/>
    <w:rsid w:val="008E587F"/>
    <w:rsid w:val="008E598D"/>
    <w:rsid w:val="008E5ACA"/>
    <w:rsid w:val="008E5BA2"/>
    <w:rsid w:val="008E62EB"/>
    <w:rsid w:val="008E6ADE"/>
    <w:rsid w:val="008E6E34"/>
    <w:rsid w:val="008E72CE"/>
    <w:rsid w:val="008E79BA"/>
    <w:rsid w:val="008E7A3B"/>
    <w:rsid w:val="008E7A5A"/>
    <w:rsid w:val="008E7E0D"/>
    <w:rsid w:val="008E7F74"/>
    <w:rsid w:val="008F05D9"/>
    <w:rsid w:val="008F0603"/>
    <w:rsid w:val="008F0A63"/>
    <w:rsid w:val="008F0A9C"/>
    <w:rsid w:val="008F0D6C"/>
    <w:rsid w:val="008F1244"/>
    <w:rsid w:val="008F172F"/>
    <w:rsid w:val="008F19E4"/>
    <w:rsid w:val="008F1E60"/>
    <w:rsid w:val="008F1F42"/>
    <w:rsid w:val="008F1F5D"/>
    <w:rsid w:val="008F20F6"/>
    <w:rsid w:val="008F2265"/>
    <w:rsid w:val="008F2B52"/>
    <w:rsid w:val="008F2D75"/>
    <w:rsid w:val="008F2FC3"/>
    <w:rsid w:val="008F3057"/>
    <w:rsid w:val="008F35EF"/>
    <w:rsid w:val="008F36B5"/>
    <w:rsid w:val="008F3B3F"/>
    <w:rsid w:val="008F3BC8"/>
    <w:rsid w:val="008F3C16"/>
    <w:rsid w:val="008F3F99"/>
    <w:rsid w:val="008F41BE"/>
    <w:rsid w:val="008F43E8"/>
    <w:rsid w:val="008F449E"/>
    <w:rsid w:val="008F4519"/>
    <w:rsid w:val="008F45E5"/>
    <w:rsid w:val="008F4986"/>
    <w:rsid w:val="008F4E16"/>
    <w:rsid w:val="008F56EA"/>
    <w:rsid w:val="008F5CC9"/>
    <w:rsid w:val="008F5D0E"/>
    <w:rsid w:val="008F605C"/>
    <w:rsid w:val="008F6438"/>
    <w:rsid w:val="008F659D"/>
    <w:rsid w:val="008F65C3"/>
    <w:rsid w:val="008F6CCA"/>
    <w:rsid w:val="008F7055"/>
    <w:rsid w:val="008F70CF"/>
    <w:rsid w:val="008F731A"/>
    <w:rsid w:val="008F74FC"/>
    <w:rsid w:val="008F763A"/>
    <w:rsid w:val="008F772A"/>
    <w:rsid w:val="008F77FA"/>
    <w:rsid w:val="008F7BE7"/>
    <w:rsid w:val="009000AA"/>
    <w:rsid w:val="00900353"/>
    <w:rsid w:val="0090056E"/>
    <w:rsid w:val="009008FE"/>
    <w:rsid w:val="00900B7A"/>
    <w:rsid w:val="00900BFB"/>
    <w:rsid w:val="0090162A"/>
    <w:rsid w:val="0090197C"/>
    <w:rsid w:val="00901C14"/>
    <w:rsid w:val="00901D73"/>
    <w:rsid w:val="0090202E"/>
    <w:rsid w:val="0090208F"/>
    <w:rsid w:val="00902404"/>
    <w:rsid w:val="00902480"/>
    <w:rsid w:val="00902889"/>
    <w:rsid w:val="00902BAE"/>
    <w:rsid w:val="00902C48"/>
    <w:rsid w:val="00902DE4"/>
    <w:rsid w:val="00902DEB"/>
    <w:rsid w:val="009030E0"/>
    <w:rsid w:val="00903430"/>
    <w:rsid w:val="0090346F"/>
    <w:rsid w:val="00903652"/>
    <w:rsid w:val="009037C2"/>
    <w:rsid w:val="00903854"/>
    <w:rsid w:val="00903DB7"/>
    <w:rsid w:val="009041D0"/>
    <w:rsid w:val="0090458A"/>
    <w:rsid w:val="00904BB4"/>
    <w:rsid w:val="00904C74"/>
    <w:rsid w:val="0090547C"/>
    <w:rsid w:val="009054AB"/>
    <w:rsid w:val="00906664"/>
    <w:rsid w:val="009067FD"/>
    <w:rsid w:val="00907036"/>
    <w:rsid w:val="009072AF"/>
    <w:rsid w:val="00907476"/>
    <w:rsid w:val="009076A1"/>
    <w:rsid w:val="00907714"/>
    <w:rsid w:val="00907790"/>
    <w:rsid w:val="009079B1"/>
    <w:rsid w:val="00907B83"/>
    <w:rsid w:val="009101C4"/>
    <w:rsid w:val="00910365"/>
    <w:rsid w:val="00910472"/>
    <w:rsid w:val="0091068A"/>
    <w:rsid w:val="00910B5F"/>
    <w:rsid w:val="00910EF9"/>
    <w:rsid w:val="00911ACE"/>
    <w:rsid w:val="00911E4B"/>
    <w:rsid w:val="00912034"/>
    <w:rsid w:val="0091216E"/>
    <w:rsid w:val="00912172"/>
    <w:rsid w:val="00912840"/>
    <w:rsid w:val="00912E14"/>
    <w:rsid w:val="00913162"/>
    <w:rsid w:val="00913737"/>
    <w:rsid w:val="0091379E"/>
    <w:rsid w:val="00913883"/>
    <w:rsid w:val="00913A23"/>
    <w:rsid w:val="00913AE7"/>
    <w:rsid w:val="00913B39"/>
    <w:rsid w:val="00914B5D"/>
    <w:rsid w:val="00914EB2"/>
    <w:rsid w:val="00914EE9"/>
    <w:rsid w:val="00915153"/>
    <w:rsid w:val="00915390"/>
    <w:rsid w:val="009153D9"/>
    <w:rsid w:val="00915743"/>
    <w:rsid w:val="009157B2"/>
    <w:rsid w:val="00915A54"/>
    <w:rsid w:val="00915CCD"/>
    <w:rsid w:val="00916184"/>
    <w:rsid w:val="00916224"/>
    <w:rsid w:val="00916AC5"/>
    <w:rsid w:val="009176AB"/>
    <w:rsid w:val="0091798E"/>
    <w:rsid w:val="0092054C"/>
    <w:rsid w:val="00920B7F"/>
    <w:rsid w:val="00921087"/>
    <w:rsid w:val="00921432"/>
    <w:rsid w:val="00921540"/>
    <w:rsid w:val="00921C67"/>
    <w:rsid w:val="00921D12"/>
    <w:rsid w:val="00921F0C"/>
    <w:rsid w:val="0092221E"/>
    <w:rsid w:val="009224C3"/>
    <w:rsid w:val="00922658"/>
    <w:rsid w:val="0092286E"/>
    <w:rsid w:val="00922932"/>
    <w:rsid w:val="00922E67"/>
    <w:rsid w:val="00922F94"/>
    <w:rsid w:val="009236A5"/>
    <w:rsid w:val="0092373F"/>
    <w:rsid w:val="00923D0E"/>
    <w:rsid w:val="009240DD"/>
    <w:rsid w:val="00924145"/>
    <w:rsid w:val="00924521"/>
    <w:rsid w:val="0092495F"/>
    <w:rsid w:val="00924B45"/>
    <w:rsid w:val="00924EF4"/>
    <w:rsid w:val="00925001"/>
    <w:rsid w:val="00925071"/>
    <w:rsid w:val="00925098"/>
    <w:rsid w:val="009252B5"/>
    <w:rsid w:val="009253F5"/>
    <w:rsid w:val="009254B6"/>
    <w:rsid w:val="0092565F"/>
    <w:rsid w:val="00925CAD"/>
    <w:rsid w:val="00925FFB"/>
    <w:rsid w:val="0092608D"/>
    <w:rsid w:val="00926231"/>
    <w:rsid w:val="0092685D"/>
    <w:rsid w:val="009269F8"/>
    <w:rsid w:val="00926FBB"/>
    <w:rsid w:val="009273E0"/>
    <w:rsid w:val="00927522"/>
    <w:rsid w:val="00927599"/>
    <w:rsid w:val="0092779D"/>
    <w:rsid w:val="009279C2"/>
    <w:rsid w:val="00927A15"/>
    <w:rsid w:val="00927A75"/>
    <w:rsid w:val="009300E6"/>
    <w:rsid w:val="00930A99"/>
    <w:rsid w:val="00930E0A"/>
    <w:rsid w:val="00930E37"/>
    <w:rsid w:val="00930FC2"/>
    <w:rsid w:val="00931083"/>
    <w:rsid w:val="0093170F"/>
    <w:rsid w:val="00931ADF"/>
    <w:rsid w:val="00931CDC"/>
    <w:rsid w:val="00931FA3"/>
    <w:rsid w:val="009324EB"/>
    <w:rsid w:val="009325BF"/>
    <w:rsid w:val="00932610"/>
    <w:rsid w:val="00932990"/>
    <w:rsid w:val="00932DFE"/>
    <w:rsid w:val="00933B7C"/>
    <w:rsid w:val="00933CFA"/>
    <w:rsid w:val="00933FF9"/>
    <w:rsid w:val="00934570"/>
    <w:rsid w:val="00934887"/>
    <w:rsid w:val="00934B8C"/>
    <w:rsid w:val="00934F2E"/>
    <w:rsid w:val="00934F7D"/>
    <w:rsid w:val="00935175"/>
    <w:rsid w:val="0093556B"/>
    <w:rsid w:val="00935575"/>
    <w:rsid w:val="00935671"/>
    <w:rsid w:val="009358A7"/>
    <w:rsid w:val="00935C4E"/>
    <w:rsid w:val="0093625D"/>
    <w:rsid w:val="00936539"/>
    <w:rsid w:val="00936A78"/>
    <w:rsid w:val="00936EE0"/>
    <w:rsid w:val="00937158"/>
    <w:rsid w:val="009373C5"/>
    <w:rsid w:val="00937756"/>
    <w:rsid w:val="009378B4"/>
    <w:rsid w:val="00937E5E"/>
    <w:rsid w:val="0094037E"/>
    <w:rsid w:val="0094046F"/>
    <w:rsid w:val="00940470"/>
    <w:rsid w:val="009405B0"/>
    <w:rsid w:val="00940A6B"/>
    <w:rsid w:val="00940B1C"/>
    <w:rsid w:val="00940B5D"/>
    <w:rsid w:val="00940C69"/>
    <w:rsid w:val="00940E28"/>
    <w:rsid w:val="00941002"/>
    <w:rsid w:val="009412C2"/>
    <w:rsid w:val="0094141C"/>
    <w:rsid w:val="0094198C"/>
    <w:rsid w:val="00941D77"/>
    <w:rsid w:val="00942463"/>
    <w:rsid w:val="00942535"/>
    <w:rsid w:val="00942C0E"/>
    <w:rsid w:val="00942DF8"/>
    <w:rsid w:val="00942E13"/>
    <w:rsid w:val="00942EFC"/>
    <w:rsid w:val="0094355F"/>
    <w:rsid w:val="009435B7"/>
    <w:rsid w:val="009435E8"/>
    <w:rsid w:val="00943754"/>
    <w:rsid w:val="00943B0E"/>
    <w:rsid w:val="00943B9D"/>
    <w:rsid w:val="00944207"/>
    <w:rsid w:val="00944294"/>
    <w:rsid w:val="0094489C"/>
    <w:rsid w:val="0094496C"/>
    <w:rsid w:val="009454EF"/>
    <w:rsid w:val="0094581B"/>
    <w:rsid w:val="009459F8"/>
    <w:rsid w:val="00945ED7"/>
    <w:rsid w:val="00946298"/>
    <w:rsid w:val="009464DA"/>
    <w:rsid w:val="00946743"/>
    <w:rsid w:val="0094679B"/>
    <w:rsid w:val="00946E2C"/>
    <w:rsid w:val="00946E53"/>
    <w:rsid w:val="0094727B"/>
    <w:rsid w:val="009472DF"/>
    <w:rsid w:val="009475D5"/>
    <w:rsid w:val="0094785B"/>
    <w:rsid w:val="00947986"/>
    <w:rsid w:val="00947A59"/>
    <w:rsid w:val="00947C54"/>
    <w:rsid w:val="00947C6D"/>
    <w:rsid w:val="00950152"/>
    <w:rsid w:val="00950DFA"/>
    <w:rsid w:val="00950FA9"/>
    <w:rsid w:val="00950FCF"/>
    <w:rsid w:val="00951153"/>
    <w:rsid w:val="00951173"/>
    <w:rsid w:val="00951948"/>
    <w:rsid w:val="00951ABA"/>
    <w:rsid w:val="0095206A"/>
    <w:rsid w:val="00952391"/>
    <w:rsid w:val="0095267F"/>
    <w:rsid w:val="0095276F"/>
    <w:rsid w:val="00952ACA"/>
    <w:rsid w:val="00952B99"/>
    <w:rsid w:val="00952CD5"/>
    <w:rsid w:val="009534C7"/>
    <w:rsid w:val="00953597"/>
    <w:rsid w:val="009535F3"/>
    <w:rsid w:val="00953A33"/>
    <w:rsid w:val="00953D9F"/>
    <w:rsid w:val="00953DC0"/>
    <w:rsid w:val="00954491"/>
    <w:rsid w:val="0095465A"/>
    <w:rsid w:val="009547B8"/>
    <w:rsid w:val="00954B24"/>
    <w:rsid w:val="00954B42"/>
    <w:rsid w:val="00954E50"/>
    <w:rsid w:val="00955210"/>
    <w:rsid w:val="00955337"/>
    <w:rsid w:val="00955344"/>
    <w:rsid w:val="00955670"/>
    <w:rsid w:val="00955817"/>
    <w:rsid w:val="00956A2A"/>
    <w:rsid w:val="00956AC6"/>
    <w:rsid w:val="00956DAD"/>
    <w:rsid w:val="00956EAD"/>
    <w:rsid w:val="00956FD5"/>
    <w:rsid w:val="00957407"/>
    <w:rsid w:val="0095757F"/>
    <w:rsid w:val="00957A20"/>
    <w:rsid w:val="00957B9C"/>
    <w:rsid w:val="00957BF7"/>
    <w:rsid w:val="00957FD2"/>
    <w:rsid w:val="0096053F"/>
    <w:rsid w:val="00960843"/>
    <w:rsid w:val="009611B4"/>
    <w:rsid w:val="009617C0"/>
    <w:rsid w:val="009617D3"/>
    <w:rsid w:val="00961A3B"/>
    <w:rsid w:val="00961E9B"/>
    <w:rsid w:val="00961ED1"/>
    <w:rsid w:val="00961F00"/>
    <w:rsid w:val="0096200F"/>
    <w:rsid w:val="00962540"/>
    <w:rsid w:val="00962B18"/>
    <w:rsid w:val="00962B2E"/>
    <w:rsid w:val="00962C47"/>
    <w:rsid w:val="009633B2"/>
    <w:rsid w:val="00964371"/>
    <w:rsid w:val="00964E9A"/>
    <w:rsid w:val="009658D2"/>
    <w:rsid w:val="00965B78"/>
    <w:rsid w:val="00965BAD"/>
    <w:rsid w:val="009662DE"/>
    <w:rsid w:val="00966324"/>
    <w:rsid w:val="00966497"/>
    <w:rsid w:val="00966B21"/>
    <w:rsid w:val="0096704D"/>
    <w:rsid w:val="009672E8"/>
    <w:rsid w:val="00967612"/>
    <w:rsid w:val="009677F5"/>
    <w:rsid w:val="00967D71"/>
    <w:rsid w:val="0097069A"/>
    <w:rsid w:val="009708C8"/>
    <w:rsid w:val="00970949"/>
    <w:rsid w:val="0097094E"/>
    <w:rsid w:val="00970A22"/>
    <w:rsid w:val="00970CF1"/>
    <w:rsid w:val="00970E50"/>
    <w:rsid w:val="00971007"/>
    <w:rsid w:val="009710D8"/>
    <w:rsid w:val="009710E4"/>
    <w:rsid w:val="0097114F"/>
    <w:rsid w:val="00971176"/>
    <w:rsid w:val="0097147E"/>
    <w:rsid w:val="0097163D"/>
    <w:rsid w:val="009718DC"/>
    <w:rsid w:val="00971D1D"/>
    <w:rsid w:val="00971D68"/>
    <w:rsid w:val="00972052"/>
    <w:rsid w:val="00972174"/>
    <w:rsid w:val="00972217"/>
    <w:rsid w:val="009722A2"/>
    <w:rsid w:val="0097233A"/>
    <w:rsid w:val="00972777"/>
    <w:rsid w:val="009727C3"/>
    <w:rsid w:val="00972821"/>
    <w:rsid w:val="00972C91"/>
    <w:rsid w:val="0097344E"/>
    <w:rsid w:val="00973AEE"/>
    <w:rsid w:val="00974088"/>
    <w:rsid w:val="009743E2"/>
    <w:rsid w:val="00974484"/>
    <w:rsid w:val="009746BA"/>
    <w:rsid w:val="00974914"/>
    <w:rsid w:val="009749AF"/>
    <w:rsid w:val="00974DDB"/>
    <w:rsid w:val="00975315"/>
    <w:rsid w:val="009753FE"/>
    <w:rsid w:val="00975569"/>
    <w:rsid w:val="00975957"/>
    <w:rsid w:val="00975DE3"/>
    <w:rsid w:val="00976014"/>
    <w:rsid w:val="00976215"/>
    <w:rsid w:val="00976429"/>
    <w:rsid w:val="00976BA5"/>
    <w:rsid w:val="00976EE1"/>
    <w:rsid w:val="00977408"/>
    <w:rsid w:val="0097788E"/>
    <w:rsid w:val="00977C06"/>
    <w:rsid w:val="00980321"/>
    <w:rsid w:val="009804BC"/>
    <w:rsid w:val="009806AD"/>
    <w:rsid w:val="00980DE8"/>
    <w:rsid w:val="00980E3E"/>
    <w:rsid w:val="00980E40"/>
    <w:rsid w:val="0098107D"/>
    <w:rsid w:val="009810D0"/>
    <w:rsid w:val="009813C5"/>
    <w:rsid w:val="00981900"/>
    <w:rsid w:val="00981920"/>
    <w:rsid w:val="00981DB2"/>
    <w:rsid w:val="00982829"/>
    <w:rsid w:val="009828CC"/>
    <w:rsid w:val="00982F4A"/>
    <w:rsid w:val="009830B3"/>
    <w:rsid w:val="009830EB"/>
    <w:rsid w:val="00983547"/>
    <w:rsid w:val="0098376F"/>
    <w:rsid w:val="009839E7"/>
    <w:rsid w:val="00983E04"/>
    <w:rsid w:val="00983F49"/>
    <w:rsid w:val="00984477"/>
    <w:rsid w:val="009844B8"/>
    <w:rsid w:val="00984D20"/>
    <w:rsid w:val="00984EAE"/>
    <w:rsid w:val="009854B8"/>
    <w:rsid w:val="00985585"/>
    <w:rsid w:val="00985C8A"/>
    <w:rsid w:val="00985E53"/>
    <w:rsid w:val="00985F7E"/>
    <w:rsid w:val="009864C6"/>
    <w:rsid w:val="00986718"/>
    <w:rsid w:val="00986B65"/>
    <w:rsid w:val="00986CAA"/>
    <w:rsid w:val="0098771A"/>
    <w:rsid w:val="009879CE"/>
    <w:rsid w:val="00987B1F"/>
    <w:rsid w:val="0099006C"/>
    <w:rsid w:val="0099007B"/>
    <w:rsid w:val="0099038A"/>
    <w:rsid w:val="00990390"/>
    <w:rsid w:val="009909D0"/>
    <w:rsid w:val="00990A28"/>
    <w:rsid w:val="00990A2E"/>
    <w:rsid w:val="00990E9C"/>
    <w:rsid w:val="00990FB2"/>
    <w:rsid w:val="0099109E"/>
    <w:rsid w:val="009916E6"/>
    <w:rsid w:val="009919EC"/>
    <w:rsid w:val="00991D90"/>
    <w:rsid w:val="00991FB0"/>
    <w:rsid w:val="00992466"/>
    <w:rsid w:val="00992C5D"/>
    <w:rsid w:val="00992F34"/>
    <w:rsid w:val="00992FB9"/>
    <w:rsid w:val="00993223"/>
    <w:rsid w:val="00993B49"/>
    <w:rsid w:val="00993B84"/>
    <w:rsid w:val="00993C29"/>
    <w:rsid w:val="00993CC5"/>
    <w:rsid w:val="00994090"/>
    <w:rsid w:val="009940EA"/>
    <w:rsid w:val="009940F8"/>
    <w:rsid w:val="00994362"/>
    <w:rsid w:val="009944BA"/>
    <w:rsid w:val="00994625"/>
    <w:rsid w:val="009946A4"/>
    <w:rsid w:val="00994838"/>
    <w:rsid w:val="00994B22"/>
    <w:rsid w:val="00994BDF"/>
    <w:rsid w:val="00994DD3"/>
    <w:rsid w:val="00994EE1"/>
    <w:rsid w:val="009951C8"/>
    <w:rsid w:val="009958C4"/>
    <w:rsid w:val="009959B3"/>
    <w:rsid w:val="00995C91"/>
    <w:rsid w:val="00995FF7"/>
    <w:rsid w:val="00996416"/>
    <w:rsid w:val="009964BC"/>
    <w:rsid w:val="00996547"/>
    <w:rsid w:val="009966F5"/>
    <w:rsid w:val="00996C92"/>
    <w:rsid w:val="0099711F"/>
    <w:rsid w:val="0099740F"/>
    <w:rsid w:val="0099769C"/>
    <w:rsid w:val="009978B2"/>
    <w:rsid w:val="00997B44"/>
    <w:rsid w:val="00997D1C"/>
    <w:rsid w:val="009A0206"/>
    <w:rsid w:val="009A0389"/>
    <w:rsid w:val="009A045D"/>
    <w:rsid w:val="009A0495"/>
    <w:rsid w:val="009A0709"/>
    <w:rsid w:val="009A0AEE"/>
    <w:rsid w:val="009A0AFC"/>
    <w:rsid w:val="009A0CC6"/>
    <w:rsid w:val="009A0E39"/>
    <w:rsid w:val="009A1379"/>
    <w:rsid w:val="009A1867"/>
    <w:rsid w:val="009A1BD2"/>
    <w:rsid w:val="009A1E21"/>
    <w:rsid w:val="009A2382"/>
    <w:rsid w:val="009A24D9"/>
    <w:rsid w:val="009A28F3"/>
    <w:rsid w:val="009A2B04"/>
    <w:rsid w:val="009A2FA4"/>
    <w:rsid w:val="009A328B"/>
    <w:rsid w:val="009A32B1"/>
    <w:rsid w:val="009A3466"/>
    <w:rsid w:val="009A3628"/>
    <w:rsid w:val="009A3BAF"/>
    <w:rsid w:val="009A3E66"/>
    <w:rsid w:val="009A4189"/>
    <w:rsid w:val="009A43AF"/>
    <w:rsid w:val="009A49B9"/>
    <w:rsid w:val="009A4E83"/>
    <w:rsid w:val="009A4F14"/>
    <w:rsid w:val="009A50F3"/>
    <w:rsid w:val="009A5444"/>
    <w:rsid w:val="009A580B"/>
    <w:rsid w:val="009A6672"/>
    <w:rsid w:val="009A686B"/>
    <w:rsid w:val="009A68DA"/>
    <w:rsid w:val="009A74CF"/>
    <w:rsid w:val="009A77E6"/>
    <w:rsid w:val="009A7B2D"/>
    <w:rsid w:val="009A7B5F"/>
    <w:rsid w:val="009B0B47"/>
    <w:rsid w:val="009B0D28"/>
    <w:rsid w:val="009B0D8A"/>
    <w:rsid w:val="009B0E0F"/>
    <w:rsid w:val="009B10D3"/>
    <w:rsid w:val="009B162C"/>
    <w:rsid w:val="009B167F"/>
    <w:rsid w:val="009B16FC"/>
    <w:rsid w:val="009B179E"/>
    <w:rsid w:val="009B1BE7"/>
    <w:rsid w:val="009B200B"/>
    <w:rsid w:val="009B2649"/>
    <w:rsid w:val="009B2886"/>
    <w:rsid w:val="009B2C67"/>
    <w:rsid w:val="009B3059"/>
    <w:rsid w:val="009B34DC"/>
    <w:rsid w:val="009B35C4"/>
    <w:rsid w:val="009B37C5"/>
    <w:rsid w:val="009B397A"/>
    <w:rsid w:val="009B39BA"/>
    <w:rsid w:val="009B3A4C"/>
    <w:rsid w:val="009B3ACB"/>
    <w:rsid w:val="009B3B22"/>
    <w:rsid w:val="009B3C2A"/>
    <w:rsid w:val="009B3C6C"/>
    <w:rsid w:val="009B40DE"/>
    <w:rsid w:val="009B4B2B"/>
    <w:rsid w:val="009B53EA"/>
    <w:rsid w:val="009B5A96"/>
    <w:rsid w:val="009B5B44"/>
    <w:rsid w:val="009B60B2"/>
    <w:rsid w:val="009B6131"/>
    <w:rsid w:val="009B659A"/>
    <w:rsid w:val="009B6AE6"/>
    <w:rsid w:val="009B6B0E"/>
    <w:rsid w:val="009B6C1B"/>
    <w:rsid w:val="009B6D4A"/>
    <w:rsid w:val="009B7156"/>
    <w:rsid w:val="009B7218"/>
    <w:rsid w:val="009B72DA"/>
    <w:rsid w:val="009B7347"/>
    <w:rsid w:val="009B7349"/>
    <w:rsid w:val="009B756E"/>
    <w:rsid w:val="009B75D6"/>
    <w:rsid w:val="009B75EC"/>
    <w:rsid w:val="009B7A12"/>
    <w:rsid w:val="009B7C75"/>
    <w:rsid w:val="009B7DC6"/>
    <w:rsid w:val="009C01FD"/>
    <w:rsid w:val="009C0279"/>
    <w:rsid w:val="009C029F"/>
    <w:rsid w:val="009C02EC"/>
    <w:rsid w:val="009C043B"/>
    <w:rsid w:val="009C0F5B"/>
    <w:rsid w:val="009C1087"/>
    <w:rsid w:val="009C119F"/>
    <w:rsid w:val="009C1544"/>
    <w:rsid w:val="009C1BE9"/>
    <w:rsid w:val="009C1E37"/>
    <w:rsid w:val="009C24F4"/>
    <w:rsid w:val="009C253B"/>
    <w:rsid w:val="009C2C12"/>
    <w:rsid w:val="009C2E03"/>
    <w:rsid w:val="009C2F21"/>
    <w:rsid w:val="009C33B2"/>
    <w:rsid w:val="009C352A"/>
    <w:rsid w:val="009C355E"/>
    <w:rsid w:val="009C3682"/>
    <w:rsid w:val="009C3812"/>
    <w:rsid w:val="009C3960"/>
    <w:rsid w:val="009C3A00"/>
    <w:rsid w:val="009C3AA0"/>
    <w:rsid w:val="009C4047"/>
    <w:rsid w:val="009C4675"/>
    <w:rsid w:val="009C47F5"/>
    <w:rsid w:val="009C4813"/>
    <w:rsid w:val="009C4B79"/>
    <w:rsid w:val="009C4D51"/>
    <w:rsid w:val="009C53D8"/>
    <w:rsid w:val="009C5687"/>
    <w:rsid w:val="009C5E5A"/>
    <w:rsid w:val="009C671C"/>
    <w:rsid w:val="009C68C4"/>
    <w:rsid w:val="009C6958"/>
    <w:rsid w:val="009C69B0"/>
    <w:rsid w:val="009C6A6F"/>
    <w:rsid w:val="009C6F27"/>
    <w:rsid w:val="009C72DB"/>
    <w:rsid w:val="009C749F"/>
    <w:rsid w:val="009C76E8"/>
    <w:rsid w:val="009C7751"/>
    <w:rsid w:val="009C7899"/>
    <w:rsid w:val="009C7BDE"/>
    <w:rsid w:val="009C7DEA"/>
    <w:rsid w:val="009C7E9C"/>
    <w:rsid w:val="009D0400"/>
    <w:rsid w:val="009D0777"/>
    <w:rsid w:val="009D09BB"/>
    <w:rsid w:val="009D1210"/>
    <w:rsid w:val="009D1A7C"/>
    <w:rsid w:val="009D1ACC"/>
    <w:rsid w:val="009D1E58"/>
    <w:rsid w:val="009D20FD"/>
    <w:rsid w:val="009D2145"/>
    <w:rsid w:val="009D2210"/>
    <w:rsid w:val="009D22D7"/>
    <w:rsid w:val="009D2AFC"/>
    <w:rsid w:val="009D2D40"/>
    <w:rsid w:val="009D31B4"/>
    <w:rsid w:val="009D31E0"/>
    <w:rsid w:val="009D338A"/>
    <w:rsid w:val="009D3C2A"/>
    <w:rsid w:val="009D3E28"/>
    <w:rsid w:val="009D3EA7"/>
    <w:rsid w:val="009D4329"/>
    <w:rsid w:val="009D4A45"/>
    <w:rsid w:val="009D4A83"/>
    <w:rsid w:val="009D4B72"/>
    <w:rsid w:val="009D4BBD"/>
    <w:rsid w:val="009D4C57"/>
    <w:rsid w:val="009D4D12"/>
    <w:rsid w:val="009D5013"/>
    <w:rsid w:val="009D514E"/>
    <w:rsid w:val="009D51D7"/>
    <w:rsid w:val="009D534F"/>
    <w:rsid w:val="009D551A"/>
    <w:rsid w:val="009D566C"/>
    <w:rsid w:val="009D5CF0"/>
    <w:rsid w:val="009D5F65"/>
    <w:rsid w:val="009D629D"/>
    <w:rsid w:val="009D62D1"/>
    <w:rsid w:val="009D6C85"/>
    <w:rsid w:val="009D6CE0"/>
    <w:rsid w:val="009D6DE6"/>
    <w:rsid w:val="009D703C"/>
    <w:rsid w:val="009D7048"/>
    <w:rsid w:val="009D712F"/>
    <w:rsid w:val="009D78B7"/>
    <w:rsid w:val="009D7C04"/>
    <w:rsid w:val="009D7D41"/>
    <w:rsid w:val="009D7ECF"/>
    <w:rsid w:val="009E04F8"/>
    <w:rsid w:val="009E168F"/>
    <w:rsid w:val="009E1812"/>
    <w:rsid w:val="009E1B9A"/>
    <w:rsid w:val="009E1EF5"/>
    <w:rsid w:val="009E2832"/>
    <w:rsid w:val="009E2BCB"/>
    <w:rsid w:val="009E2C1A"/>
    <w:rsid w:val="009E2EB1"/>
    <w:rsid w:val="009E2F38"/>
    <w:rsid w:val="009E3008"/>
    <w:rsid w:val="009E3043"/>
    <w:rsid w:val="009E330D"/>
    <w:rsid w:val="009E38C3"/>
    <w:rsid w:val="009E3A1D"/>
    <w:rsid w:val="009E3A75"/>
    <w:rsid w:val="009E3BFC"/>
    <w:rsid w:val="009E3CF5"/>
    <w:rsid w:val="009E3E6C"/>
    <w:rsid w:val="009E3EF7"/>
    <w:rsid w:val="009E40B4"/>
    <w:rsid w:val="009E4616"/>
    <w:rsid w:val="009E46C7"/>
    <w:rsid w:val="009E471E"/>
    <w:rsid w:val="009E481B"/>
    <w:rsid w:val="009E49C7"/>
    <w:rsid w:val="009E503B"/>
    <w:rsid w:val="009E5316"/>
    <w:rsid w:val="009E567D"/>
    <w:rsid w:val="009E5B17"/>
    <w:rsid w:val="009E6364"/>
    <w:rsid w:val="009E642C"/>
    <w:rsid w:val="009E6487"/>
    <w:rsid w:val="009E6659"/>
    <w:rsid w:val="009E6819"/>
    <w:rsid w:val="009E6ADE"/>
    <w:rsid w:val="009E6CFD"/>
    <w:rsid w:val="009E713F"/>
    <w:rsid w:val="009E7271"/>
    <w:rsid w:val="009F038E"/>
    <w:rsid w:val="009F0FEE"/>
    <w:rsid w:val="009F1154"/>
    <w:rsid w:val="009F1A91"/>
    <w:rsid w:val="009F1C6B"/>
    <w:rsid w:val="009F1D24"/>
    <w:rsid w:val="009F2157"/>
    <w:rsid w:val="009F2A69"/>
    <w:rsid w:val="009F2DFB"/>
    <w:rsid w:val="009F2F35"/>
    <w:rsid w:val="009F2FD4"/>
    <w:rsid w:val="009F3331"/>
    <w:rsid w:val="009F33C9"/>
    <w:rsid w:val="009F3570"/>
    <w:rsid w:val="009F38AC"/>
    <w:rsid w:val="009F39E2"/>
    <w:rsid w:val="009F3AE9"/>
    <w:rsid w:val="009F3CEA"/>
    <w:rsid w:val="009F3E0F"/>
    <w:rsid w:val="009F4190"/>
    <w:rsid w:val="009F42DC"/>
    <w:rsid w:val="009F4730"/>
    <w:rsid w:val="009F4CB2"/>
    <w:rsid w:val="009F4D60"/>
    <w:rsid w:val="009F4D6E"/>
    <w:rsid w:val="009F54F6"/>
    <w:rsid w:val="009F55DB"/>
    <w:rsid w:val="009F56DC"/>
    <w:rsid w:val="009F5764"/>
    <w:rsid w:val="009F5A04"/>
    <w:rsid w:val="009F5CDB"/>
    <w:rsid w:val="009F5D0A"/>
    <w:rsid w:val="009F5D2B"/>
    <w:rsid w:val="009F5D7A"/>
    <w:rsid w:val="009F5F68"/>
    <w:rsid w:val="009F6537"/>
    <w:rsid w:val="009F682C"/>
    <w:rsid w:val="009F699E"/>
    <w:rsid w:val="009F6D25"/>
    <w:rsid w:val="009F6DD4"/>
    <w:rsid w:val="009F703C"/>
    <w:rsid w:val="009F71CF"/>
    <w:rsid w:val="009F7451"/>
    <w:rsid w:val="009F74A5"/>
    <w:rsid w:val="009F78F1"/>
    <w:rsid w:val="00A00013"/>
    <w:rsid w:val="00A0028C"/>
    <w:rsid w:val="00A00416"/>
    <w:rsid w:val="00A00738"/>
    <w:rsid w:val="00A00B9D"/>
    <w:rsid w:val="00A00CD7"/>
    <w:rsid w:val="00A00E4B"/>
    <w:rsid w:val="00A00ED1"/>
    <w:rsid w:val="00A01356"/>
    <w:rsid w:val="00A013D5"/>
    <w:rsid w:val="00A0172D"/>
    <w:rsid w:val="00A01773"/>
    <w:rsid w:val="00A017B3"/>
    <w:rsid w:val="00A01811"/>
    <w:rsid w:val="00A01A52"/>
    <w:rsid w:val="00A01CA5"/>
    <w:rsid w:val="00A01E86"/>
    <w:rsid w:val="00A02062"/>
    <w:rsid w:val="00A02100"/>
    <w:rsid w:val="00A02217"/>
    <w:rsid w:val="00A0253A"/>
    <w:rsid w:val="00A0259A"/>
    <w:rsid w:val="00A025FA"/>
    <w:rsid w:val="00A0296B"/>
    <w:rsid w:val="00A02B0F"/>
    <w:rsid w:val="00A02BE4"/>
    <w:rsid w:val="00A02CC1"/>
    <w:rsid w:val="00A02F23"/>
    <w:rsid w:val="00A02F40"/>
    <w:rsid w:val="00A02F79"/>
    <w:rsid w:val="00A03101"/>
    <w:rsid w:val="00A0341B"/>
    <w:rsid w:val="00A035D8"/>
    <w:rsid w:val="00A036A3"/>
    <w:rsid w:val="00A03D57"/>
    <w:rsid w:val="00A0447C"/>
    <w:rsid w:val="00A046C4"/>
    <w:rsid w:val="00A04BAA"/>
    <w:rsid w:val="00A04BB1"/>
    <w:rsid w:val="00A04FD4"/>
    <w:rsid w:val="00A054A4"/>
    <w:rsid w:val="00A059F7"/>
    <w:rsid w:val="00A06189"/>
    <w:rsid w:val="00A063CD"/>
    <w:rsid w:val="00A065B6"/>
    <w:rsid w:val="00A06648"/>
    <w:rsid w:val="00A06A65"/>
    <w:rsid w:val="00A06AA4"/>
    <w:rsid w:val="00A06CF7"/>
    <w:rsid w:val="00A06D9D"/>
    <w:rsid w:val="00A06FE5"/>
    <w:rsid w:val="00A06FF9"/>
    <w:rsid w:val="00A07391"/>
    <w:rsid w:val="00A07A83"/>
    <w:rsid w:val="00A07C2E"/>
    <w:rsid w:val="00A07F75"/>
    <w:rsid w:val="00A101B9"/>
    <w:rsid w:val="00A1047B"/>
    <w:rsid w:val="00A104AD"/>
    <w:rsid w:val="00A10883"/>
    <w:rsid w:val="00A1092E"/>
    <w:rsid w:val="00A109DC"/>
    <w:rsid w:val="00A10E18"/>
    <w:rsid w:val="00A10EFF"/>
    <w:rsid w:val="00A10F47"/>
    <w:rsid w:val="00A111D8"/>
    <w:rsid w:val="00A112C5"/>
    <w:rsid w:val="00A1130C"/>
    <w:rsid w:val="00A11749"/>
    <w:rsid w:val="00A1180F"/>
    <w:rsid w:val="00A11AF0"/>
    <w:rsid w:val="00A11C14"/>
    <w:rsid w:val="00A12082"/>
    <w:rsid w:val="00A12213"/>
    <w:rsid w:val="00A125A1"/>
    <w:rsid w:val="00A1272E"/>
    <w:rsid w:val="00A12F36"/>
    <w:rsid w:val="00A1320E"/>
    <w:rsid w:val="00A133C4"/>
    <w:rsid w:val="00A133D7"/>
    <w:rsid w:val="00A1352A"/>
    <w:rsid w:val="00A13BFE"/>
    <w:rsid w:val="00A13FCC"/>
    <w:rsid w:val="00A1459C"/>
    <w:rsid w:val="00A14766"/>
    <w:rsid w:val="00A14ACA"/>
    <w:rsid w:val="00A14C69"/>
    <w:rsid w:val="00A15022"/>
    <w:rsid w:val="00A150B3"/>
    <w:rsid w:val="00A151AA"/>
    <w:rsid w:val="00A15712"/>
    <w:rsid w:val="00A15931"/>
    <w:rsid w:val="00A15D73"/>
    <w:rsid w:val="00A15EBE"/>
    <w:rsid w:val="00A16283"/>
    <w:rsid w:val="00A1635A"/>
    <w:rsid w:val="00A163F8"/>
    <w:rsid w:val="00A167D5"/>
    <w:rsid w:val="00A16DA7"/>
    <w:rsid w:val="00A16F36"/>
    <w:rsid w:val="00A17111"/>
    <w:rsid w:val="00A1719F"/>
    <w:rsid w:val="00A1760B"/>
    <w:rsid w:val="00A17C53"/>
    <w:rsid w:val="00A17D26"/>
    <w:rsid w:val="00A20031"/>
    <w:rsid w:val="00A2044F"/>
    <w:rsid w:val="00A204DF"/>
    <w:rsid w:val="00A2068E"/>
    <w:rsid w:val="00A20750"/>
    <w:rsid w:val="00A207B7"/>
    <w:rsid w:val="00A2091C"/>
    <w:rsid w:val="00A20E52"/>
    <w:rsid w:val="00A20F57"/>
    <w:rsid w:val="00A213BF"/>
    <w:rsid w:val="00A215AB"/>
    <w:rsid w:val="00A21786"/>
    <w:rsid w:val="00A21B57"/>
    <w:rsid w:val="00A21D21"/>
    <w:rsid w:val="00A21D7C"/>
    <w:rsid w:val="00A21EA0"/>
    <w:rsid w:val="00A22E7D"/>
    <w:rsid w:val="00A22EE7"/>
    <w:rsid w:val="00A22EFB"/>
    <w:rsid w:val="00A22F5A"/>
    <w:rsid w:val="00A23316"/>
    <w:rsid w:val="00A233FC"/>
    <w:rsid w:val="00A234D2"/>
    <w:rsid w:val="00A23735"/>
    <w:rsid w:val="00A2384B"/>
    <w:rsid w:val="00A24ACB"/>
    <w:rsid w:val="00A24CEE"/>
    <w:rsid w:val="00A24E58"/>
    <w:rsid w:val="00A254CA"/>
    <w:rsid w:val="00A2552A"/>
    <w:rsid w:val="00A25823"/>
    <w:rsid w:val="00A25832"/>
    <w:rsid w:val="00A2588F"/>
    <w:rsid w:val="00A25A1F"/>
    <w:rsid w:val="00A2643D"/>
    <w:rsid w:val="00A265AA"/>
    <w:rsid w:val="00A269DC"/>
    <w:rsid w:val="00A26D26"/>
    <w:rsid w:val="00A26F6E"/>
    <w:rsid w:val="00A2722D"/>
    <w:rsid w:val="00A27966"/>
    <w:rsid w:val="00A27CEA"/>
    <w:rsid w:val="00A27FA9"/>
    <w:rsid w:val="00A306CD"/>
    <w:rsid w:val="00A309C9"/>
    <w:rsid w:val="00A31461"/>
    <w:rsid w:val="00A31614"/>
    <w:rsid w:val="00A31708"/>
    <w:rsid w:val="00A322B7"/>
    <w:rsid w:val="00A3245A"/>
    <w:rsid w:val="00A32732"/>
    <w:rsid w:val="00A32996"/>
    <w:rsid w:val="00A32A99"/>
    <w:rsid w:val="00A32D4B"/>
    <w:rsid w:val="00A33120"/>
    <w:rsid w:val="00A33146"/>
    <w:rsid w:val="00A333EF"/>
    <w:rsid w:val="00A33872"/>
    <w:rsid w:val="00A33BB7"/>
    <w:rsid w:val="00A33D51"/>
    <w:rsid w:val="00A34149"/>
    <w:rsid w:val="00A3416A"/>
    <w:rsid w:val="00A34317"/>
    <w:rsid w:val="00A345D6"/>
    <w:rsid w:val="00A346FB"/>
    <w:rsid w:val="00A34812"/>
    <w:rsid w:val="00A34D9E"/>
    <w:rsid w:val="00A35537"/>
    <w:rsid w:val="00A3558F"/>
    <w:rsid w:val="00A355BB"/>
    <w:rsid w:val="00A3565C"/>
    <w:rsid w:val="00A3589A"/>
    <w:rsid w:val="00A35B40"/>
    <w:rsid w:val="00A3607F"/>
    <w:rsid w:val="00A36520"/>
    <w:rsid w:val="00A36819"/>
    <w:rsid w:val="00A36D48"/>
    <w:rsid w:val="00A371F2"/>
    <w:rsid w:val="00A377E3"/>
    <w:rsid w:val="00A37854"/>
    <w:rsid w:val="00A37BC1"/>
    <w:rsid w:val="00A37F77"/>
    <w:rsid w:val="00A400A3"/>
    <w:rsid w:val="00A400ED"/>
    <w:rsid w:val="00A4017B"/>
    <w:rsid w:val="00A402AD"/>
    <w:rsid w:val="00A407F9"/>
    <w:rsid w:val="00A40E2A"/>
    <w:rsid w:val="00A412E5"/>
    <w:rsid w:val="00A4159A"/>
    <w:rsid w:val="00A41E86"/>
    <w:rsid w:val="00A422B4"/>
    <w:rsid w:val="00A42311"/>
    <w:rsid w:val="00A4244C"/>
    <w:rsid w:val="00A42785"/>
    <w:rsid w:val="00A42CA3"/>
    <w:rsid w:val="00A43104"/>
    <w:rsid w:val="00A43344"/>
    <w:rsid w:val="00A43359"/>
    <w:rsid w:val="00A4355C"/>
    <w:rsid w:val="00A43619"/>
    <w:rsid w:val="00A43E5E"/>
    <w:rsid w:val="00A44399"/>
    <w:rsid w:val="00A44BDD"/>
    <w:rsid w:val="00A44BE0"/>
    <w:rsid w:val="00A44C49"/>
    <w:rsid w:val="00A45214"/>
    <w:rsid w:val="00A455D0"/>
    <w:rsid w:val="00A456B2"/>
    <w:rsid w:val="00A456D6"/>
    <w:rsid w:val="00A4599C"/>
    <w:rsid w:val="00A46338"/>
    <w:rsid w:val="00A4671C"/>
    <w:rsid w:val="00A46828"/>
    <w:rsid w:val="00A468E1"/>
    <w:rsid w:val="00A46942"/>
    <w:rsid w:val="00A46B1D"/>
    <w:rsid w:val="00A46BD5"/>
    <w:rsid w:val="00A46C59"/>
    <w:rsid w:val="00A46DA0"/>
    <w:rsid w:val="00A46EAA"/>
    <w:rsid w:val="00A46F1E"/>
    <w:rsid w:val="00A46FFA"/>
    <w:rsid w:val="00A476BC"/>
    <w:rsid w:val="00A47934"/>
    <w:rsid w:val="00A5038F"/>
    <w:rsid w:val="00A50D65"/>
    <w:rsid w:val="00A50E7F"/>
    <w:rsid w:val="00A51122"/>
    <w:rsid w:val="00A511FD"/>
    <w:rsid w:val="00A51247"/>
    <w:rsid w:val="00A513AD"/>
    <w:rsid w:val="00A5172F"/>
    <w:rsid w:val="00A517FC"/>
    <w:rsid w:val="00A51CA3"/>
    <w:rsid w:val="00A52040"/>
    <w:rsid w:val="00A5205B"/>
    <w:rsid w:val="00A523CA"/>
    <w:rsid w:val="00A52682"/>
    <w:rsid w:val="00A526E3"/>
    <w:rsid w:val="00A52C37"/>
    <w:rsid w:val="00A52C86"/>
    <w:rsid w:val="00A52CAD"/>
    <w:rsid w:val="00A52D3D"/>
    <w:rsid w:val="00A532A5"/>
    <w:rsid w:val="00A53537"/>
    <w:rsid w:val="00A54078"/>
    <w:rsid w:val="00A540F0"/>
    <w:rsid w:val="00A54875"/>
    <w:rsid w:val="00A54D91"/>
    <w:rsid w:val="00A54E75"/>
    <w:rsid w:val="00A54FF3"/>
    <w:rsid w:val="00A5532B"/>
    <w:rsid w:val="00A55999"/>
    <w:rsid w:val="00A55A38"/>
    <w:rsid w:val="00A55B57"/>
    <w:rsid w:val="00A55B6B"/>
    <w:rsid w:val="00A55CD9"/>
    <w:rsid w:val="00A55D78"/>
    <w:rsid w:val="00A55E36"/>
    <w:rsid w:val="00A5621C"/>
    <w:rsid w:val="00A56390"/>
    <w:rsid w:val="00A568E2"/>
    <w:rsid w:val="00A57382"/>
    <w:rsid w:val="00A57571"/>
    <w:rsid w:val="00A576F7"/>
    <w:rsid w:val="00A57895"/>
    <w:rsid w:val="00A57965"/>
    <w:rsid w:val="00A57B9B"/>
    <w:rsid w:val="00A57BC4"/>
    <w:rsid w:val="00A57C2E"/>
    <w:rsid w:val="00A60079"/>
    <w:rsid w:val="00A601B4"/>
    <w:rsid w:val="00A602AA"/>
    <w:rsid w:val="00A6038B"/>
    <w:rsid w:val="00A6080E"/>
    <w:rsid w:val="00A60908"/>
    <w:rsid w:val="00A60A52"/>
    <w:rsid w:val="00A611B0"/>
    <w:rsid w:val="00A61344"/>
    <w:rsid w:val="00A614D8"/>
    <w:rsid w:val="00A615D6"/>
    <w:rsid w:val="00A61C4D"/>
    <w:rsid w:val="00A61C4F"/>
    <w:rsid w:val="00A61E0E"/>
    <w:rsid w:val="00A62EB8"/>
    <w:rsid w:val="00A63090"/>
    <w:rsid w:val="00A631BB"/>
    <w:rsid w:val="00A63586"/>
    <w:rsid w:val="00A63931"/>
    <w:rsid w:val="00A639DB"/>
    <w:rsid w:val="00A63F35"/>
    <w:rsid w:val="00A645DC"/>
    <w:rsid w:val="00A64BE7"/>
    <w:rsid w:val="00A64C97"/>
    <w:rsid w:val="00A64E50"/>
    <w:rsid w:val="00A64F94"/>
    <w:rsid w:val="00A6506D"/>
    <w:rsid w:val="00A65CEB"/>
    <w:rsid w:val="00A65F91"/>
    <w:rsid w:val="00A660FE"/>
    <w:rsid w:val="00A661C6"/>
    <w:rsid w:val="00A66280"/>
    <w:rsid w:val="00A663EA"/>
    <w:rsid w:val="00A666E0"/>
    <w:rsid w:val="00A668A2"/>
    <w:rsid w:val="00A66A20"/>
    <w:rsid w:val="00A66B27"/>
    <w:rsid w:val="00A66C5B"/>
    <w:rsid w:val="00A670CD"/>
    <w:rsid w:val="00A670E6"/>
    <w:rsid w:val="00A672E5"/>
    <w:rsid w:val="00A67488"/>
    <w:rsid w:val="00A678C9"/>
    <w:rsid w:val="00A679BA"/>
    <w:rsid w:val="00A679E8"/>
    <w:rsid w:val="00A70496"/>
    <w:rsid w:val="00A708A2"/>
    <w:rsid w:val="00A70A75"/>
    <w:rsid w:val="00A70BEC"/>
    <w:rsid w:val="00A70E49"/>
    <w:rsid w:val="00A70E9E"/>
    <w:rsid w:val="00A70EDC"/>
    <w:rsid w:val="00A71189"/>
    <w:rsid w:val="00A7178D"/>
    <w:rsid w:val="00A719D4"/>
    <w:rsid w:val="00A71B1F"/>
    <w:rsid w:val="00A71C2C"/>
    <w:rsid w:val="00A71CA3"/>
    <w:rsid w:val="00A72202"/>
    <w:rsid w:val="00A72289"/>
    <w:rsid w:val="00A7229B"/>
    <w:rsid w:val="00A723AA"/>
    <w:rsid w:val="00A723D0"/>
    <w:rsid w:val="00A7255F"/>
    <w:rsid w:val="00A72893"/>
    <w:rsid w:val="00A72DA1"/>
    <w:rsid w:val="00A72EEA"/>
    <w:rsid w:val="00A72FFC"/>
    <w:rsid w:val="00A73091"/>
    <w:rsid w:val="00A74059"/>
    <w:rsid w:val="00A7463C"/>
    <w:rsid w:val="00A751E8"/>
    <w:rsid w:val="00A75838"/>
    <w:rsid w:val="00A75938"/>
    <w:rsid w:val="00A75E00"/>
    <w:rsid w:val="00A76153"/>
    <w:rsid w:val="00A76443"/>
    <w:rsid w:val="00A7676B"/>
    <w:rsid w:val="00A76893"/>
    <w:rsid w:val="00A768F6"/>
    <w:rsid w:val="00A76F2D"/>
    <w:rsid w:val="00A76F76"/>
    <w:rsid w:val="00A77654"/>
    <w:rsid w:val="00A77671"/>
    <w:rsid w:val="00A776EE"/>
    <w:rsid w:val="00A77983"/>
    <w:rsid w:val="00A801A4"/>
    <w:rsid w:val="00A80277"/>
    <w:rsid w:val="00A8056E"/>
    <w:rsid w:val="00A80599"/>
    <w:rsid w:val="00A808CF"/>
    <w:rsid w:val="00A809E6"/>
    <w:rsid w:val="00A80B56"/>
    <w:rsid w:val="00A80E92"/>
    <w:rsid w:val="00A8101F"/>
    <w:rsid w:val="00A81099"/>
    <w:rsid w:val="00A81387"/>
    <w:rsid w:val="00A81849"/>
    <w:rsid w:val="00A81943"/>
    <w:rsid w:val="00A81EAF"/>
    <w:rsid w:val="00A82065"/>
    <w:rsid w:val="00A820D2"/>
    <w:rsid w:val="00A8248B"/>
    <w:rsid w:val="00A824F1"/>
    <w:rsid w:val="00A8288F"/>
    <w:rsid w:val="00A82C11"/>
    <w:rsid w:val="00A82F96"/>
    <w:rsid w:val="00A839C2"/>
    <w:rsid w:val="00A83D2C"/>
    <w:rsid w:val="00A83F26"/>
    <w:rsid w:val="00A83FAA"/>
    <w:rsid w:val="00A842C9"/>
    <w:rsid w:val="00A844A7"/>
    <w:rsid w:val="00A84A1D"/>
    <w:rsid w:val="00A84CB4"/>
    <w:rsid w:val="00A84D26"/>
    <w:rsid w:val="00A84F14"/>
    <w:rsid w:val="00A85257"/>
    <w:rsid w:val="00A85288"/>
    <w:rsid w:val="00A853A3"/>
    <w:rsid w:val="00A855CF"/>
    <w:rsid w:val="00A8590A"/>
    <w:rsid w:val="00A85A67"/>
    <w:rsid w:val="00A85FB2"/>
    <w:rsid w:val="00A863EC"/>
    <w:rsid w:val="00A8660F"/>
    <w:rsid w:val="00A86733"/>
    <w:rsid w:val="00A8676A"/>
    <w:rsid w:val="00A867BA"/>
    <w:rsid w:val="00A8690C"/>
    <w:rsid w:val="00A87169"/>
    <w:rsid w:val="00A87B50"/>
    <w:rsid w:val="00A87C8F"/>
    <w:rsid w:val="00A87FE9"/>
    <w:rsid w:val="00A901A0"/>
    <w:rsid w:val="00A90675"/>
    <w:rsid w:val="00A90809"/>
    <w:rsid w:val="00A90B06"/>
    <w:rsid w:val="00A90CCD"/>
    <w:rsid w:val="00A91B9C"/>
    <w:rsid w:val="00A9237A"/>
    <w:rsid w:val="00A92434"/>
    <w:rsid w:val="00A9293D"/>
    <w:rsid w:val="00A92BED"/>
    <w:rsid w:val="00A93366"/>
    <w:rsid w:val="00A93779"/>
    <w:rsid w:val="00A93869"/>
    <w:rsid w:val="00A9398B"/>
    <w:rsid w:val="00A93AAE"/>
    <w:rsid w:val="00A93EAF"/>
    <w:rsid w:val="00A94314"/>
    <w:rsid w:val="00A94418"/>
    <w:rsid w:val="00A945FE"/>
    <w:rsid w:val="00A94659"/>
    <w:rsid w:val="00A9495A"/>
    <w:rsid w:val="00A94A4C"/>
    <w:rsid w:val="00A94CCB"/>
    <w:rsid w:val="00A95014"/>
    <w:rsid w:val="00A9529F"/>
    <w:rsid w:val="00A952FF"/>
    <w:rsid w:val="00A953F1"/>
    <w:rsid w:val="00A95553"/>
    <w:rsid w:val="00A95B42"/>
    <w:rsid w:val="00A95BAD"/>
    <w:rsid w:val="00A95BCE"/>
    <w:rsid w:val="00A95D2B"/>
    <w:rsid w:val="00A95E06"/>
    <w:rsid w:val="00A9657C"/>
    <w:rsid w:val="00A965B2"/>
    <w:rsid w:val="00A96720"/>
    <w:rsid w:val="00A9684D"/>
    <w:rsid w:val="00A96957"/>
    <w:rsid w:val="00A96958"/>
    <w:rsid w:val="00A96A97"/>
    <w:rsid w:val="00A96BBD"/>
    <w:rsid w:val="00A96C41"/>
    <w:rsid w:val="00A96C6E"/>
    <w:rsid w:val="00A96DA5"/>
    <w:rsid w:val="00A96FDB"/>
    <w:rsid w:val="00A970D2"/>
    <w:rsid w:val="00A97304"/>
    <w:rsid w:val="00A9737E"/>
    <w:rsid w:val="00A973AA"/>
    <w:rsid w:val="00A97500"/>
    <w:rsid w:val="00A976E0"/>
    <w:rsid w:val="00A9776A"/>
    <w:rsid w:val="00A97B1B"/>
    <w:rsid w:val="00AA003C"/>
    <w:rsid w:val="00AA07C7"/>
    <w:rsid w:val="00AA0CEF"/>
    <w:rsid w:val="00AA1552"/>
    <w:rsid w:val="00AA17A8"/>
    <w:rsid w:val="00AA1B49"/>
    <w:rsid w:val="00AA1DA1"/>
    <w:rsid w:val="00AA21FB"/>
    <w:rsid w:val="00AA2380"/>
    <w:rsid w:val="00AA2459"/>
    <w:rsid w:val="00AA2927"/>
    <w:rsid w:val="00AA2A46"/>
    <w:rsid w:val="00AA33AD"/>
    <w:rsid w:val="00AA3822"/>
    <w:rsid w:val="00AA3824"/>
    <w:rsid w:val="00AA44BB"/>
    <w:rsid w:val="00AA4656"/>
    <w:rsid w:val="00AA4708"/>
    <w:rsid w:val="00AA4749"/>
    <w:rsid w:val="00AA4FF8"/>
    <w:rsid w:val="00AA5073"/>
    <w:rsid w:val="00AA52CF"/>
    <w:rsid w:val="00AA5312"/>
    <w:rsid w:val="00AA54D5"/>
    <w:rsid w:val="00AA54F5"/>
    <w:rsid w:val="00AA58BD"/>
    <w:rsid w:val="00AA5BDC"/>
    <w:rsid w:val="00AA5C43"/>
    <w:rsid w:val="00AA5F70"/>
    <w:rsid w:val="00AA6082"/>
    <w:rsid w:val="00AA6FEC"/>
    <w:rsid w:val="00AA73B9"/>
    <w:rsid w:val="00AA7458"/>
    <w:rsid w:val="00AA7EC4"/>
    <w:rsid w:val="00AA7FBD"/>
    <w:rsid w:val="00AA7FD1"/>
    <w:rsid w:val="00AB0240"/>
    <w:rsid w:val="00AB043C"/>
    <w:rsid w:val="00AB056E"/>
    <w:rsid w:val="00AB0AAA"/>
    <w:rsid w:val="00AB0BBC"/>
    <w:rsid w:val="00AB12CE"/>
    <w:rsid w:val="00AB14E3"/>
    <w:rsid w:val="00AB16AF"/>
    <w:rsid w:val="00AB1A75"/>
    <w:rsid w:val="00AB1B1E"/>
    <w:rsid w:val="00AB2147"/>
    <w:rsid w:val="00AB215F"/>
    <w:rsid w:val="00AB220E"/>
    <w:rsid w:val="00AB22FD"/>
    <w:rsid w:val="00AB280F"/>
    <w:rsid w:val="00AB2826"/>
    <w:rsid w:val="00AB28B1"/>
    <w:rsid w:val="00AB2941"/>
    <w:rsid w:val="00AB2BBC"/>
    <w:rsid w:val="00AB30B3"/>
    <w:rsid w:val="00AB3158"/>
    <w:rsid w:val="00AB331C"/>
    <w:rsid w:val="00AB335C"/>
    <w:rsid w:val="00AB384E"/>
    <w:rsid w:val="00AB3CDC"/>
    <w:rsid w:val="00AB45B2"/>
    <w:rsid w:val="00AB498E"/>
    <w:rsid w:val="00AB5135"/>
    <w:rsid w:val="00AB536E"/>
    <w:rsid w:val="00AB5527"/>
    <w:rsid w:val="00AB582D"/>
    <w:rsid w:val="00AB5948"/>
    <w:rsid w:val="00AB60CB"/>
    <w:rsid w:val="00AB680A"/>
    <w:rsid w:val="00AB693E"/>
    <w:rsid w:val="00AB6B94"/>
    <w:rsid w:val="00AB6C37"/>
    <w:rsid w:val="00AB70E6"/>
    <w:rsid w:val="00AB724E"/>
    <w:rsid w:val="00AB7497"/>
    <w:rsid w:val="00AB75A4"/>
    <w:rsid w:val="00AB7DCC"/>
    <w:rsid w:val="00AC0178"/>
    <w:rsid w:val="00AC04EB"/>
    <w:rsid w:val="00AC08A3"/>
    <w:rsid w:val="00AC0F1D"/>
    <w:rsid w:val="00AC0F45"/>
    <w:rsid w:val="00AC122C"/>
    <w:rsid w:val="00AC14C6"/>
    <w:rsid w:val="00AC1501"/>
    <w:rsid w:val="00AC1736"/>
    <w:rsid w:val="00AC1936"/>
    <w:rsid w:val="00AC196D"/>
    <w:rsid w:val="00AC1A47"/>
    <w:rsid w:val="00AC1D27"/>
    <w:rsid w:val="00AC1E22"/>
    <w:rsid w:val="00AC200C"/>
    <w:rsid w:val="00AC20FE"/>
    <w:rsid w:val="00AC23E0"/>
    <w:rsid w:val="00AC24C6"/>
    <w:rsid w:val="00AC2773"/>
    <w:rsid w:val="00AC2AC9"/>
    <w:rsid w:val="00AC2C81"/>
    <w:rsid w:val="00AC30A0"/>
    <w:rsid w:val="00AC32C9"/>
    <w:rsid w:val="00AC331A"/>
    <w:rsid w:val="00AC370C"/>
    <w:rsid w:val="00AC3DD1"/>
    <w:rsid w:val="00AC3E4A"/>
    <w:rsid w:val="00AC3FE7"/>
    <w:rsid w:val="00AC44D3"/>
    <w:rsid w:val="00AC455B"/>
    <w:rsid w:val="00AC4699"/>
    <w:rsid w:val="00AC48A1"/>
    <w:rsid w:val="00AC4C8F"/>
    <w:rsid w:val="00AC4DD6"/>
    <w:rsid w:val="00AC510E"/>
    <w:rsid w:val="00AC52F0"/>
    <w:rsid w:val="00AC5372"/>
    <w:rsid w:val="00AC54FA"/>
    <w:rsid w:val="00AC57C8"/>
    <w:rsid w:val="00AC58A1"/>
    <w:rsid w:val="00AC58A4"/>
    <w:rsid w:val="00AC5908"/>
    <w:rsid w:val="00AC5C4C"/>
    <w:rsid w:val="00AC6179"/>
    <w:rsid w:val="00AC64EB"/>
    <w:rsid w:val="00AC659B"/>
    <w:rsid w:val="00AC6602"/>
    <w:rsid w:val="00AC663D"/>
    <w:rsid w:val="00AC687C"/>
    <w:rsid w:val="00AC6B2A"/>
    <w:rsid w:val="00AC6B3A"/>
    <w:rsid w:val="00AC6D15"/>
    <w:rsid w:val="00AC6D85"/>
    <w:rsid w:val="00AC70AC"/>
    <w:rsid w:val="00AC712F"/>
    <w:rsid w:val="00AC72A1"/>
    <w:rsid w:val="00AC7797"/>
    <w:rsid w:val="00AC7BD7"/>
    <w:rsid w:val="00AC7EDA"/>
    <w:rsid w:val="00AC7F8A"/>
    <w:rsid w:val="00AC7F97"/>
    <w:rsid w:val="00AD0408"/>
    <w:rsid w:val="00AD0A3F"/>
    <w:rsid w:val="00AD0F8D"/>
    <w:rsid w:val="00AD0FD4"/>
    <w:rsid w:val="00AD100D"/>
    <w:rsid w:val="00AD1217"/>
    <w:rsid w:val="00AD17C2"/>
    <w:rsid w:val="00AD183C"/>
    <w:rsid w:val="00AD1A43"/>
    <w:rsid w:val="00AD1AAE"/>
    <w:rsid w:val="00AD1EB0"/>
    <w:rsid w:val="00AD208E"/>
    <w:rsid w:val="00AD2244"/>
    <w:rsid w:val="00AD2479"/>
    <w:rsid w:val="00AD263B"/>
    <w:rsid w:val="00AD2B16"/>
    <w:rsid w:val="00AD2C28"/>
    <w:rsid w:val="00AD37E9"/>
    <w:rsid w:val="00AD381E"/>
    <w:rsid w:val="00AD3C73"/>
    <w:rsid w:val="00AD3E6A"/>
    <w:rsid w:val="00AD3EAF"/>
    <w:rsid w:val="00AD3EE7"/>
    <w:rsid w:val="00AD40B4"/>
    <w:rsid w:val="00AD4131"/>
    <w:rsid w:val="00AD436C"/>
    <w:rsid w:val="00AD4802"/>
    <w:rsid w:val="00AD4817"/>
    <w:rsid w:val="00AD4AFF"/>
    <w:rsid w:val="00AD4B4A"/>
    <w:rsid w:val="00AD50E9"/>
    <w:rsid w:val="00AD5112"/>
    <w:rsid w:val="00AD512B"/>
    <w:rsid w:val="00AD5475"/>
    <w:rsid w:val="00AD54AA"/>
    <w:rsid w:val="00AD54FE"/>
    <w:rsid w:val="00AD585B"/>
    <w:rsid w:val="00AD5F90"/>
    <w:rsid w:val="00AD619E"/>
    <w:rsid w:val="00AD667D"/>
    <w:rsid w:val="00AD6860"/>
    <w:rsid w:val="00AD6AC3"/>
    <w:rsid w:val="00AD6D38"/>
    <w:rsid w:val="00AD6FE4"/>
    <w:rsid w:val="00AD72C1"/>
    <w:rsid w:val="00AD7440"/>
    <w:rsid w:val="00AD7491"/>
    <w:rsid w:val="00AD749D"/>
    <w:rsid w:val="00AD74AF"/>
    <w:rsid w:val="00AD779E"/>
    <w:rsid w:val="00AD7863"/>
    <w:rsid w:val="00AD7CC0"/>
    <w:rsid w:val="00AD7F02"/>
    <w:rsid w:val="00AD7F96"/>
    <w:rsid w:val="00AE01FA"/>
    <w:rsid w:val="00AE0214"/>
    <w:rsid w:val="00AE029E"/>
    <w:rsid w:val="00AE02D2"/>
    <w:rsid w:val="00AE045A"/>
    <w:rsid w:val="00AE0AF7"/>
    <w:rsid w:val="00AE0C28"/>
    <w:rsid w:val="00AE0CA2"/>
    <w:rsid w:val="00AE10A5"/>
    <w:rsid w:val="00AE1169"/>
    <w:rsid w:val="00AE1218"/>
    <w:rsid w:val="00AE16E5"/>
    <w:rsid w:val="00AE1AEF"/>
    <w:rsid w:val="00AE1C3C"/>
    <w:rsid w:val="00AE1DF6"/>
    <w:rsid w:val="00AE2793"/>
    <w:rsid w:val="00AE2CFC"/>
    <w:rsid w:val="00AE2DF3"/>
    <w:rsid w:val="00AE2E83"/>
    <w:rsid w:val="00AE32D1"/>
    <w:rsid w:val="00AE380A"/>
    <w:rsid w:val="00AE39E4"/>
    <w:rsid w:val="00AE3DEF"/>
    <w:rsid w:val="00AE3E05"/>
    <w:rsid w:val="00AE3FC2"/>
    <w:rsid w:val="00AE4225"/>
    <w:rsid w:val="00AE4B0E"/>
    <w:rsid w:val="00AE4BDE"/>
    <w:rsid w:val="00AE537E"/>
    <w:rsid w:val="00AE539C"/>
    <w:rsid w:val="00AE6089"/>
    <w:rsid w:val="00AE63E6"/>
    <w:rsid w:val="00AE6508"/>
    <w:rsid w:val="00AE656D"/>
    <w:rsid w:val="00AE6977"/>
    <w:rsid w:val="00AE6A43"/>
    <w:rsid w:val="00AE6EDC"/>
    <w:rsid w:val="00AE7140"/>
    <w:rsid w:val="00AE7246"/>
    <w:rsid w:val="00AE7500"/>
    <w:rsid w:val="00AE75EE"/>
    <w:rsid w:val="00AE77CA"/>
    <w:rsid w:val="00AE7ABE"/>
    <w:rsid w:val="00AE7DDF"/>
    <w:rsid w:val="00AE7E7E"/>
    <w:rsid w:val="00AE7F2E"/>
    <w:rsid w:val="00AF0630"/>
    <w:rsid w:val="00AF06FE"/>
    <w:rsid w:val="00AF077E"/>
    <w:rsid w:val="00AF0E88"/>
    <w:rsid w:val="00AF1175"/>
    <w:rsid w:val="00AF11F9"/>
    <w:rsid w:val="00AF1A2C"/>
    <w:rsid w:val="00AF1DDC"/>
    <w:rsid w:val="00AF1EA8"/>
    <w:rsid w:val="00AF221D"/>
    <w:rsid w:val="00AF2DF3"/>
    <w:rsid w:val="00AF30C1"/>
    <w:rsid w:val="00AF3160"/>
    <w:rsid w:val="00AF3437"/>
    <w:rsid w:val="00AF365E"/>
    <w:rsid w:val="00AF3927"/>
    <w:rsid w:val="00AF39EF"/>
    <w:rsid w:val="00AF3AEA"/>
    <w:rsid w:val="00AF3E7F"/>
    <w:rsid w:val="00AF3EEC"/>
    <w:rsid w:val="00AF427D"/>
    <w:rsid w:val="00AF4596"/>
    <w:rsid w:val="00AF496F"/>
    <w:rsid w:val="00AF4BBD"/>
    <w:rsid w:val="00AF4C1C"/>
    <w:rsid w:val="00AF4CD9"/>
    <w:rsid w:val="00AF5045"/>
    <w:rsid w:val="00AF516F"/>
    <w:rsid w:val="00AF53B7"/>
    <w:rsid w:val="00AF55E6"/>
    <w:rsid w:val="00AF5725"/>
    <w:rsid w:val="00AF5938"/>
    <w:rsid w:val="00AF5E13"/>
    <w:rsid w:val="00AF6030"/>
    <w:rsid w:val="00AF616F"/>
    <w:rsid w:val="00AF6354"/>
    <w:rsid w:val="00AF6AD8"/>
    <w:rsid w:val="00AF6F3D"/>
    <w:rsid w:val="00AF6F40"/>
    <w:rsid w:val="00AF6FF8"/>
    <w:rsid w:val="00AF71ED"/>
    <w:rsid w:val="00AF7273"/>
    <w:rsid w:val="00AF73D9"/>
    <w:rsid w:val="00AF793C"/>
    <w:rsid w:val="00AF7A1E"/>
    <w:rsid w:val="00B0026E"/>
    <w:rsid w:val="00B0032C"/>
    <w:rsid w:val="00B0060B"/>
    <w:rsid w:val="00B00BD7"/>
    <w:rsid w:val="00B00DA6"/>
    <w:rsid w:val="00B013B8"/>
    <w:rsid w:val="00B013F9"/>
    <w:rsid w:val="00B0144D"/>
    <w:rsid w:val="00B018E0"/>
    <w:rsid w:val="00B01D10"/>
    <w:rsid w:val="00B0252A"/>
    <w:rsid w:val="00B02699"/>
    <w:rsid w:val="00B026B7"/>
    <w:rsid w:val="00B02A61"/>
    <w:rsid w:val="00B02A96"/>
    <w:rsid w:val="00B02ABE"/>
    <w:rsid w:val="00B02AC6"/>
    <w:rsid w:val="00B02C82"/>
    <w:rsid w:val="00B02EAB"/>
    <w:rsid w:val="00B03235"/>
    <w:rsid w:val="00B03280"/>
    <w:rsid w:val="00B0344A"/>
    <w:rsid w:val="00B03460"/>
    <w:rsid w:val="00B034ED"/>
    <w:rsid w:val="00B03537"/>
    <w:rsid w:val="00B03FB9"/>
    <w:rsid w:val="00B043CF"/>
    <w:rsid w:val="00B0475A"/>
    <w:rsid w:val="00B047E8"/>
    <w:rsid w:val="00B04964"/>
    <w:rsid w:val="00B04BB1"/>
    <w:rsid w:val="00B04C00"/>
    <w:rsid w:val="00B0505E"/>
    <w:rsid w:val="00B051A7"/>
    <w:rsid w:val="00B05276"/>
    <w:rsid w:val="00B0581E"/>
    <w:rsid w:val="00B0586E"/>
    <w:rsid w:val="00B05B53"/>
    <w:rsid w:val="00B05C07"/>
    <w:rsid w:val="00B05C3F"/>
    <w:rsid w:val="00B066CD"/>
    <w:rsid w:val="00B074DB"/>
    <w:rsid w:val="00B078F5"/>
    <w:rsid w:val="00B07989"/>
    <w:rsid w:val="00B07BE1"/>
    <w:rsid w:val="00B07C99"/>
    <w:rsid w:val="00B10471"/>
    <w:rsid w:val="00B1048B"/>
    <w:rsid w:val="00B10531"/>
    <w:rsid w:val="00B1092C"/>
    <w:rsid w:val="00B10A5C"/>
    <w:rsid w:val="00B10C3C"/>
    <w:rsid w:val="00B111AA"/>
    <w:rsid w:val="00B11954"/>
    <w:rsid w:val="00B11C9B"/>
    <w:rsid w:val="00B1203B"/>
    <w:rsid w:val="00B12041"/>
    <w:rsid w:val="00B12327"/>
    <w:rsid w:val="00B1287B"/>
    <w:rsid w:val="00B12B72"/>
    <w:rsid w:val="00B12E04"/>
    <w:rsid w:val="00B13058"/>
    <w:rsid w:val="00B133CE"/>
    <w:rsid w:val="00B135B6"/>
    <w:rsid w:val="00B13706"/>
    <w:rsid w:val="00B13A22"/>
    <w:rsid w:val="00B1403B"/>
    <w:rsid w:val="00B14519"/>
    <w:rsid w:val="00B14A86"/>
    <w:rsid w:val="00B14C49"/>
    <w:rsid w:val="00B14EDB"/>
    <w:rsid w:val="00B14F04"/>
    <w:rsid w:val="00B15256"/>
    <w:rsid w:val="00B1547A"/>
    <w:rsid w:val="00B158B4"/>
    <w:rsid w:val="00B1593C"/>
    <w:rsid w:val="00B15C2B"/>
    <w:rsid w:val="00B15FB7"/>
    <w:rsid w:val="00B15FD2"/>
    <w:rsid w:val="00B1610E"/>
    <w:rsid w:val="00B16210"/>
    <w:rsid w:val="00B1621C"/>
    <w:rsid w:val="00B16E91"/>
    <w:rsid w:val="00B16EC3"/>
    <w:rsid w:val="00B17293"/>
    <w:rsid w:val="00B172C6"/>
    <w:rsid w:val="00B172DA"/>
    <w:rsid w:val="00B1741B"/>
    <w:rsid w:val="00B174A2"/>
    <w:rsid w:val="00B178B8"/>
    <w:rsid w:val="00B17C5C"/>
    <w:rsid w:val="00B2008E"/>
    <w:rsid w:val="00B201D1"/>
    <w:rsid w:val="00B205DE"/>
    <w:rsid w:val="00B209D9"/>
    <w:rsid w:val="00B20F44"/>
    <w:rsid w:val="00B20FF7"/>
    <w:rsid w:val="00B21053"/>
    <w:rsid w:val="00B21581"/>
    <w:rsid w:val="00B216B2"/>
    <w:rsid w:val="00B217F8"/>
    <w:rsid w:val="00B21859"/>
    <w:rsid w:val="00B2186F"/>
    <w:rsid w:val="00B21A75"/>
    <w:rsid w:val="00B2218F"/>
    <w:rsid w:val="00B226F7"/>
    <w:rsid w:val="00B22ABD"/>
    <w:rsid w:val="00B22B07"/>
    <w:rsid w:val="00B22B90"/>
    <w:rsid w:val="00B22E1E"/>
    <w:rsid w:val="00B2310C"/>
    <w:rsid w:val="00B2346C"/>
    <w:rsid w:val="00B23D5F"/>
    <w:rsid w:val="00B23DE1"/>
    <w:rsid w:val="00B24257"/>
    <w:rsid w:val="00B242B4"/>
    <w:rsid w:val="00B24566"/>
    <w:rsid w:val="00B24697"/>
    <w:rsid w:val="00B2491E"/>
    <w:rsid w:val="00B24C33"/>
    <w:rsid w:val="00B24D3A"/>
    <w:rsid w:val="00B25241"/>
    <w:rsid w:val="00B2535F"/>
    <w:rsid w:val="00B2541C"/>
    <w:rsid w:val="00B25657"/>
    <w:rsid w:val="00B25A68"/>
    <w:rsid w:val="00B25CE5"/>
    <w:rsid w:val="00B25E1B"/>
    <w:rsid w:val="00B25FBD"/>
    <w:rsid w:val="00B25FC1"/>
    <w:rsid w:val="00B261CB"/>
    <w:rsid w:val="00B26281"/>
    <w:rsid w:val="00B2650E"/>
    <w:rsid w:val="00B26596"/>
    <w:rsid w:val="00B26673"/>
    <w:rsid w:val="00B26752"/>
    <w:rsid w:val="00B2685A"/>
    <w:rsid w:val="00B26A5D"/>
    <w:rsid w:val="00B26A68"/>
    <w:rsid w:val="00B26C29"/>
    <w:rsid w:val="00B26C44"/>
    <w:rsid w:val="00B274D8"/>
    <w:rsid w:val="00B27620"/>
    <w:rsid w:val="00B27908"/>
    <w:rsid w:val="00B27E01"/>
    <w:rsid w:val="00B27EFF"/>
    <w:rsid w:val="00B306C2"/>
    <w:rsid w:val="00B30714"/>
    <w:rsid w:val="00B30A87"/>
    <w:rsid w:val="00B30B2C"/>
    <w:rsid w:val="00B30BDF"/>
    <w:rsid w:val="00B30F0E"/>
    <w:rsid w:val="00B310CC"/>
    <w:rsid w:val="00B31190"/>
    <w:rsid w:val="00B31475"/>
    <w:rsid w:val="00B31696"/>
    <w:rsid w:val="00B3199F"/>
    <w:rsid w:val="00B31FA2"/>
    <w:rsid w:val="00B32250"/>
    <w:rsid w:val="00B325EF"/>
    <w:rsid w:val="00B32638"/>
    <w:rsid w:val="00B32A2F"/>
    <w:rsid w:val="00B332E3"/>
    <w:rsid w:val="00B33363"/>
    <w:rsid w:val="00B33B48"/>
    <w:rsid w:val="00B33D1C"/>
    <w:rsid w:val="00B33F8D"/>
    <w:rsid w:val="00B341A3"/>
    <w:rsid w:val="00B34857"/>
    <w:rsid w:val="00B34B1B"/>
    <w:rsid w:val="00B34CE9"/>
    <w:rsid w:val="00B34DB8"/>
    <w:rsid w:val="00B35058"/>
    <w:rsid w:val="00B352C3"/>
    <w:rsid w:val="00B353E4"/>
    <w:rsid w:val="00B35428"/>
    <w:rsid w:val="00B355D5"/>
    <w:rsid w:val="00B35676"/>
    <w:rsid w:val="00B35BD1"/>
    <w:rsid w:val="00B35EFF"/>
    <w:rsid w:val="00B3616E"/>
    <w:rsid w:val="00B36550"/>
    <w:rsid w:val="00B3665D"/>
    <w:rsid w:val="00B36BD1"/>
    <w:rsid w:val="00B36C3A"/>
    <w:rsid w:val="00B36DC2"/>
    <w:rsid w:val="00B37043"/>
    <w:rsid w:val="00B3708A"/>
    <w:rsid w:val="00B37418"/>
    <w:rsid w:val="00B37B68"/>
    <w:rsid w:val="00B37C44"/>
    <w:rsid w:val="00B4035B"/>
    <w:rsid w:val="00B40522"/>
    <w:rsid w:val="00B406DA"/>
    <w:rsid w:val="00B40987"/>
    <w:rsid w:val="00B40A80"/>
    <w:rsid w:val="00B40B72"/>
    <w:rsid w:val="00B40B76"/>
    <w:rsid w:val="00B40CA1"/>
    <w:rsid w:val="00B40D23"/>
    <w:rsid w:val="00B40D42"/>
    <w:rsid w:val="00B40F4C"/>
    <w:rsid w:val="00B410DD"/>
    <w:rsid w:val="00B41288"/>
    <w:rsid w:val="00B41294"/>
    <w:rsid w:val="00B414DB"/>
    <w:rsid w:val="00B415BF"/>
    <w:rsid w:val="00B4169A"/>
    <w:rsid w:val="00B41C24"/>
    <w:rsid w:val="00B42310"/>
    <w:rsid w:val="00B42554"/>
    <w:rsid w:val="00B42621"/>
    <w:rsid w:val="00B42948"/>
    <w:rsid w:val="00B42BAC"/>
    <w:rsid w:val="00B42C5F"/>
    <w:rsid w:val="00B42CAC"/>
    <w:rsid w:val="00B4309A"/>
    <w:rsid w:val="00B43117"/>
    <w:rsid w:val="00B43213"/>
    <w:rsid w:val="00B43340"/>
    <w:rsid w:val="00B439BC"/>
    <w:rsid w:val="00B439CC"/>
    <w:rsid w:val="00B43BDA"/>
    <w:rsid w:val="00B43D14"/>
    <w:rsid w:val="00B43D68"/>
    <w:rsid w:val="00B43DB7"/>
    <w:rsid w:val="00B4423E"/>
    <w:rsid w:val="00B44635"/>
    <w:rsid w:val="00B446B1"/>
    <w:rsid w:val="00B44747"/>
    <w:rsid w:val="00B44AA9"/>
    <w:rsid w:val="00B44B8F"/>
    <w:rsid w:val="00B45765"/>
    <w:rsid w:val="00B4584C"/>
    <w:rsid w:val="00B45CEF"/>
    <w:rsid w:val="00B45D72"/>
    <w:rsid w:val="00B45F78"/>
    <w:rsid w:val="00B462F5"/>
    <w:rsid w:val="00B46667"/>
    <w:rsid w:val="00B46680"/>
    <w:rsid w:val="00B466A1"/>
    <w:rsid w:val="00B470F9"/>
    <w:rsid w:val="00B47164"/>
    <w:rsid w:val="00B47214"/>
    <w:rsid w:val="00B479C0"/>
    <w:rsid w:val="00B47ADC"/>
    <w:rsid w:val="00B5009E"/>
    <w:rsid w:val="00B5013A"/>
    <w:rsid w:val="00B50161"/>
    <w:rsid w:val="00B505FA"/>
    <w:rsid w:val="00B5075E"/>
    <w:rsid w:val="00B50868"/>
    <w:rsid w:val="00B5111D"/>
    <w:rsid w:val="00B51291"/>
    <w:rsid w:val="00B512DD"/>
    <w:rsid w:val="00B51471"/>
    <w:rsid w:val="00B522D2"/>
    <w:rsid w:val="00B534F2"/>
    <w:rsid w:val="00B534FB"/>
    <w:rsid w:val="00B539A8"/>
    <w:rsid w:val="00B53D02"/>
    <w:rsid w:val="00B53D36"/>
    <w:rsid w:val="00B53D81"/>
    <w:rsid w:val="00B53FDF"/>
    <w:rsid w:val="00B5406C"/>
    <w:rsid w:val="00B5436C"/>
    <w:rsid w:val="00B543B4"/>
    <w:rsid w:val="00B54664"/>
    <w:rsid w:val="00B5474E"/>
    <w:rsid w:val="00B547FE"/>
    <w:rsid w:val="00B54A53"/>
    <w:rsid w:val="00B54BA0"/>
    <w:rsid w:val="00B54C6D"/>
    <w:rsid w:val="00B54D2D"/>
    <w:rsid w:val="00B54D84"/>
    <w:rsid w:val="00B54DCE"/>
    <w:rsid w:val="00B5501D"/>
    <w:rsid w:val="00B55099"/>
    <w:rsid w:val="00B55420"/>
    <w:rsid w:val="00B56084"/>
    <w:rsid w:val="00B56694"/>
    <w:rsid w:val="00B5671D"/>
    <w:rsid w:val="00B568B4"/>
    <w:rsid w:val="00B56E35"/>
    <w:rsid w:val="00B56F3A"/>
    <w:rsid w:val="00B570E7"/>
    <w:rsid w:val="00B573AE"/>
    <w:rsid w:val="00B57D9F"/>
    <w:rsid w:val="00B57DC3"/>
    <w:rsid w:val="00B600AD"/>
    <w:rsid w:val="00B602F8"/>
    <w:rsid w:val="00B603AF"/>
    <w:rsid w:val="00B60412"/>
    <w:rsid w:val="00B60667"/>
    <w:rsid w:val="00B60D6D"/>
    <w:rsid w:val="00B61083"/>
    <w:rsid w:val="00B6118F"/>
    <w:rsid w:val="00B61966"/>
    <w:rsid w:val="00B61C6E"/>
    <w:rsid w:val="00B62053"/>
    <w:rsid w:val="00B62126"/>
    <w:rsid w:val="00B627C6"/>
    <w:rsid w:val="00B62886"/>
    <w:rsid w:val="00B62B92"/>
    <w:rsid w:val="00B62F78"/>
    <w:rsid w:val="00B63540"/>
    <w:rsid w:val="00B635AA"/>
    <w:rsid w:val="00B635BE"/>
    <w:rsid w:val="00B636B5"/>
    <w:rsid w:val="00B63786"/>
    <w:rsid w:val="00B63D4F"/>
    <w:rsid w:val="00B63DC4"/>
    <w:rsid w:val="00B640BF"/>
    <w:rsid w:val="00B64154"/>
    <w:rsid w:val="00B646E4"/>
    <w:rsid w:val="00B64B0D"/>
    <w:rsid w:val="00B64C39"/>
    <w:rsid w:val="00B65492"/>
    <w:rsid w:val="00B65812"/>
    <w:rsid w:val="00B65874"/>
    <w:rsid w:val="00B66021"/>
    <w:rsid w:val="00B661FD"/>
    <w:rsid w:val="00B664E7"/>
    <w:rsid w:val="00B66523"/>
    <w:rsid w:val="00B66760"/>
    <w:rsid w:val="00B66F42"/>
    <w:rsid w:val="00B67060"/>
    <w:rsid w:val="00B672F7"/>
    <w:rsid w:val="00B67679"/>
    <w:rsid w:val="00B70404"/>
    <w:rsid w:val="00B70995"/>
    <w:rsid w:val="00B70AAE"/>
    <w:rsid w:val="00B71812"/>
    <w:rsid w:val="00B71C01"/>
    <w:rsid w:val="00B71F58"/>
    <w:rsid w:val="00B7247C"/>
    <w:rsid w:val="00B724E4"/>
    <w:rsid w:val="00B72560"/>
    <w:rsid w:val="00B7285D"/>
    <w:rsid w:val="00B72BB0"/>
    <w:rsid w:val="00B72DEF"/>
    <w:rsid w:val="00B72F7B"/>
    <w:rsid w:val="00B734B2"/>
    <w:rsid w:val="00B736B6"/>
    <w:rsid w:val="00B73B5F"/>
    <w:rsid w:val="00B73B90"/>
    <w:rsid w:val="00B74085"/>
    <w:rsid w:val="00B740D1"/>
    <w:rsid w:val="00B741CF"/>
    <w:rsid w:val="00B74254"/>
    <w:rsid w:val="00B74BEF"/>
    <w:rsid w:val="00B74C20"/>
    <w:rsid w:val="00B74C6A"/>
    <w:rsid w:val="00B74C6B"/>
    <w:rsid w:val="00B75294"/>
    <w:rsid w:val="00B752F4"/>
    <w:rsid w:val="00B75363"/>
    <w:rsid w:val="00B75C5B"/>
    <w:rsid w:val="00B75DED"/>
    <w:rsid w:val="00B76202"/>
    <w:rsid w:val="00B7633C"/>
    <w:rsid w:val="00B769B2"/>
    <w:rsid w:val="00B76A4E"/>
    <w:rsid w:val="00B76AEA"/>
    <w:rsid w:val="00B76D2F"/>
    <w:rsid w:val="00B76DC9"/>
    <w:rsid w:val="00B76E24"/>
    <w:rsid w:val="00B77261"/>
    <w:rsid w:val="00B77E2A"/>
    <w:rsid w:val="00B8003A"/>
    <w:rsid w:val="00B801AF"/>
    <w:rsid w:val="00B802AD"/>
    <w:rsid w:val="00B80353"/>
    <w:rsid w:val="00B8036A"/>
    <w:rsid w:val="00B80491"/>
    <w:rsid w:val="00B80653"/>
    <w:rsid w:val="00B809E0"/>
    <w:rsid w:val="00B80A72"/>
    <w:rsid w:val="00B80E2E"/>
    <w:rsid w:val="00B81135"/>
    <w:rsid w:val="00B81461"/>
    <w:rsid w:val="00B8167F"/>
    <w:rsid w:val="00B81907"/>
    <w:rsid w:val="00B819CC"/>
    <w:rsid w:val="00B81B40"/>
    <w:rsid w:val="00B822DD"/>
    <w:rsid w:val="00B824AE"/>
    <w:rsid w:val="00B82511"/>
    <w:rsid w:val="00B82839"/>
    <w:rsid w:val="00B82ED4"/>
    <w:rsid w:val="00B82FBF"/>
    <w:rsid w:val="00B83039"/>
    <w:rsid w:val="00B831D0"/>
    <w:rsid w:val="00B8351B"/>
    <w:rsid w:val="00B83544"/>
    <w:rsid w:val="00B836F1"/>
    <w:rsid w:val="00B83CEF"/>
    <w:rsid w:val="00B84267"/>
    <w:rsid w:val="00B847A2"/>
    <w:rsid w:val="00B85041"/>
    <w:rsid w:val="00B8519B"/>
    <w:rsid w:val="00B85794"/>
    <w:rsid w:val="00B85995"/>
    <w:rsid w:val="00B85B9E"/>
    <w:rsid w:val="00B8656D"/>
    <w:rsid w:val="00B868CD"/>
    <w:rsid w:val="00B86F01"/>
    <w:rsid w:val="00B8700E"/>
    <w:rsid w:val="00B87A30"/>
    <w:rsid w:val="00B87C05"/>
    <w:rsid w:val="00B87C15"/>
    <w:rsid w:val="00B87C3D"/>
    <w:rsid w:val="00B87CB8"/>
    <w:rsid w:val="00B87D46"/>
    <w:rsid w:val="00B87DA3"/>
    <w:rsid w:val="00B901C5"/>
    <w:rsid w:val="00B902BB"/>
    <w:rsid w:val="00B905E7"/>
    <w:rsid w:val="00B90AA9"/>
    <w:rsid w:val="00B90AE0"/>
    <w:rsid w:val="00B90CE0"/>
    <w:rsid w:val="00B90CEF"/>
    <w:rsid w:val="00B90DF8"/>
    <w:rsid w:val="00B91001"/>
    <w:rsid w:val="00B91207"/>
    <w:rsid w:val="00B91501"/>
    <w:rsid w:val="00B91B6F"/>
    <w:rsid w:val="00B91D34"/>
    <w:rsid w:val="00B92174"/>
    <w:rsid w:val="00B921C6"/>
    <w:rsid w:val="00B92321"/>
    <w:rsid w:val="00B926F1"/>
    <w:rsid w:val="00B92807"/>
    <w:rsid w:val="00B92A8C"/>
    <w:rsid w:val="00B92BA0"/>
    <w:rsid w:val="00B92DBF"/>
    <w:rsid w:val="00B93367"/>
    <w:rsid w:val="00B93520"/>
    <w:rsid w:val="00B93755"/>
    <w:rsid w:val="00B93920"/>
    <w:rsid w:val="00B93B0F"/>
    <w:rsid w:val="00B93EC5"/>
    <w:rsid w:val="00B94437"/>
    <w:rsid w:val="00B944C9"/>
    <w:rsid w:val="00B945D3"/>
    <w:rsid w:val="00B94642"/>
    <w:rsid w:val="00B94AEF"/>
    <w:rsid w:val="00B950AF"/>
    <w:rsid w:val="00B95210"/>
    <w:rsid w:val="00B95372"/>
    <w:rsid w:val="00B95445"/>
    <w:rsid w:val="00B95513"/>
    <w:rsid w:val="00B95763"/>
    <w:rsid w:val="00B964A1"/>
    <w:rsid w:val="00B96B74"/>
    <w:rsid w:val="00B97348"/>
    <w:rsid w:val="00B9777B"/>
    <w:rsid w:val="00B97830"/>
    <w:rsid w:val="00B97841"/>
    <w:rsid w:val="00B9791D"/>
    <w:rsid w:val="00BA034A"/>
    <w:rsid w:val="00BA09D9"/>
    <w:rsid w:val="00BA0D83"/>
    <w:rsid w:val="00BA0EC8"/>
    <w:rsid w:val="00BA1268"/>
    <w:rsid w:val="00BA185F"/>
    <w:rsid w:val="00BA1C22"/>
    <w:rsid w:val="00BA1DEB"/>
    <w:rsid w:val="00BA1DF9"/>
    <w:rsid w:val="00BA1EF7"/>
    <w:rsid w:val="00BA226B"/>
    <w:rsid w:val="00BA227A"/>
    <w:rsid w:val="00BA28CC"/>
    <w:rsid w:val="00BA2C75"/>
    <w:rsid w:val="00BA2E4C"/>
    <w:rsid w:val="00BA360C"/>
    <w:rsid w:val="00BA399A"/>
    <w:rsid w:val="00BA3DF1"/>
    <w:rsid w:val="00BA40DB"/>
    <w:rsid w:val="00BA412C"/>
    <w:rsid w:val="00BA4178"/>
    <w:rsid w:val="00BA479A"/>
    <w:rsid w:val="00BA47E7"/>
    <w:rsid w:val="00BA4BF4"/>
    <w:rsid w:val="00BA4C3A"/>
    <w:rsid w:val="00BA519E"/>
    <w:rsid w:val="00BA51E4"/>
    <w:rsid w:val="00BA5501"/>
    <w:rsid w:val="00BA62DC"/>
    <w:rsid w:val="00BA657F"/>
    <w:rsid w:val="00BA7000"/>
    <w:rsid w:val="00BA702E"/>
    <w:rsid w:val="00BA7EEF"/>
    <w:rsid w:val="00BA7F28"/>
    <w:rsid w:val="00BB04A1"/>
    <w:rsid w:val="00BB0785"/>
    <w:rsid w:val="00BB0788"/>
    <w:rsid w:val="00BB07A2"/>
    <w:rsid w:val="00BB0E47"/>
    <w:rsid w:val="00BB0EA5"/>
    <w:rsid w:val="00BB13E1"/>
    <w:rsid w:val="00BB1C06"/>
    <w:rsid w:val="00BB1C88"/>
    <w:rsid w:val="00BB1D38"/>
    <w:rsid w:val="00BB1E73"/>
    <w:rsid w:val="00BB1EAA"/>
    <w:rsid w:val="00BB232B"/>
    <w:rsid w:val="00BB28E4"/>
    <w:rsid w:val="00BB2921"/>
    <w:rsid w:val="00BB2974"/>
    <w:rsid w:val="00BB2A14"/>
    <w:rsid w:val="00BB2DB2"/>
    <w:rsid w:val="00BB304E"/>
    <w:rsid w:val="00BB30C6"/>
    <w:rsid w:val="00BB3272"/>
    <w:rsid w:val="00BB3331"/>
    <w:rsid w:val="00BB33A2"/>
    <w:rsid w:val="00BB341A"/>
    <w:rsid w:val="00BB342E"/>
    <w:rsid w:val="00BB3F6D"/>
    <w:rsid w:val="00BB410E"/>
    <w:rsid w:val="00BB4576"/>
    <w:rsid w:val="00BB46AB"/>
    <w:rsid w:val="00BB49D1"/>
    <w:rsid w:val="00BB546A"/>
    <w:rsid w:val="00BB5B52"/>
    <w:rsid w:val="00BB5C53"/>
    <w:rsid w:val="00BB63FE"/>
    <w:rsid w:val="00BB6579"/>
    <w:rsid w:val="00BB6D0F"/>
    <w:rsid w:val="00BB6F6F"/>
    <w:rsid w:val="00BB7494"/>
    <w:rsid w:val="00BB7595"/>
    <w:rsid w:val="00BB7BC8"/>
    <w:rsid w:val="00BB7DAF"/>
    <w:rsid w:val="00BB7EB2"/>
    <w:rsid w:val="00BB7F64"/>
    <w:rsid w:val="00BC02CC"/>
    <w:rsid w:val="00BC036E"/>
    <w:rsid w:val="00BC04F2"/>
    <w:rsid w:val="00BC05FD"/>
    <w:rsid w:val="00BC086B"/>
    <w:rsid w:val="00BC0F99"/>
    <w:rsid w:val="00BC10B1"/>
    <w:rsid w:val="00BC1169"/>
    <w:rsid w:val="00BC13C6"/>
    <w:rsid w:val="00BC1487"/>
    <w:rsid w:val="00BC21E1"/>
    <w:rsid w:val="00BC22CE"/>
    <w:rsid w:val="00BC2923"/>
    <w:rsid w:val="00BC2B7C"/>
    <w:rsid w:val="00BC3130"/>
    <w:rsid w:val="00BC33A1"/>
    <w:rsid w:val="00BC35E9"/>
    <w:rsid w:val="00BC35FF"/>
    <w:rsid w:val="00BC3753"/>
    <w:rsid w:val="00BC3762"/>
    <w:rsid w:val="00BC3AC7"/>
    <w:rsid w:val="00BC3B4A"/>
    <w:rsid w:val="00BC411D"/>
    <w:rsid w:val="00BC44D9"/>
    <w:rsid w:val="00BC4738"/>
    <w:rsid w:val="00BC48B3"/>
    <w:rsid w:val="00BC4C34"/>
    <w:rsid w:val="00BC5013"/>
    <w:rsid w:val="00BC560D"/>
    <w:rsid w:val="00BC57A5"/>
    <w:rsid w:val="00BC5967"/>
    <w:rsid w:val="00BC5B16"/>
    <w:rsid w:val="00BC5E3C"/>
    <w:rsid w:val="00BC61C2"/>
    <w:rsid w:val="00BC66B1"/>
    <w:rsid w:val="00BC6B7D"/>
    <w:rsid w:val="00BC716D"/>
    <w:rsid w:val="00BC729F"/>
    <w:rsid w:val="00BC7301"/>
    <w:rsid w:val="00BC74C8"/>
    <w:rsid w:val="00BC77EE"/>
    <w:rsid w:val="00BC78F2"/>
    <w:rsid w:val="00BC7A5C"/>
    <w:rsid w:val="00BC7DB2"/>
    <w:rsid w:val="00BD0113"/>
    <w:rsid w:val="00BD020C"/>
    <w:rsid w:val="00BD04A6"/>
    <w:rsid w:val="00BD051A"/>
    <w:rsid w:val="00BD06C0"/>
    <w:rsid w:val="00BD0B12"/>
    <w:rsid w:val="00BD0B6F"/>
    <w:rsid w:val="00BD0B80"/>
    <w:rsid w:val="00BD0E7E"/>
    <w:rsid w:val="00BD104F"/>
    <w:rsid w:val="00BD11D6"/>
    <w:rsid w:val="00BD1610"/>
    <w:rsid w:val="00BD1745"/>
    <w:rsid w:val="00BD1999"/>
    <w:rsid w:val="00BD2387"/>
    <w:rsid w:val="00BD2B0C"/>
    <w:rsid w:val="00BD2B0F"/>
    <w:rsid w:val="00BD304A"/>
    <w:rsid w:val="00BD318F"/>
    <w:rsid w:val="00BD3286"/>
    <w:rsid w:val="00BD33B9"/>
    <w:rsid w:val="00BD3A2A"/>
    <w:rsid w:val="00BD3B0B"/>
    <w:rsid w:val="00BD3E16"/>
    <w:rsid w:val="00BD40F2"/>
    <w:rsid w:val="00BD411E"/>
    <w:rsid w:val="00BD44E9"/>
    <w:rsid w:val="00BD4537"/>
    <w:rsid w:val="00BD45E1"/>
    <w:rsid w:val="00BD4637"/>
    <w:rsid w:val="00BD4A9D"/>
    <w:rsid w:val="00BD4B92"/>
    <w:rsid w:val="00BD4C85"/>
    <w:rsid w:val="00BD4FE8"/>
    <w:rsid w:val="00BD51B4"/>
    <w:rsid w:val="00BD53B6"/>
    <w:rsid w:val="00BD56D1"/>
    <w:rsid w:val="00BD586B"/>
    <w:rsid w:val="00BD5D0F"/>
    <w:rsid w:val="00BD5F2E"/>
    <w:rsid w:val="00BD6558"/>
    <w:rsid w:val="00BD6E3A"/>
    <w:rsid w:val="00BD73BB"/>
    <w:rsid w:val="00BD76D6"/>
    <w:rsid w:val="00BD77A0"/>
    <w:rsid w:val="00BD79F7"/>
    <w:rsid w:val="00BD7CB9"/>
    <w:rsid w:val="00BD7D58"/>
    <w:rsid w:val="00BE04AB"/>
    <w:rsid w:val="00BE04D5"/>
    <w:rsid w:val="00BE0790"/>
    <w:rsid w:val="00BE0E04"/>
    <w:rsid w:val="00BE1355"/>
    <w:rsid w:val="00BE161E"/>
    <w:rsid w:val="00BE254B"/>
    <w:rsid w:val="00BE26C8"/>
    <w:rsid w:val="00BE2A66"/>
    <w:rsid w:val="00BE3408"/>
    <w:rsid w:val="00BE3648"/>
    <w:rsid w:val="00BE385E"/>
    <w:rsid w:val="00BE3862"/>
    <w:rsid w:val="00BE3A24"/>
    <w:rsid w:val="00BE4151"/>
    <w:rsid w:val="00BE446A"/>
    <w:rsid w:val="00BE48CC"/>
    <w:rsid w:val="00BE4C4E"/>
    <w:rsid w:val="00BE4F34"/>
    <w:rsid w:val="00BE5277"/>
    <w:rsid w:val="00BE533D"/>
    <w:rsid w:val="00BE55FF"/>
    <w:rsid w:val="00BE5722"/>
    <w:rsid w:val="00BE5936"/>
    <w:rsid w:val="00BE62D6"/>
    <w:rsid w:val="00BE63C1"/>
    <w:rsid w:val="00BE69EB"/>
    <w:rsid w:val="00BE6C8D"/>
    <w:rsid w:val="00BE6CAD"/>
    <w:rsid w:val="00BE6CBB"/>
    <w:rsid w:val="00BE6D0F"/>
    <w:rsid w:val="00BE718E"/>
    <w:rsid w:val="00BE72DA"/>
    <w:rsid w:val="00BE755F"/>
    <w:rsid w:val="00BE7717"/>
    <w:rsid w:val="00BE7F78"/>
    <w:rsid w:val="00BF0235"/>
    <w:rsid w:val="00BF0381"/>
    <w:rsid w:val="00BF05A7"/>
    <w:rsid w:val="00BF08C1"/>
    <w:rsid w:val="00BF0BD8"/>
    <w:rsid w:val="00BF1081"/>
    <w:rsid w:val="00BF10A2"/>
    <w:rsid w:val="00BF166B"/>
    <w:rsid w:val="00BF17FE"/>
    <w:rsid w:val="00BF18D0"/>
    <w:rsid w:val="00BF1D83"/>
    <w:rsid w:val="00BF1DA1"/>
    <w:rsid w:val="00BF1F3E"/>
    <w:rsid w:val="00BF20B7"/>
    <w:rsid w:val="00BF215F"/>
    <w:rsid w:val="00BF27C0"/>
    <w:rsid w:val="00BF28E3"/>
    <w:rsid w:val="00BF313B"/>
    <w:rsid w:val="00BF31B1"/>
    <w:rsid w:val="00BF3522"/>
    <w:rsid w:val="00BF35B2"/>
    <w:rsid w:val="00BF369B"/>
    <w:rsid w:val="00BF37A5"/>
    <w:rsid w:val="00BF3891"/>
    <w:rsid w:val="00BF3D83"/>
    <w:rsid w:val="00BF3DEF"/>
    <w:rsid w:val="00BF4592"/>
    <w:rsid w:val="00BF4783"/>
    <w:rsid w:val="00BF4AD9"/>
    <w:rsid w:val="00BF541F"/>
    <w:rsid w:val="00BF5656"/>
    <w:rsid w:val="00BF5748"/>
    <w:rsid w:val="00BF591A"/>
    <w:rsid w:val="00BF59B2"/>
    <w:rsid w:val="00BF59F3"/>
    <w:rsid w:val="00BF5AD3"/>
    <w:rsid w:val="00BF5B7D"/>
    <w:rsid w:val="00BF5BD5"/>
    <w:rsid w:val="00BF5F41"/>
    <w:rsid w:val="00BF66F7"/>
    <w:rsid w:val="00BF683A"/>
    <w:rsid w:val="00BF6B7C"/>
    <w:rsid w:val="00BF6DEA"/>
    <w:rsid w:val="00BF6FD3"/>
    <w:rsid w:val="00BF769A"/>
    <w:rsid w:val="00BF772B"/>
    <w:rsid w:val="00BF773A"/>
    <w:rsid w:val="00BF7855"/>
    <w:rsid w:val="00BF7AB9"/>
    <w:rsid w:val="00BF7C88"/>
    <w:rsid w:val="00BF7D64"/>
    <w:rsid w:val="00BF7D90"/>
    <w:rsid w:val="00C001A8"/>
    <w:rsid w:val="00C001AB"/>
    <w:rsid w:val="00C0052E"/>
    <w:rsid w:val="00C00675"/>
    <w:rsid w:val="00C00781"/>
    <w:rsid w:val="00C00DA9"/>
    <w:rsid w:val="00C01007"/>
    <w:rsid w:val="00C01017"/>
    <w:rsid w:val="00C01340"/>
    <w:rsid w:val="00C0153B"/>
    <w:rsid w:val="00C0183E"/>
    <w:rsid w:val="00C01993"/>
    <w:rsid w:val="00C01BE6"/>
    <w:rsid w:val="00C01FB2"/>
    <w:rsid w:val="00C0211F"/>
    <w:rsid w:val="00C0236C"/>
    <w:rsid w:val="00C02754"/>
    <w:rsid w:val="00C02A1F"/>
    <w:rsid w:val="00C02B38"/>
    <w:rsid w:val="00C02C28"/>
    <w:rsid w:val="00C030C7"/>
    <w:rsid w:val="00C031C7"/>
    <w:rsid w:val="00C0324E"/>
    <w:rsid w:val="00C0328B"/>
    <w:rsid w:val="00C0344A"/>
    <w:rsid w:val="00C03562"/>
    <w:rsid w:val="00C03B80"/>
    <w:rsid w:val="00C03BF3"/>
    <w:rsid w:val="00C03C07"/>
    <w:rsid w:val="00C03E36"/>
    <w:rsid w:val="00C04302"/>
    <w:rsid w:val="00C04736"/>
    <w:rsid w:val="00C048C2"/>
    <w:rsid w:val="00C04A6F"/>
    <w:rsid w:val="00C04DC3"/>
    <w:rsid w:val="00C04EDD"/>
    <w:rsid w:val="00C0501F"/>
    <w:rsid w:val="00C05487"/>
    <w:rsid w:val="00C0571D"/>
    <w:rsid w:val="00C05F06"/>
    <w:rsid w:val="00C06408"/>
    <w:rsid w:val="00C064ED"/>
    <w:rsid w:val="00C0663E"/>
    <w:rsid w:val="00C06681"/>
    <w:rsid w:val="00C06A66"/>
    <w:rsid w:val="00C06B31"/>
    <w:rsid w:val="00C06C96"/>
    <w:rsid w:val="00C06EA0"/>
    <w:rsid w:val="00C07590"/>
    <w:rsid w:val="00C07CFE"/>
    <w:rsid w:val="00C07DE2"/>
    <w:rsid w:val="00C10040"/>
    <w:rsid w:val="00C102AC"/>
    <w:rsid w:val="00C103CA"/>
    <w:rsid w:val="00C104CB"/>
    <w:rsid w:val="00C107FE"/>
    <w:rsid w:val="00C10F74"/>
    <w:rsid w:val="00C110F5"/>
    <w:rsid w:val="00C112C6"/>
    <w:rsid w:val="00C1134B"/>
    <w:rsid w:val="00C11444"/>
    <w:rsid w:val="00C1174A"/>
    <w:rsid w:val="00C11AEC"/>
    <w:rsid w:val="00C11EAC"/>
    <w:rsid w:val="00C11EFE"/>
    <w:rsid w:val="00C12971"/>
    <w:rsid w:val="00C12983"/>
    <w:rsid w:val="00C12AF3"/>
    <w:rsid w:val="00C12DFD"/>
    <w:rsid w:val="00C133E7"/>
    <w:rsid w:val="00C13861"/>
    <w:rsid w:val="00C13F5B"/>
    <w:rsid w:val="00C144C9"/>
    <w:rsid w:val="00C14BF1"/>
    <w:rsid w:val="00C14E4B"/>
    <w:rsid w:val="00C150A0"/>
    <w:rsid w:val="00C150CA"/>
    <w:rsid w:val="00C1538A"/>
    <w:rsid w:val="00C155AD"/>
    <w:rsid w:val="00C157F2"/>
    <w:rsid w:val="00C15A95"/>
    <w:rsid w:val="00C15C1D"/>
    <w:rsid w:val="00C15C4E"/>
    <w:rsid w:val="00C15D5D"/>
    <w:rsid w:val="00C15D67"/>
    <w:rsid w:val="00C15E11"/>
    <w:rsid w:val="00C15E4C"/>
    <w:rsid w:val="00C15F6C"/>
    <w:rsid w:val="00C15F86"/>
    <w:rsid w:val="00C1621C"/>
    <w:rsid w:val="00C1622F"/>
    <w:rsid w:val="00C16328"/>
    <w:rsid w:val="00C16451"/>
    <w:rsid w:val="00C1677A"/>
    <w:rsid w:val="00C16CCD"/>
    <w:rsid w:val="00C17951"/>
    <w:rsid w:val="00C17FE6"/>
    <w:rsid w:val="00C201FE"/>
    <w:rsid w:val="00C202AF"/>
    <w:rsid w:val="00C204E5"/>
    <w:rsid w:val="00C209E5"/>
    <w:rsid w:val="00C20C33"/>
    <w:rsid w:val="00C211EC"/>
    <w:rsid w:val="00C21203"/>
    <w:rsid w:val="00C212A3"/>
    <w:rsid w:val="00C2149B"/>
    <w:rsid w:val="00C214CE"/>
    <w:rsid w:val="00C2172A"/>
    <w:rsid w:val="00C2196B"/>
    <w:rsid w:val="00C21A8D"/>
    <w:rsid w:val="00C21CF1"/>
    <w:rsid w:val="00C21F0D"/>
    <w:rsid w:val="00C2238F"/>
    <w:rsid w:val="00C22598"/>
    <w:rsid w:val="00C22673"/>
    <w:rsid w:val="00C229E5"/>
    <w:rsid w:val="00C22B82"/>
    <w:rsid w:val="00C22BED"/>
    <w:rsid w:val="00C22C7C"/>
    <w:rsid w:val="00C22CDD"/>
    <w:rsid w:val="00C22F80"/>
    <w:rsid w:val="00C23E49"/>
    <w:rsid w:val="00C240FF"/>
    <w:rsid w:val="00C2415D"/>
    <w:rsid w:val="00C247DB"/>
    <w:rsid w:val="00C24867"/>
    <w:rsid w:val="00C24CBA"/>
    <w:rsid w:val="00C24E09"/>
    <w:rsid w:val="00C2507D"/>
    <w:rsid w:val="00C2530A"/>
    <w:rsid w:val="00C25B5C"/>
    <w:rsid w:val="00C25DCF"/>
    <w:rsid w:val="00C25FF5"/>
    <w:rsid w:val="00C26429"/>
    <w:rsid w:val="00C264E8"/>
    <w:rsid w:val="00C26694"/>
    <w:rsid w:val="00C26773"/>
    <w:rsid w:val="00C269EF"/>
    <w:rsid w:val="00C26C00"/>
    <w:rsid w:val="00C272E7"/>
    <w:rsid w:val="00C2762C"/>
    <w:rsid w:val="00C277CF"/>
    <w:rsid w:val="00C27984"/>
    <w:rsid w:val="00C27C38"/>
    <w:rsid w:val="00C27C7B"/>
    <w:rsid w:val="00C27E72"/>
    <w:rsid w:val="00C27F6A"/>
    <w:rsid w:val="00C30021"/>
    <w:rsid w:val="00C30720"/>
    <w:rsid w:val="00C30AB5"/>
    <w:rsid w:val="00C310E8"/>
    <w:rsid w:val="00C31FC9"/>
    <w:rsid w:val="00C320F7"/>
    <w:rsid w:val="00C3226B"/>
    <w:rsid w:val="00C32582"/>
    <w:rsid w:val="00C32934"/>
    <w:rsid w:val="00C32AE5"/>
    <w:rsid w:val="00C32CA2"/>
    <w:rsid w:val="00C32E08"/>
    <w:rsid w:val="00C32E31"/>
    <w:rsid w:val="00C3308F"/>
    <w:rsid w:val="00C33119"/>
    <w:rsid w:val="00C33127"/>
    <w:rsid w:val="00C3366D"/>
    <w:rsid w:val="00C337C9"/>
    <w:rsid w:val="00C337F5"/>
    <w:rsid w:val="00C33966"/>
    <w:rsid w:val="00C33E61"/>
    <w:rsid w:val="00C34140"/>
    <w:rsid w:val="00C344FD"/>
    <w:rsid w:val="00C34855"/>
    <w:rsid w:val="00C348B1"/>
    <w:rsid w:val="00C34E82"/>
    <w:rsid w:val="00C35467"/>
    <w:rsid w:val="00C3575F"/>
    <w:rsid w:val="00C3596B"/>
    <w:rsid w:val="00C35EF8"/>
    <w:rsid w:val="00C35FFD"/>
    <w:rsid w:val="00C360A8"/>
    <w:rsid w:val="00C36760"/>
    <w:rsid w:val="00C36E92"/>
    <w:rsid w:val="00C3706B"/>
    <w:rsid w:val="00C37385"/>
    <w:rsid w:val="00C376C7"/>
    <w:rsid w:val="00C37971"/>
    <w:rsid w:val="00C37A36"/>
    <w:rsid w:val="00C40286"/>
    <w:rsid w:val="00C406A9"/>
    <w:rsid w:val="00C40817"/>
    <w:rsid w:val="00C40EF3"/>
    <w:rsid w:val="00C412F8"/>
    <w:rsid w:val="00C41616"/>
    <w:rsid w:val="00C417C3"/>
    <w:rsid w:val="00C417EB"/>
    <w:rsid w:val="00C418B9"/>
    <w:rsid w:val="00C41C8A"/>
    <w:rsid w:val="00C42139"/>
    <w:rsid w:val="00C423F6"/>
    <w:rsid w:val="00C42DC9"/>
    <w:rsid w:val="00C43055"/>
    <w:rsid w:val="00C437A4"/>
    <w:rsid w:val="00C43A2B"/>
    <w:rsid w:val="00C43AA1"/>
    <w:rsid w:val="00C43C18"/>
    <w:rsid w:val="00C43DC2"/>
    <w:rsid w:val="00C43EC8"/>
    <w:rsid w:val="00C44452"/>
    <w:rsid w:val="00C44885"/>
    <w:rsid w:val="00C450F0"/>
    <w:rsid w:val="00C451A6"/>
    <w:rsid w:val="00C451BC"/>
    <w:rsid w:val="00C459EF"/>
    <w:rsid w:val="00C45BBC"/>
    <w:rsid w:val="00C46075"/>
    <w:rsid w:val="00C46314"/>
    <w:rsid w:val="00C465EC"/>
    <w:rsid w:val="00C46716"/>
    <w:rsid w:val="00C46717"/>
    <w:rsid w:val="00C4700F"/>
    <w:rsid w:val="00C471BB"/>
    <w:rsid w:val="00C476F8"/>
    <w:rsid w:val="00C4784C"/>
    <w:rsid w:val="00C4790F"/>
    <w:rsid w:val="00C47DEE"/>
    <w:rsid w:val="00C50105"/>
    <w:rsid w:val="00C503A0"/>
    <w:rsid w:val="00C504E1"/>
    <w:rsid w:val="00C509B2"/>
    <w:rsid w:val="00C50DCA"/>
    <w:rsid w:val="00C510AE"/>
    <w:rsid w:val="00C515AC"/>
    <w:rsid w:val="00C51636"/>
    <w:rsid w:val="00C516F9"/>
    <w:rsid w:val="00C518CA"/>
    <w:rsid w:val="00C51FD2"/>
    <w:rsid w:val="00C5220E"/>
    <w:rsid w:val="00C523BC"/>
    <w:rsid w:val="00C52444"/>
    <w:rsid w:val="00C52766"/>
    <w:rsid w:val="00C52B84"/>
    <w:rsid w:val="00C52D18"/>
    <w:rsid w:val="00C52EA9"/>
    <w:rsid w:val="00C53FE9"/>
    <w:rsid w:val="00C54B1D"/>
    <w:rsid w:val="00C54B3A"/>
    <w:rsid w:val="00C551DB"/>
    <w:rsid w:val="00C55802"/>
    <w:rsid w:val="00C55FFA"/>
    <w:rsid w:val="00C56151"/>
    <w:rsid w:val="00C561F8"/>
    <w:rsid w:val="00C5634D"/>
    <w:rsid w:val="00C563FF"/>
    <w:rsid w:val="00C56E18"/>
    <w:rsid w:val="00C57206"/>
    <w:rsid w:val="00C572B4"/>
    <w:rsid w:val="00C5738E"/>
    <w:rsid w:val="00C5799A"/>
    <w:rsid w:val="00C57B38"/>
    <w:rsid w:val="00C6004C"/>
    <w:rsid w:val="00C6014C"/>
    <w:rsid w:val="00C60710"/>
    <w:rsid w:val="00C60860"/>
    <w:rsid w:val="00C60D1A"/>
    <w:rsid w:val="00C61072"/>
    <w:rsid w:val="00C615CC"/>
    <w:rsid w:val="00C615D8"/>
    <w:rsid w:val="00C61FA9"/>
    <w:rsid w:val="00C61FED"/>
    <w:rsid w:val="00C620D1"/>
    <w:rsid w:val="00C621B7"/>
    <w:rsid w:val="00C62394"/>
    <w:rsid w:val="00C626D1"/>
    <w:rsid w:val="00C62DC6"/>
    <w:rsid w:val="00C62FE5"/>
    <w:rsid w:val="00C63391"/>
    <w:rsid w:val="00C637A6"/>
    <w:rsid w:val="00C637F9"/>
    <w:rsid w:val="00C63B4D"/>
    <w:rsid w:val="00C63EAE"/>
    <w:rsid w:val="00C640EC"/>
    <w:rsid w:val="00C64259"/>
    <w:rsid w:val="00C642AD"/>
    <w:rsid w:val="00C64733"/>
    <w:rsid w:val="00C64C73"/>
    <w:rsid w:val="00C64E5D"/>
    <w:rsid w:val="00C64EC7"/>
    <w:rsid w:val="00C65027"/>
    <w:rsid w:val="00C652D3"/>
    <w:rsid w:val="00C65674"/>
    <w:rsid w:val="00C65A2C"/>
    <w:rsid w:val="00C65B6F"/>
    <w:rsid w:val="00C65C47"/>
    <w:rsid w:val="00C6607F"/>
    <w:rsid w:val="00C661A1"/>
    <w:rsid w:val="00C66203"/>
    <w:rsid w:val="00C663EF"/>
    <w:rsid w:val="00C663F5"/>
    <w:rsid w:val="00C666C5"/>
    <w:rsid w:val="00C66756"/>
    <w:rsid w:val="00C667BD"/>
    <w:rsid w:val="00C668DA"/>
    <w:rsid w:val="00C66DFC"/>
    <w:rsid w:val="00C67076"/>
    <w:rsid w:val="00C6708A"/>
    <w:rsid w:val="00C67135"/>
    <w:rsid w:val="00C67677"/>
    <w:rsid w:val="00C67DD6"/>
    <w:rsid w:val="00C67F93"/>
    <w:rsid w:val="00C7006C"/>
    <w:rsid w:val="00C7040F"/>
    <w:rsid w:val="00C70C08"/>
    <w:rsid w:val="00C7115F"/>
    <w:rsid w:val="00C7137B"/>
    <w:rsid w:val="00C718FD"/>
    <w:rsid w:val="00C71A58"/>
    <w:rsid w:val="00C71B94"/>
    <w:rsid w:val="00C71F1A"/>
    <w:rsid w:val="00C72324"/>
    <w:rsid w:val="00C72706"/>
    <w:rsid w:val="00C72D27"/>
    <w:rsid w:val="00C73310"/>
    <w:rsid w:val="00C73412"/>
    <w:rsid w:val="00C73885"/>
    <w:rsid w:val="00C73911"/>
    <w:rsid w:val="00C73998"/>
    <w:rsid w:val="00C73E29"/>
    <w:rsid w:val="00C740A8"/>
    <w:rsid w:val="00C741D6"/>
    <w:rsid w:val="00C74248"/>
    <w:rsid w:val="00C7426E"/>
    <w:rsid w:val="00C743CB"/>
    <w:rsid w:val="00C7443A"/>
    <w:rsid w:val="00C74829"/>
    <w:rsid w:val="00C74E9F"/>
    <w:rsid w:val="00C752B3"/>
    <w:rsid w:val="00C75828"/>
    <w:rsid w:val="00C7585F"/>
    <w:rsid w:val="00C76157"/>
    <w:rsid w:val="00C7693D"/>
    <w:rsid w:val="00C7695E"/>
    <w:rsid w:val="00C76AE4"/>
    <w:rsid w:val="00C76D8C"/>
    <w:rsid w:val="00C76DAA"/>
    <w:rsid w:val="00C76E16"/>
    <w:rsid w:val="00C76E1E"/>
    <w:rsid w:val="00C77035"/>
    <w:rsid w:val="00C772BE"/>
    <w:rsid w:val="00C7789A"/>
    <w:rsid w:val="00C77DAB"/>
    <w:rsid w:val="00C77FF3"/>
    <w:rsid w:val="00C800CC"/>
    <w:rsid w:val="00C8010C"/>
    <w:rsid w:val="00C80BE5"/>
    <w:rsid w:val="00C80D0F"/>
    <w:rsid w:val="00C80D16"/>
    <w:rsid w:val="00C80F59"/>
    <w:rsid w:val="00C810F4"/>
    <w:rsid w:val="00C81100"/>
    <w:rsid w:val="00C816FE"/>
    <w:rsid w:val="00C8194E"/>
    <w:rsid w:val="00C82190"/>
    <w:rsid w:val="00C82A69"/>
    <w:rsid w:val="00C82B43"/>
    <w:rsid w:val="00C82B82"/>
    <w:rsid w:val="00C82BBF"/>
    <w:rsid w:val="00C82E09"/>
    <w:rsid w:val="00C82EC7"/>
    <w:rsid w:val="00C839DF"/>
    <w:rsid w:val="00C83A75"/>
    <w:rsid w:val="00C84269"/>
    <w:rsid w:val="00C84983"/>
    <w:rsid w:val="00C84E69"/>
    <w:rsid w:val="00C856C2"/>
    <w:rsid w:val="00C859BF"/>
    <w:rsid w:val="00C86321"/>
    <w:rsid w:val="00C86C40"/>
    <w:rsid w:val="00C86F6E"/>
    <w:rsid w:val="00C87325"/>
    <w:rsid w:val="00C873CF"/>
    <w:rsid w:val="00C87B13"/>
    <w:rsid w:val="00C9042F"/>
    <w:rsid w:val="00C90465"/>
    <w:rsid w:val="00C909AB"/>
    <w:rsid w:val="00C90B17"/>
    <w:rsid w:val="00C90E21"/>
    <w:rsid w:val="00C90FC2"/>
    <w:rsid w:val="00C912B1"/>
    <w:rsid w:val="00C912DC"/>
    <w:rsid w:val="00C91307"/>
    <w:rsid w:val="00C91561"/>
    <w:rsid w:val="00C91E5F"/>
    <w:rsid w:val="00C91EDB"/>
    <w:rsid w:val="00C92948"/>
    <w:rsid w:val="00C929AD"/>
    <w:rsid w:val="00C92BB0"/>
    <w:rsid w:val="00C92D4D"/>
    <w:rsid w:val="00C93047"/>
    <w:rsid w:val="00C9314D"/>
    <w:rsid w:val="00C9339C"/>
    <w:rsid w:val="00C935C5"/>
    <w:rsid w:val="00C935FF"/>
    <w:rsid w:val="00C93A4C"/>
    <w:rsid w:val="00C93AA6"/>
    <w:rsid w:val="00C93B32"/>
    <w:rsid w:val="00C94150"/>
    <w:rsid w:val="00C94300"/>
    <w:rsid w:val="00C948FC"/>
    <w:rsid w:val="00C94C63"/>
    <w:rsid w:val="00C94E77"/>
    <w:rsid w:val="00C94F9D"/>
    <w:rsid w:val="00C95292"/>
    <w:rsid w:val="00C958F0"/>
    <w:rsid w:val="00C95B62"/>
    <w:rsid w:val="00C95EB3"/>
    <w:rsid w:val="00C9674B"/>
    <w:rsid w:val="00C96F0A"/>
    <w:rsid w:val="00C97195"/>
    <w:rsid w:val="00C971A3"/>
    <w:rsid w:val="00C975BD"/>
    <w:rsid w:val="00C97607"/>
    <w:rsid w:val="00C976DF"/>
    <w:rsid w:val="00C97789"/>
    <w:rsid w:val="00C9788B"/>
    <w:rsid w:val="00C97C8C"/>
    <w:rsid w:val="00C97E27"/>
    <w:rsid w:val="00CA0471"/>
    <w:rsid w:val="00CA07B8"/>
    <w:rsid w:val="00CA0844"/>
    <w:rsid w:val="00CA088C"/>
    <w:rsid w:val="00CA0B59"/>
    <w:rsid w:val="00CA0FC4"/>
    <w:rsid w:val="00CA1037"/>
    <w:rsid w:val="00CA16B8"/>
    <w:rsid w:val="00CA1721"/>
    <w:rsid w:val="00CA1AAC"/>
    <w:rsid w:val="00CA1B8A"/>
    <w:rsid w:val="00CA224C"/>
    <w:rsid w:val="00CA23D0"/>
    <w:rsid w:val="00CA2CEC"/>
    <w:rsid w:val="00CA2DC4"/>
    <w:rsid w:val="00CA304D"/>
    <w:rsid w:val="00CA3334"/>
    <w:rsid w:val="00CA33A3"/>
    <w:rsid w:val="00CA3419"/>
    <w:rsid w:val="00CA36E1"/>
    <w:rsid w:val="00CA3717"/>
    <w:rsid w:val="00CA381F"/>
    <w:rsid w:val="00CA3AA2"/>
    <w:rsid w:val="00CA3CBC"/>
    <w:rsid w:val="00CA3E96"/>
    <w:rsid w:val="00CA40BF"/>
    <w:rsid w:val="00CA41BA"/>
    <w:rsid w:val="00CA4365"/>
    <w:rsid w:val="00CA45E9"/>
    <w:rsid w:val="00CA4CA7"/>
    <w:rsid w:val="00CA4FBF"/>
    <w:rsid w:val="00CA50AF"/>
    <w:rsid w:val="00CA5488"/>
    <w:rsid w:val="00CA5645"/>
    <w:rsid w:val="00CA576B"/>
    <w:rsid w:val="00CA5843"/>
    <w:rsid w:val="00CA5AE1"/>
    <w:rsid w:val="00CA5EF5"/>
    <w:rsid w:val="00CA5F91"/>
    <w:rsid w:val="00CA61F3"/>
    <w:rsid w:val="00CA64C7"/>
    <w:rsid w:val="00CA663C"/>
    <w:rsid w:val="00CA671D"/>
    <w:rsid w:val="00CA69A4"/>
    <w:rsid w:val="00CA6D4B"/>
    <w:rsid w:val="00CA71C2"/>
    <w:rsid w:val="00CA7372"/>
    <w:rsid w:val="00CA75C6"/>
    <w:rsid w:val="00CA7802"/>
    <w:rsid w:val="00CA7D0E"/>
    <w:rsid w:val="00CA7FD8"/>
    <w:rsid w:val="00CB0048"/>
    <w:rsid w:val="00CB05CF"/>
    <w:rsid w:val="00CB05EB"/>
    <w:rsid w:val="00CB0B6D"/>
    <w:rsid w:val="00CB0BB7"/>
    <w:rsid w:val="00CB0BDD"/>
    <w:rsid w:val="00CB18A9"/>
    <w:rsid w:val="00CB1D0D"/>
    <w:rsid w:val="00CB1EE6"/>
    <w:rsid w:val="00CB232E"/>
    <w:rsid w:val="00CB2655"/>
    <w:rsid w:val="00CB2671"/>
    <w:rsid w:val="00CB2830"/>
    <w:rsid w:val="00CB291A"/>
    <w:rsid w:val="00CB2A7E"/>
    <w:rsid w:val="00CB2A93"/>
    <w:rsid w:val="00CB2B42"/>
    <w:rsid w:val="00CB2B83"/>
    <w:rsid w:val="00CB2BCA"/>
    <w:rsid w:val="00CB2D33"/>
    <w:rsid w:val="00CB3508"/>
    <w:rsid w:val="00CB3824"/>
    <w:rsid w:val="00CB384D"/>
    <w:rsid w:val="00CB3862"/>
    <w:rsid w:val="00CB39D1"/>
    <w:rsid w:val="00CB3D39"/>
    <w:rsid w:val="00CB45A4"/>
    <w:rsid w:val="00CB465F"/>
    <w:rsid w:val="00CB4AD9"/>
    <w:rsid w:val="00CB4BF1"/>
    <w:rsid w:val="00CB4D5E"/>
    <w:rsid w:val="00CB4FA1"/>
    <w:rsid w:val="00CB5141"/>
    <w:rsid w:val="00CB54C3"/>
    <w:rsid w:val="00CB55A6"/>
    <w:rsid w:val="00CB5642"/>
    <w:rsid w:val="00CB5756"/>
    <w:rsid w:val="00CB5822"/>
    <w:rsid w:val="00CB5B3F"/>
    <w:rsid w:val="00CB5E15"/>
    <w:rsid w:val="00CB611B"/>
    <w:rsid w:val="00CB6178"/>
    <w:rsid w:val="00CB627A"/>
    <w:rsid w:val="00CB62C0"/>
    <w:rsid w:val="00CB6A21"/>
    <w:rsid w:val="00CB6BF5"/>
    <w:rsid w:val="00CB6EB4"/>
    <w:rsid w:val="00CB7022"/>
    <w:rsid w:val="00CB71C4"/>
    <w:rsid w:val="00CB7212"/>
    <w:rsid w:val="00CB7284"/>
    <w:rsid w:val="00CB74AF"/>
    <w:rsid w:val="00CB7676"/>
    <w:rsid w:val="00CB7A0A"/>
    <w:rsid w:val="00CB7D97"/>
    <w:rsid w:val="00CB7DE9"/>
    <w:rsid w:val="00CC0971"/>
    <w:rsid w:val="00CC0AAB"/>
    <w:rsid w:val="00CC0D99"/>
    <w:rsid w:val="00CC0EB4"/>
    <w:rsid w:val="00CC13A6"/>
    <w:rsid w:val="00CC1581"/>
    <w:rsid w:val="00CC1904"/>
    <w:rsid w:val="00CC19D9"/>
    <w:rsid w:val="00CC259B"/>
    <w:rsid w:val="00CC2BB1"/>
    <w:rsid w:val="00CC2D70"/>
    <w:rsid w:val="00CC2EB6"/>
    <w:rsid w:val="00CC308D"/>
    <w:rsid w:val="00CC32B4"/>
    <w:rsid w:val="00CC3570"/>
    <w:rsid w:val="00CC3663"/>
    <w:rsid w:val="00CC37B3"/>
    <w:rsid w:val="00CC382B"/>
    <w:rsid w:val="00CC3E20"/>
    <w:rsid w:val="00CC40A6"/>
    <w:rsid w:val="00CC42D0"/>
    <w:rsid w:val="00CC4469"/>
    <w:rsid w:val="00CC49A3"/>
    <w:rsid w:val="00CC49E7"/>
    <w:rsid w:val="00CC4A59"/>
    <w:rsid w:val="00CC4B74"/>
    <w:rsid w:val="00CC4F6F"/>
    <w:rsid w:val="00CC4FBF"/>
    <w:rsid w:val="00CC52AD"/>
    <w:rsid w:val="00CC535E"/>
    <w:rsid w:val="00CC5640"/>
    <w:rsid w:val="00CC5BA2"/>
    <w:rsid w:val="00CC6320"/>
    <w:rsid w:val="00CC63BC"/>
    <w:rsid w:val="00CC690C"/>
    <w:rsid w:val="00CC6A56"/>
    <w:rsid w:val="00CC6B00"/>
    <w:rsid w:val="00CC6CEA"/>
    <w:rsid w:val="00CC7131"/>
    <w:rsid w:val="00CC7400"/>
    <w:rsid w:val="00CC7601"/>
    <w:rsid w:val="00CC7777"/>
    <w:rsid w:val="00CC77D8"/>
    <w:rsid w:val="00CC782B"/>
    <w:rsid w:val="00CC7844"/>
    <w:rsid w:val="00CC7A95"/>
    <w:rsid w:val="00CC7BE7"/>
    <w:rsid w:val="00CC7DE2"/>
    <w:rsid w:val="00CD0196"/>
    <w:rsid w:val="00CD03CB"/>
    <w:rsid w:val="00CD0B8C"/>
    <w:rsid w:val="00CD0BE2"/>
    <w:rsid w:val="00CD0FB9"/>
    <w:rsid w:val="00CD11F2"/>
    <w:rsid w:val="00CD1448"/>
    <w:rsid w:val="00CD1B1E"/>
    <w:rsid w:val="00CD1B82"/>
    <w:rsid w:val="00CD20A2"/>
    <w:rsid w:val="00CD2D25"/>
    <w:rsid w:val="00CD340A"/>
    <w:rsid w:val="00CD3562"/>
    <w:rsid w:val="00CD36DB"/>
    <w:rsid w:val="00CD379D"/>
    <w:rsid w:val="00CD3C8B"/>
    <w:rsid w:val="00CD3EFC"/>
    <w:rsid w:val="00CD3F1B"/>
    <w:rsid w:val="00CD40CB"/>
    <w:rsid w:val="00CD40F7"/>
    <w:rsid w:val="00CD42B0"/>
    <w:rsid w:val="00CD47B6"/>
    <w:rsid w:val="00CD498C"/>
    <w:rsid w:val="00CD4A4E"/>
    <w:rsid w:val="00CD4B21"/>
    <w:rsid w:val="00CD4C8A"/>
    <w:rsid w:val="00CD5045"/>
    <w:rsid w:val="00CD53E4"/>
    <w:rsid w:val="00CD5A55"/>
    <w:rsid w:val="00CD669A"/>
    <w:rsid w:val="00CD67E0"/>
    <w:rsid w:val="00CD697F"/>
    <w:rsid w:val="00CD6C44"/>
    <w:rsid w:val="00CD7A59"/>
    <w:rsid w:val="00CD7A60"/>
    <w:rsid w:val="00CD7FDA"/>
    <w:rsid w:val="00CE02D1"/>
    <w:rsid w:val="00CE032B"/>
    <w:rsid w:val="00CE04DD"/>
    <w:rsid w:val="00CE084F"/>
    <w:rsid w:val="00CE091C"/>
    <w:rsid w:val="00CE0B68"/>
    <w:rsid w:val="00CE16FF"/>
    <w:rsid w:val="00CE2406"/>
    <w:rsid w:val="00CE2422"/>
    <w:rsid w:val="00CE24B7"/>
    <w:rsid w:val="00CE25BD"/>
    <w:rsid w:val="00CE2795"/>
    <w:rsid w:val="00CE2821"/>
    <w:rsid w:val="00CE2BC0"/>
    <w:rsid w:val="00CE3047"/>
    <w:rsid w:val="00CE40A3"/>
    <w:rsid w:val="00CE43EB"/>
    <w:rsid w:val="00CE445F"/>
    <w:rsid w:val="00CE45D4"/>
    <w:rsid w:val="00CE4640"/>
    <w:rsid w:val="00CE4B0D"/>
    <w:rsid w:val="00CE4B6D"/>
    <w:rsid w:val="00CE4D64"/>
    <w:rsid w:val="00CE5031"/>
    <w:rsid w:val="00CE50B7"/>
    <w:rsid w:val="00CE5313"/>
    <w:rsid w:val="00CE5438"/>
    <w:rsid w:val="00CE55C3"/>
    <w:rsid w:val="00CE56B5"/>
    <w:rsid w:val="00CE588F"/>
    <w:rsid w:val="00CE5891"/>
    <w:rsid w:val="00CE6612"/>
    <w:rsid w:val="00CE6738"/>
    <w:rsid w:val="00CE688C"/>
    <w:rsid w:val="00CE69E1"/>
    <w:rsid w:val="00CE6A81"/>
    <w:rsid w:val="00CE6AFE"/>
    <w:rsid w:val="00CE6BFC"/>
    <w:rsid w:val="00CE6F1A"/>
    <w:rsid w:val="00CE6FAE"/>
    <w:rsid w:val="00CE729F"/>
    <w:rsid w:val="00CE72DD"/>
    <w:rsid w:val="00CE769E"/>
    <w:rsid w:val="00CE7F3F"/>
    <w:rsid w:val="00CF03DF"/>
    <w:rsid w:val="00CF0402"/>
    <w:rsid w:val="00CF0749"/>
    <w:rsid w:val="00CF0C82"/>
    <w:rsid w:val="00CF0FB0"/>
    <w:rsid w:val="00CF1123"/>
    <w:rsid w:val="00CF11D9"/>
    <w:rsid w:val="00CF188B"/>
    <w:rsid w:val="00CF1A1D"/>
    <w:rsid w:val="00CF1C91"/>
    <w:rsid w:val="00CF1E1A"/>
    <w:rsid w:val="00CF2174"/>
    <w:rsid w:val="00CF2315"/>
    <w:rsid w:val="00CF2358"/>
    <w:rsid w:val="00CF28FE"/>
    <w:rsid w:val="00CF2B87"/>
    <w:rsid w:val="00CF2C72"/>
    <w:rsid w:val="00CF333C"/>
    <w:rsid w:val="00CF359F"/>
    <w:rsid w:val="00CF36D0"/>
    <w:rsid w:val="00CF379D"/>
    <w:rsid w:val="00CF3C1C"/>
    <w:rsid w:val="00CF405C"/>
    <w:rsid w:val="00CF41DE"/>
    <w:rsid w:val="00CF4923"/>
    <w:rsid w:val="00CF4958"/>
    <w:rsid w:val="00CF4CEB"/>
    <w:rsid w:val="00CF4EAB"/>
    <w:rsid w:val="00CF4EF0"/>
    <w:rsid w:val="00CF4F2F"/>
    <w:rsid w:val="00CF5131"/>
    <w:rsid w:val="00CF536A"/>
    <w:rsid w:val="00CF55D8"/>
    <w:rsid w:val="00CF5AED"/>
    <w:rsid w:val="00CF5C0F"/>
    <w:rsid w:val="00CF5C82"/>
    <w:rsid w:val="00CF5E79"/>
    <w:rsid w:val="00CF6278"/>
    <w:rsid w:val="00CF6992"/>
    <w:rsid w:val="00CF69BE"/>
    <w:rsid w:val="00CF6B92"/>
    <w:rsid w:val="00CF6BC1"/>
    <w:rsid w:val="00CF6CB8"/>
    <w:rsid w:val="00CF6CC9"/>
    <w:rsid w:val="00CF721D"/>
    <w:rsid w:val="00CF72BA"/>
    <w:rsid w:val="00CF7972"/>
    <w:rsid w:val="00CF7C8F"/>
    <w:rsid w:val="00CF7DAF"/>
    <w:rsid w:val="00CF7E5A"/>
    <w:rsid w:val="00D003C1"/>
    <w:rsid w:val="00D007E0"/>
    <w:rsid w:val="00D00850"/>
    <w:rsid w:val="00D00940"/>
    <w:rsid w:val="00D016E1"/>
    <w:rsid w:val="00D01883"/>
    <w:rsid w:val="00D0197A"/>
    <w:rsid w:val="00D02357"/>
    <w:rsid w:val="00D02E3E"/>
    <w:rsid w:val="00D03145"/>
    <w:rsid w:val="00D03ACE"/>
    <w:rsid w:val="00D03C86"/>
    <w:rsid w:val="00D03D3B"/>
    <w:rsid w:val="00D03EFB"/>
    <w:rsid w:val="00D0408F"/>
    <w:rsid w:val="00D041DC"/>
    <w:rsid w:val="00D042B5"/>
    <w:rsid w:val="00D044E5"/>
    <w:rsid w:val="00D04904"/>
    <w:rsid w:val="00D04948"/>
    <w:rsid w:val="00D04D79"/>
    <w:rsid w:val="00D04F41"/>
    <w:rsid w:val="00D05034"/>
    <w:rsid w:val="00D052B1"/>
    <w:rsid w:val="00D053A3"/>
    <w:rsid w:val="00D053AB"/>
    <w:rsid w:val="00D055BC"/>
    <w:rsid w:val="00D05719"/>
    <w:rsid w:val="00D05CDC"/>
    <w:rsid w:val="00D05E06"/>
    <w:rsid w:val="00D05E42"/>
    <w:rsid w:val="00D05F1F"/>
    <w:rsid w:val="00D05F34"/>
    <w:rsid w:val="00D064A6"/>
    <w:rsid w:val="00D065D8"/>
    <w:rsid w:val="00D06855"/>
    <w:rsid w:val="00D06CC0"/>
    <w:rsid w:val="00D06CC5"/>
    <w:rsid w:val="00D06E41"/>
    <w:rsid w:val="00D06EA0"/>
    <w:rsid w:val="00D07114"/>
    <w:rsid w:val="00D071E4"/>
    <w:rsid w:val="00D07579"/>
    <w:rsid w:val="00D07E6B"/>
    <w:rsid w:val="00D10032"/>
    <w:rsid w:val="00D10036"/>
    <w:rsid w:val="00D100DB"/>
    <w:rsid w:val="00D119D6"/>
    <w:rsid w:val="00D11A5B"/>
    <w:rsid w:val="00D11D48"/>
    <w:rsid w:val="00D1214D"/>
    <w:rsid w:val="00D12453"/>
    <w:rsid w:val="00D1250B"/>
    <w:rsid w:val="00D126A4"/>
    <w:rsid w:val="00D1287F"/>
    <w:rsid w:val="00D1298A"/>
    <w:rsid w:val="00D12D39"/>
    <w:rsid w:val="00D12DE7"/>
    <w:rsid w:val="00D12ED7"/>
    <w:rsid w:val="00D130C2"/>
    <w:rsid w:val="00D130F1"/>
    <w:rsid w:val="00D132E2"/>
    <w:rsid w:val="00D139DC"/>
    <w:rsid w:val="00D13BEA"/>
    <w:rsid w:val="00D13FC0"/>
    <w:rsid w:val="00D1424E"/>
    <w:rsid w:val="00D14695"/>
    <w:rsid w:val="00D14EBA"/>
    <w:rsid w:val="00D15490"/>
    <w:rsid w:val="00D15766"/>
    <w:rsid w:val="00D15E0A"/>
    <w:rsid w:val="00D160DD"/>
    <w:rsid w:val="00D16224"/>
    <w:rsid w:val="00D164DA"/>
    <w:rsid w:val="00D16539"/>
    <w:rsid w:val="00D16656"/>
    <w:rsid w:val="00D16A3B"/>
    <w:rsid w:val="00D16C3E"/>
    <w:rsid w:val="00D17163"/>
    <w:rsid w:val="00D174BC"/>
    <w:rsid w:val="00D175DD"/>
    <w:rsid w:val="00D178BA"/>
    <w:rsid w:val="00D179B5"/>
    <w:rsid w:val="00D17A5C"/>
    <w:rsid w:val="00D17C00"/>
    <w:rsid w:val="00D17C9B"/>
    <w:rsid w:val="00D20061"/>
    <w:rsid w:val="00D20210"/>
    <w:rsid w:val="00D20420"/>
    <w:rsid w:val="00D20CA2"/>
    <w:rsid w:val="00D20CDD"/>
    <w:rsid w:val="00D20D42"/>
    <w:rsid w:val="00D21106"/>
    <w:rsid w:val="00D2115A"/>
    <w:rsid w:val="00D2135D"/>
    <w:rsid w:val="00D215FA"/>
    <w:rsid w:val="00D21760"/>
    <w:rsid w:val="00D21F3F"/>
    <w:rsid w:val="00D22690"/>
    <w:rsid w:val="00D22692"/>
    <w:rsid w:val="00D22839"/>
    <w:rsid w:val="00D22D90"/>
    <w:rsid w:val="00D22D94"/>
    <w:rsid w:val="00D2310C"/>
    <w:rsid w:val="00D233D6"/>
    <w:rsid w:val="00D234C6"/>
    <w:rsid w:val="00D2370F"/>
    <w:rsid w:val="00D23A00"/>
    <w:rsid w:val="00D23B6A"/>
    <w:rsid w:val="00D23B7C"/>
    <w:rsid w:val="00D243A2"/>
    <w:rsid w:val="00D24709"/>
    <w:rsid w:val="00D249E9"/>
    <w:rsid w:val="00D24BA7"/>
    <w:rsid w:val="00D25496"/>
    <w:rsid w:val="00D25596"/>
    <w:rsid w:val="00D258FE"/>
    <w:rsid w:val="00D25CAC"/>
    <w:rsid w:val="00D25EBE"/>
    <w:rsid w:val="00D25EEB"/>
    <w:rsid w:val="00D26097"/>
    <w:rsid w:val="00D261C5"/>
    <w:rsid w:val="00D264B6"/>
    <w:rsid w:val="00D265C0"/>
    <w:rsid w:val="00D26765"/>
    <w:rsid w:val="00D267FF"/>
    <w:rsid w:val="00D26857"/>
    <w:rsid w:val="00D26B9E"/>
    <w:rsid w:val="00D26F4D"/>
    <w:rsid w:val="00D277BE"/>
    <w:rsid w:val="00D27818"/>
    <w:rsid w:val="00D27DD8"/>
    <w:rsid w:val="00D27E13"/>
    <w:rsid w:val="00D27E4C"/>
    <w:rsid w:val="00D302EB"/>
    <w:rsid w:val="00D30DBA"/>
    <w:rsid w:val="00D3114E"/>
    <w:rsid w:val="00D313F9"/>
    <w:rsid w:val="00D31450"/>
    <w:rsid w:val="00D3175B"/>
    <w:rsid w:val="00D317D9"/>
    <w:rsid w:val="00D31A2A"/>
    <w:rsid w:val="00D31BA3"/>
    <w:rsid w:val="00D3218D"/>
    <w:rsid w:val="00D32941"/>
    <w:rsid w:val="00D32A54"/>
    <w:rsid w:val="00D32AB7"/>
    <w:rsid w:val="00D32E68"/>
    <w:rsid w:val="00D33640"/>
    <w:rsid w:val="00D33992"/>
    <w:rsid w:val="00D33B16"/>
    <w:rsid w:val="00D33BE3"/>
    <w:rsid w:val="00D342CB"/>
    <w:rsid w:val="00D34A97"/>
    <w:rsid w:val="00D34BE8"/>
    <w:rsid w:val="00D35A75"/>
    <w:rsid w:val="00D35D05"/>
    <w:rsid w:val="00D35DD5"/>
    <w:rsid w:val="00D35E63"/>
    <w:rsid w:val="00D35F62"/>
    <w:rsid w:val="00D35F72"/>
    <w:rsid w:val="00D36245"/>
    <w:rsid w:val="00D367BF"/>
    <w:rsid w:val="00D367CF"/>
    <w:rsid w:val="00D36958"/>
    <w:rsid w:val="00D36EBE"/>
    <w:rsid w:val="00D37296"/>
    <w:rsid w:val="00D376C4"/>
    <w:rsid w:val="00D404FC"/>
    <w:rsid w:val="00D406C8"/>
    <w:rsid w:val="00D40F77"/>
    <w:rsid w:val="00D41298"/>
    <w:rsid w:val="00D4131B"/>
    <w:rsid w:val="00D41408"/>
    <w:rsid w:val="00D4176C"/>
    <w:rsid w:val="00D41808"/>
    <w:rsid w:val="00D4185F"/>
    <w:rsid w:val="00D4209A"/>
    <w:rsid w:val="00D420B9"/>
    <w:rsid w:val="00D42490"/>
    <w:rsid w:val="00D427CF"/>
    <w:rsid w:val="00D42F00"/>
    <w:rsid w:val="00D432DE"/>
    <w:rsid w:val="00D4339D"/>
    <w:rsid w:val="00D43823"/>
    <w:rsid w:val="00D438CA"/>
    <w:rsid w:val="00D43F3A"/>
    <w:rsid w:val="00D446B2"/>
    <w:rsid w:val="00D44726"/>
    <w:rsid w:val="00D4477C"/>
    <w:rsid w:val="00D44B7C"/>
    <w:rsid w:val="00D450A0"/>
    <w:rsid w:val="00D452C6"/>
    <w:rsid w:val="00D45B89"/>
    <w:rsid w:val="00D45FAC"/>
    <w:rsid w:val="00D464F9"/>
    <w:rsid w:val="00D46655"/>
    <w:rsid w:val="00D4741A"/>
    <w:rsid w:val="00D474DC"/>
    <w:rsid w:val="00D476D1"/>
    <w:rsid w:val="00D47DB9"/>
    <w:rsid w:val="00D500AD"/>
    <w:rsid w:val="00D50945"/>
    <w:rsid w:val="00D50C4A"/>
    <w:rsid w:val="00D50DA9"/>
    <w:rsid w:val="00D51140"/>
    <w:rsid w:val="00D51194"/>
    <w:rsid w:val="00D513FD"/>
    <w:rsid w:val="00D51443"/>
    <w:rsid w:val="00D515AE"/>
    <w:rsid w:val="00D516B3"/>
    <w:rsid w:val="00D51803"/>
    <w:rsid w:val="00D5186A"/>
    <w:rsid w:val="00D51873"/>
    <w:rsid w:val="00D518EF"/>
    <w:rsid w:val="00D51C7B"/>
    <w:rsid w:val="00D51D8D"/>
    <w:rsid w:val="00D51FE1"/>
    <w:rsid w:val="00D52771"/>
    <w:rsid w:val="00D52A4C"/>
    <w:rsid w:val="00D52C6B"/>
    <w:rsid w:val="00D52DCB"/>
    <w:rsid w:val="00D5325F"/>
    <w:rsid w:val="00D532DC"/>
    <w:rsid w:val="00D53568"/>
    <w:rsid w:val="00D53908"/>
    <w:rsid w:val="00D53AA5"/>
    <w:rsid w:val="00D53DED"/>
    <w:rsid w:val="00D53F8E"/>
    <w:rsid w:val="00D54696"/>
    <w:rsid w:val="00D5484A"/>
    <w:rsid w:val="00D5499B"/>
    <w:rsid w:val="00D54A2B"/>
    <w:rsid w:val="00D54F12"/>
    <w:rsid w:val="00D5516B"/>
    <w:rsid w:val="00D55259"/>
    <w:rsid w:val="00D55366"/>
    <w:rsid w:val="00D55465"/>
    <w:rsid w:val="00D55E59"/>
    <w:rsid w:val="00D55EE8"/>
    <w:rsid w:val="00D56217"/>
    <w:rsid w:val="00D56331"/>
    <w:rsid w:val="00D573D9"/>
    <w:rsid w:val="00D57885"/>
    <w:rsid w:val="00D57C0C"/>
    <w:rsid w:val="00D60233"/>
    <w:rsid w:val="00D60812"/>
    <w:rsid w:val="00D608A5"/>
    <w:rsid w:val="00D60C13"/>
    <w:rsid w:val="00D60C72"/>
    <w:rsid w:val="00D60D00"/>
    <w:rsid w:val="00D6118B"/>
    <w:rsid w:val="00D611D1"/>
    <w:rsid w:val="00D6148C"/>
    <w:rsid w:val="00D61517"/>
    <w:rsid w:val="00D6164D"/>
    <w:rsid w:val="00D61956"/>
    <w:rsid w:val="00D61982"/>
    <w:rsid w:val="00D61B7B"/>
    <w:rsid w:val="00D61D66"/>
    <w:rsid w:val="00D61F7A"/>
    <w:rsid w:val="00D623F9"/>
    <w:rsid w:val="00D62448"/>
    <w:rsid w:val="00D626E0"/>
    <w:rsid w:val="00D6275D"/>
    <w:rsid w:val="00D627E8"/>
    <w:rsid w:val="00D62AFB"/>
    <w:rsid w:val="00D62BCB"/>
    <w:rsid w:val="00D62D09"/>
    <w:rsid w:val="00D62FB9"/>
    <w:rsid w:val="00D631AE"/>
    <w:rsid w:val="00D63235"/>
    <w:rsid w:val="00D639E2"/>
    <w:rsid w:val="00D63C44"/>
    <w:rsid w:val="00D6404A"/>
    <w:rsid w:val="00D64203"/>
    <w:rsid w:val="00D6467D"/>
    <w:rsid w:val="00D6482E"/>
    <w:rsid w:val="00D649BF"/>
    <w:rsid w:val="00D64CEC"/>
    <w:rsid w:val="00D64D7F"/>
    <w:rsid w:val="00D64F68"/>
    <w:rsid w:val="00D652A1"/>
    <w:rsid w:val="00D653E3"/>
    <w:rsid w:val="00D6568B"/>
    <w:rsid w:val="00D65A39"/>
    <w:rsid w:val="00D65A78"/>
    <w:rsid w:val="00D65A7F"/>
    <w:rsid w:val="00D66BAA"/>
    <w:rsid w:val="00D67342"/>
    <w:rsid w:val="00D673BA"/>
    <w:rsid w:val="00D674FA"/>
    <w:rsid w:val="00D6787E"/>
    <w:rsid w:val="00D67A0D"/>
    <w:rsid w:val="00D67CE4"/>
    <w:rsid w:val="00D67D10"/>
    <w:rsid w:val="00D67F09"/>
    <w:rsid w:val="00D7014C"/>
    <w:rsid w:val="00D70DEF"/>
    <w:rsid w:val="00D713A7"/>
    <w:rsid w:val="00D7152C"/>
    <w:rsid w:val="00D71814"/>
    <w:rsid w:val="00D719E0"/>
    <w:rsid w:val="00D71D25"/>
    <w:rsid w:val="00D729E8"/>
    <w:rsid w:val="00D72A1E"/>
    <w:rsid w:val="00D72B1A"/>
    <w:rsid w:val="00D7310D"/>
    <w:rsid w:val="00D73458"/>
    <w:rsid w:val="00D734BA"/>
    <w:rsid w:val="00D73B55"/>
    <w:rsid w:val="00D73BC1"/>
    <w:rsid w:val="00D74287"/>
    <w:rsid w:val="00D745B2"/>
    <w:rsid w:val="00D749A9"/>
    <w:rsid w:val="00D74ADB"/>
    <w:rsid w:val="00D74ADD"/>
    <w:rsid w:val="00D74BF9"/>
    <w:rsid w:val="00D74CD0"/>
    <w:rsid w:val="00D74E66"/>
    <w:rsid w:val="00D75209"/>
    <w:rsid w:val="00D7523A"/>
    <w:rsid w:val="00D753A5"/>
    <w:rsid w:val="00D753AA"/>
    <w:rsid w:val="00D75887"/>
    <w:rsid w:val="00D75C7F"/>
    <w:rsid w:val="00D75CCC"/>
    <w:rsid w:val="00D762EB"/>
    <w:rsid w:val="00D77082"/>
    <w:rsid w:val="00D7718C"/>
    <w:rsid w:val="00D777D2"/>
    <w:rsid w:val="00D77B1E"/>
    <w:rsid w:val="00D77EF0"/>
    <w:rsid w:val="00D77FE0"/>
    <w:rsid w:val="00D80A9E"/>
    <w:rsid w:val="00D80EBA"/>
    <w:rsid w:val="00D8105B"/>
    <w:rsid w:val="00D81077"/>
    <w:rsid w:val="00D81423"/>
    <w:rsid w:val="00D814DC"/>
    <w:rsid w:val="00D815F7"/>
    <w:rsid w:val="00D81657"/>
    <w:rsid w:val="00D81850"/>
    <w:rsid w:val="00D8222B"/>
    <w:rsid w:val="00D82267"/>
    <w:rsid w:val="00D8252A"/>
    <w:rsid w:val="00D827DD"/>
    <w:rsid w:val="00D82BFE"/>
    <w:rsid w:val="00D83051"/>
    <w:rsid w:val="00D83194"/>
    <w:rsid w:val="00D83F98"/>
    <w:rsid w:val="00D84495"/>
    <w:rsid w:val="00D8485E"/>
    <w:rsid w:val="00D8511A"/>
    <w:rsid w:val="00D85701"/>
    <w:rsid w:val="00D85967"/>
    <w:rsid w:val="00D85B0F"/>
    <w:rsid w:val="00D8608C"/>
    <w:rsid w:val="00D8610A"/>
    <w:rsid w:val="00D863CD"/>
    <w:rsid w:val="00D86410"/>
    <w:rsid w:val="00D8693D"/>
    <w:rsid w:val="00D8741D"/>
    <w:rsid w:val="00D87508"/>
    <w:rsid w:val="00D876A5"/>
    <w:rsid w:val="00D876AF"/>
    <w:rsid w:val="00D90286"/>
    <w:rsid w:val="00D90380"/>
    <w:rsid w:val="00D9039A"/>
    <w:rsid w:val="00D903AA"/>
    <w:rsid w:val="00D903FF"/>
    <w:rsid w:val="00D9051C"/>
    <w:rsid w:val="00D905C3"/>
    <w:rsid w:val="00D906E0"/>
    <w:rsid w:val="00D90997"/>
    <w:rsid w:val="00D90B5F"/>
    <w:rsid w:val="00D90B64"/>
    <w:rsid w:val="00D90E32"/>
    <w:rsid w:val="00D90E52"/>
    <w:rsid w:val="00D91FBF"/>
    <w:rsid w:val="00D92593"/>
    <w:rsid w:val="00D926A3"/>
    <w:rsid w:val="00D92BF6"/>
    <w:rsid w:val="00D92C94"/>
    <w:rsid w:val="00D92EFB"/>
    <w:rsid w:val="00D93003"/>
    <w:rsid w:val="00D930AB"/>
    <w:rsid w:val="00D93848"/>
    <w:rsid w:val="00D94F10"/>
    <w:rsid w:val="00D95399"/>
    <w:rsid w:val="00D957CF"/>
    <w:rsid w:val="00D95820"/>
    <w:rsid w:val="00D95E90"/>
    <w:rsid w:val="00D96486"/>
    <w:rsid w:val="00D96AB7"/>
    <w:rsid w:val="00D96B24"/>
    <w:rsid w:val="00D96BD3"/>
    <w:rsid w:val="00D96C8B"/>
    <w:rsid w:val="00D96F59"/>
    <w:rsid w:val="00D970FE"/>
    <w:rsid w:val="00D9732D"/>
    <w:rsid w:val="00D97430"/>
    <w:rsid w:val="00D97474"/>
    <w:rsid w:val="00D97CEE"/>
    <w:rsid w:val="00D97DDD"/>
    <w:rsid w:val="00DA0159"/>
    <w:rsid w:val="00DA0502"/>
    <w:rsid w:val="00DA0841"/>
    <w:rsid w:val="00DA0AA1"/>
    <w:rsid w:val="00DA0DAF"/>
    <w:rsid w:val="00DA1282"/>
    <w:rsid w:val="00DA14E5"/>
    <w:rsid w:val="00DA1713"/>
    <w:rsid w:val="00DA1FE3"/>
    <w:rsid w:val="00DA2369"/>
    <w:rsid w:val="00DA2391"/>
    <w:rsid w:val="00DA2EC7"/>
    <w:rsid w:val="00DA3A85"/>
    <w:rsid w:val="00DA3B05"/>
    <w:rsid w:val="00DA3B38"/>
    <w:rsid w:val="00DA3CD3"/>
    <w:rsid w:val="00DA4019"/>
    <w:rsid w:val="00DA406B"/>
    <w:rsid w:val="00DA417C"/>
    <w:rsid w:val="00DA443C"/>
    <w:rsid w:val="00DA4838"/>
    <w:rsid w:val="00DA4DA2"/>
    <w:rsid w:val="00DA51AE"/>
    <w:rsid w:val="00DA5297"/>
    <w:rsid w:val="00DA5397"/>
    <w:rsid w:val="00DA53AB"/>
    <w:rsid w:val="00DA55D5"/>
    <w:rsid w:val="00DA58C5"/>
    <w:rsid w:val="00DA5927"/>
    <w:rsid w:val="00DA5C29"/>
    <w:rsid w:val="00DA6577"/>
    <w:rsid w:val="00DA678D"/>
    <w:rsid w:val="00DA67B7"/>
    <w:rsid w:val="00DA688D"/>
    <w:rsid w:val="00DA6A3B"/>
    <w:rsid w:val="00DA6B08"/>
    <w:rsid w:val="00DA77CD"/>
    <w:rsid w:val="00DA78B0"/>
    <w:rsid w:val="00DA7BAD"/>
    <w:rsid w:val="00DB052F"/>
    <w:rsid w:val="00DB0758"/>
    <w:rsid w:val="00DB088C"/>
    <w:rsid w:val="00DB0CD6"/>
    <w:rsid w:val="00DB0DA7"/>
    <w:rsid w:val="00DB0E13"/>
    <w:rsid w:val="00DB1437"/>
    <w:rsid w:val="00DB1523"/>
    <w:rsid w:val="00DB1B2D"/>
    <w:rsid w:val="00DB2254"/>
    <w:rsid w:val="00DB2352"/>
    <w:rsid w:val="00DB25F4"/>
    <w:rsid w:val="00DB2744"/>
    <w:rsid w:val="00DB2A67"/>
    <w:rsid w:val="00DB2DB5"/>
    <w:rsid w:val="00DB30FC"/>
    <w:rsid w:val="00DB3313"/>
    <w:rsid w:val="00DB361D"/>
    <w:rsid w:val="00DB3715"/>
    <w:rsid w:val="00DB3B3F"/>
    <w:rsid w:val="00DB3C3E"/>
    <w:rsid w:val="00DB3D6A"/>
    <w:rsid w:val="00DB420B"/>
    <w:rsid w:val="00DB4DA2"/>
    <w:rsid w:val="00DB4EA5"/>
    <w:rsid w:val="00DB4F7D"/>
    <w:rsid w:val="00DB533E"/>
    <w:rsid w:val="00DB5F5E"/>
    <w:rsid w:val="00DB69A6"/>
    <w:rsid w:val="00DB6D1D"/>
    <w:rsid w:val="00DB7764"/>
    <w:rsid w:val="00DB776A"/>
    <w:rsid w:val="00DB777D"/>
    <w:rsid w:val="00DB7AA8"/>
    <w:rsid w:val="00DB7E66"/>
    <w:rsid w:val="00DC0014"/>
    <w:rsid w:val="00DC0026"/>
    <w:rsid w:val="00DC039A"/>
    <w:rsid w:val="00DC04C8"/>
    <w:rsid w:val="00DC08D7"/>
    <w:rsid w:val="00DC09D2"/>
    <w:rsid w:val="00DC09ED"/>
    <w:rsid w:val="00DC0C53"/>
    <w:rsid w:val="00DC0EF0"/>
    <w:rsid w:val="00DC10C9"/>
    <w:rsid w:val="00DC119F"/>
    <w:rsid w:val="00DC11A1"/>
    <w:rsid w:val="00DC12C4"/>
    <w:rsid w:val="00DC2679"/>
    <w:rsid w:val="00DC277C"/>
    <w:rsid w:val="00DC2A30"/>
    <w:rsid w:val="00DC2FAA"/>
    <w:rsid w:val="00DC3308"/>
    <w:rsid w:val="00DC340D"/>
    <w:rsid w:val="00DC3510"/>
    <w:rsid w:val="00DC393A"/>
    <w:rsid w:val="00DC3BF8"/>
    <w:rsid w:val="00DC3CEA"/>
    <w:rsid w:val="00DC3D0E"/>
    <w:rsid w:val="00DC3EFD"/>
    <w:rsid w:val="00DC3FA6"/>
    <w:rsid w:val="00DC437D"/>
    <w:rsid w:val="00DC465B"/>
    <w:rsid w:val="00DC480B"/>
    <w:rsid w:val="00DC4833"/>
    <w:rsid w:val="00DC4BEA"/>
    <w:rsid w:val="00DC4CE3"/>
    <w:rsid w:val="00DC4D02"/>
    <w:rsid w:val="00DC5049"/>
    <w:rsid w:val="00DC5195"/>
    <w:rsid w:val="00DC5380"/>
    <w:rsid w:val="00DC54D9"/>
    <w:rsid w:val="00DC5A13"/>
    <w:rsid w:val="00DC5DE2"/>
    <w:rsid w:val="00DC6375"/>
    <w:rsid w:val="00DC6405"/>
    <w:rsid w:val="00DC6415"/>
    <w:rsid w:val="00DC69C6"/>
    <w:rsid w:val="00DC69E0"/>
    <w:rsid w:val="00DC6A31"/>
    <w:rsid w:val="00DC6D2B"/>
    <w:rsid w:val="00DC7475"/>
    <w:rsid w:val="00DC7E89"/>
    <w:rsid w:val="00DD0218"/>
    <w:rsid w:val="00DD07CA"/>
    <w:rsid w:val="00DD07F8"/>
    <w:rsid w:val="00DD0A30"/>
    <w:rsid w:val="00DD0DFC"/>
    <w:rsid w:val="00DD1255"/>
    <w:rsid w:val="00DD1301"/>
    <w:rsid w:val="00DD1782"/>
    <w:rsid w:val="00DD1AEF"/>
    <w:rsid w:val="00DD1C8C"/>
    <w:rsid w:val="00DD1D6A"/>
    <w:rsid w:val="00DD1FDD"/>
    <w:rsid w:val="00DD20C5"/>
    <w:rsid w:val="00DD20D6"/>
    <w:rsid w:val="00DD21B0"/>
    <w:rsid w:val="00DD223B"/>
    <w:rsid w:val="00DD2809"/>
    <w:rsid w:val="00DD2B12"/>
    <w:rsid w:val="00DD2D2F"/>
    <w:rsid w:val="00DD2E09"/>
    <w:rsid w:val="00DD32E7"/>
    <w:rsid w:val="00DD34B0"/>
    <w:rsid w:val="00DD3769"/>
    <w:rsid w:val="00DD3A46"/>
    <w:rsid w:val="00DD3BEA"/>
    <w:rsid w:val="00DD3E31"/>
    <w:rsid w:val="00DD4234"/>
    <w:rsid w:val="00DD424A"/>
    <w:rsid w:val="00DD4872"/>
    <w:rsid w:val="00DD4A88"/>
    <w:rsid w:val="00DD4D2A"/>
    <w:rsid w:val="00DD4F09"/>
    <w:rsid w:val="00DD53C3"/>
    <w:rsid w:val="00DD5703"/>
    <w:rsid w:val="00DD5712"/>
    <w:rsid w:val="00DD5DFF"/>
    <w:rsid w:val="00DD5F1B"/>
    <w:rsid w:val="00DD6269"/>
    <w:rsid w:val="00DD62CB"/>
    <w:rsid w:val="00DD6420"/>
    <w:rsid w:val="00DD6D52"/>
    <w:rsid w:val="00DD71D4"/>
    <w:rsid w:val="00DD7837"/>
    <w:rsid w:val="00DD79A6"/>
    <w:rsid w:val="00DD7E16"/>
    <w:rsid w:val="00DE0081"/>
    <w:rsid w:val="00DE0430"/>
    <w:rsid w:val="00DE0474"/>
    <w:rsid w:val="00DE12B5"/>
    <w:rsid w:val="00DE163B"/>
    <w:rsid w:val="00DE2169"/>
    <w:rsid w:val="00DE226F"/>
    <w:rsid w:val="00DE2376"/>
    <w:rsid w:val="00DE23BA"/>
    <w:rsid w:val="00DE23C9"/>
    <w:rsid w:val="00DE23CF"/>
    <w:rsid w:val="00DE369B"/>
    <w:rsid w:val="00DE3A5B"/>
    <w:rsid w:val="00DE3E43"/>
    <w:rsid w:val="00DE4076"/>
    <w:rsid w:val="00DE42DE"/>
    <w:rsid w:val="00DE4423"/>
    <w:rsid w:val="00DE4998"/>
    <w:rsid w:val="00DE4ADD"/>
    <w:rsid w:val="00DE4DB3"/>
    <w:rsid w:val="00DE4E1F"/>
    <w:rsid w:val="00DE534D"/>
    <w:rsid w:val="00DE54DB"/>
    <w:rsid w:val="00DE5509"/>
    <w:rsid w:val="00DE5697"/>
    <w:rsid w:val="00DE56A9"/>
    <w:rsid w:val="00DE56C0"/>
    <w:rsid w:val="00DE58FB"/>
    <w:rsid w:val="00DE5A6E"/>
    <w:rsid w:val="00DE6670"/>
    <w:rsid w:val="00DE6968"/>
    <w:rsid w:val="00DE7103"/>
    <w:rsid w:val="00DE7811"/>
    <w:rsid w:val="00DF01B0"/>
    <w:rsid w:val="00DF01D9"/>
    <w:rsid w:val="00DF02F2"/>
    <w:rsid w:val="00DF03C7"/>
    <w:rsid w:val="00DF0A1F"/>
    <w:rsid w:val="00DF0A70"/>
    <w:rsid w:val="00DF0C9F"/>
    <w:rsid w:val="00DF0D75"/>
    <w:rsid w:val="00DF10A0"/>
    <w:rsid w:val="00DF1124"/>
    <w:rsid w:val="00DF1325"/>
    <w:rsid w:val="00DF14F1"/>
    <w:rsid w:val="00DF16BA"/>
    <w:rsid w:val="00DF1726"/>
    <w:rsid w:val="00DF18AD"/>
    <w:rsid w:val="00DF1B8C"/>
    <w:rsid w:val="00DF1BB9"/>
    <w:rsid w:val="00DF1E8E"/>
    <w:rsid w:val="00DF1F51"/>
    <w:rsid w:val="00DF23AC"/>
    <w:rsid w:val="00DF24F2"/>
    <w:rsid w:val="00DF29FB"/>
    <w:rsid w:val="00DF2CAA"/>
    <w:rsid w:val="00DF2D19"/>
    <w:rsid w:val="00DF3300"/>
    <w:rsid w:val="00DF36EA"/>
    <w:rsid w:val="00DF38C4"/>
    <w:rsid w:val="00DF3D91"/>
    <w:rsid w:val="00DF4A79"/>
    <w:rsid w:val="00DF4CD3"/>
    <w:rsid w:val="00DF4E94"/>
    <w:rsid w:val="00DF53B9"/>
    <w:rsid w:val="00DF6251"/>
    <w:rsid w:val="00DF64B3"/>
    <w:rsid w:val="00DF6522"/>
    <w:rsid w:val="00DF6A7F"/>
    <w:rsid w:val="00DF6C88"/>
    <w:rsid w:val="00DF7116"/>
    <w:rsid w:val="00DF722A"/>
    <w:rsid w:val="00DF7648"/>
    <w:rsid w:val="00DF7CBE"/>
    <w:rsid w:val="00DF7EFB"/>
    <w:rsid w:val="00DF7EFC"/>
    <w:rsid w:val="00DF7FBA"/>
    <w:rsid w:val="00E007FB"/>
    <w:rsid w:val="00E00871"/>
    <w:rsid w:val="00E00AB3"/>
    <w:rsid w:val="00E00BFE"/>
    <w:rsid w:val="00E00D7B"/>
    <w:rsid w:val="00E00ECE"/>
    <w:rsid w:val="00E0118D"/>
    <w:rsid w:val="00E013A4"/>
    <w:rsid w:val="00E013C5"/>
    <w:rsid w:val="00E014B4"/>
    <w:rsid w:val="00E01949"/>
    <w:rsid w:val="00E01B5F"/>
    <w:rsid w:val="00E01D9C"/>
    <w:rsid w:val="00E0213F"/>
    <w:rsid w:val="00E02284"/>
    <w:rsid w:val="00E0250F"/>
    <w:rsid w:val="00E02A94"/>
    <w:rsid w:val="00E02E48"/>
    <w:rsid w:val="00E02FFA"/>
    <w:rsid w:val="00E0357B"/>
    <w:rsid w:val="00E0364E"/>
    <w:rsid w:val="00E039CF"/>
    <w:rsid w:val="00E03CBC"/>
    <w:rsid w:val="00E03D0C"/>
    <w:rsid w:val="00E03DFA"/>
    <w:rsid w:val="00E03FBA"/>
    <w:rsid w:val="00E04020"/>
    <w:rsid w:val="00E0404A"/>
    <w:rsid w:val="00E0431C"/>
    <w:rsid w:val="00E0432A"/>
    <w:rsid w:val="00E045B0"/>
    <w:rsid w:val="00E049CB"/>
    <w:rsid w:val="00E04BE6"/>
    <w:rsid w:val="00E05193"/>
    <w:rsid w:val="00E053EC"/>
    <w:rsid w:val="00E05951"/>
    <w:rsid w:val="00E05A9E"/>
    <w:rsid w:val="00E05BF4"/>
    <w:rsid w:val="00E05D76"/>
    <w:rsid w:val="00E05F81"/>
    <w:rsid w:val="00E0623B"/>
    <w:rsid w:val="00E0642D"/>
    <w:rsid w:val="00E06B44"/>
    <w:rsid w:val="00E06C3A"/>
    <w:rsid w:val="00E06E26"/>
    <w:rsid w:val="00E0742C"/>
    <w:rsid w:val="00E07BA5"/>
    <w:rsid w:val="00E07CBC"/>
    <w:rsid w:val="00E07D6D"/>
    <w:rsid w:val="00E07E8A"/>
    <w:rsid w:val="00E10248"/>
    <w:rsid w:val="00E1050D"/>
    <w:rsid w:val="00E10724"/>
    <w:rsid w:val="00E10776"/>
    <w:rsid w:val="00E10958"/>
    <w:rsid w:val="00E10CD0"/>
    <w:rsid w:val="00E10CF5"/>
    <w:rsid w:val="00E10DE4"/>
    <w:rsid w:val="00E114AA"/>
    <w:rsid w:val="00E116C6"/>
    <w:rsid w:val="00E1199B"/>
    <w:rsid w:val="00E11B85"/>
    <w:rsid w:val="00E120AA"/>
    <w:rsid w:val="00E120B2"/>
    <w:rsid w:val="00E1252A"/>
    <w:rsid w:val="00E125E6"/>
    <w:rsid w:val="00E128A1"/>
    <w:rsid w:val="00E12ACC"/>
    <w:rsid w:val="00E12C2F"/>
    <w:rsid w:val="00E12D9D"/>
    <w:rsid w:val="00E12DD5"/>
    <w:rsid w:val="00E12F80"/>
    <w:rsid w:val="00E131B6"/>
    <w:rsid w:val="00E131D1"/>
    <w:rsid w:val="00E1338F"/>
    <w:rsid w:val="00E134AE"/>
    <w:rsid w:val="00E134E7"/>
    <w:rsid w:val="00E136D1"/>
    <w:rsid w:val="00E1389A"/>
    <w:rsid w:val="00E13CF6"/>
    <w:rsid w:val="00E13EA4"/>
    <w:rsid w:val="00E144CB"/>
    <w:rsid w:val="00E1454A"/>
    <w:rsid w:val="00E14916"/>
    <w:rsid w:val="00E1540C"/>
    <w:rsid w:val="00E1547A"/>
    <w:rsid w:val="00E154EE"/>
    <w:rsid w:val="00E1564E"/>
    <w:rsid w:val="00E15FB2"/>
    <w:rsid w:val="00E16004"/>
    <w:rsid w:val="00E160CE"/>
    <w:rsid w:val="00E16161"/>
    <w:rsid w:val="00E1643A"/>
    <w:rsid w:val="00E164F1"/>
    <w:rsid w:val="00E168D3"/>
    <w:rsid w:val="00E16B1F"/>
    <w:rsid w:val="00E1741D"/>
    <w:rsid w:val="00E17531"/>
    <w:rsid w:val="00E17A2B"/>
    <w:rsid w:val="00E17E4B"/>
    <w:rsid w:val="00E17E9B"/>
    <w:rsid w:val="00E20963"/>
    <w:rsid w:val="00E20E69"/>
    <w:rsid w:val="00E21483"/>
    <w:rsid w:val="00E214E3"/>
    <w:rsid w:val="00E21564"/>
    <w:rsid w:val="00E21871"/>
    <w:rsid w:val="00E21B78"/>
    <w:rsid w:val="00E21E9F"/>
    <w:rsid w:val="00E22107"/>
    <w:rsid w:val="00E22244"/>
    <w:rsid w:val="00E22414"/>
    <w:rsid w:val="00E224C3"/>
    <w:rsid w:val="00E22511"/>
    <w:rsid w:val="00E229D1"/>
    <w:rsid w:val="00E22C69"/>
    <w:rsid w:val="00E22D3D"/>
    <w:rsid w:val="00E232FD"/>
    <w:rsid w:val="00E239B4"/>
    <w:rsid w:val="00E239CE"/>
    <w:rsid w:val="00E23A62"/>
    <w:rsid w:val="00E23C86"/>
    <w:rsid w:val="00E23F4B"/>
    <w:rsid w:val="00E24597"/>
    <w:rsid w:val="00E246CE"/>
    <w:rsid w:val="00E24781"/>
    <w:rsid w:val="00E247FB"/>
    <w:rsid w:val="00E249FF"/>
    <w:rsid w:val="00E24D66"/>
    <w:rsid w:val="00E2531F"/>
    <w:rsid w:val="00E25695"/>
    <w:rsid w:val="00E25966"/>
    <w:rsid w:val="00E2598E"/>
    <w:rsid w:val="00E25A08"/>
    <w:rsid w:val="00E25A6D"/>
    <w:rsid w:val="00E261AB"/>
    <w:rsid w:val="00E2636B"/>
    <w:rsid w:val="00E26759"/>
    <w:rsid w:val="00E2689D"/>
    <w:rsid w:val="00E26AFB"/>
    <w:rsid w:val="00E26DC1"/>
    <w:rsid w:val="00E2711A"/>
    <w:rsid w:val="00E27344"/>
    <w:rsid w:val="00E27630"/>
    <w:rsid w:val="00E27A86"/>
    <w:rsid w:val="00E27B14"/>
    <w:rsid w:val="00E27BD6"/>
    <w:rsid w:val="00E27CFB"/>
    <w:rsid w:val="00E27E70"/>
    <w:rsid w:val="00E30654"/>
    <w:rsid w:val="00E307F9"/>
    <w:rsid w:val="00E30D0D"/>
    <w:rsid w:val="00E30D3F"/>
    <w:rsid w:val="00E30DB8"/>
    <w:rsid w:val="00E30E11"/>
    <w:rsid w:val="00E31253"/>
    <w:rsid w:val="00E31272"/>
    <w:rsid w:val="00E312C4"/>
    <w:rsid w:val="00E31A42"/>
    <w:rsid w:val="00E31D6A"/>
    <w:rsid w:val="00E3251A"/>
    <w:rsid w:val="00E32AF3"/>
    <w:rsid w:val="00E32B16"/>
    <w:rsid w:val="00E33393"/>
    <w:rsid w:val="00E33C6A"/>
    <w:rsid w:val="00E33D7C"/>
    <w:rsid w:val="00E33F5B"/>
    <w:rsid w:val="00E34016"/>
    <w:rsid w:val="00E341AF"/>
    <w:rsid w:val="00E3422A"/>
    <w:rsid w:val="00E34C59"/>
    <w:rsid w:val="00E34CE4"/>
    <w:rsid w:val="00E34D1E"/>
    <w:rsid w:val="00E34EBC"/>
    <w:rsid w:val="00E356DE"/>
    <w:rsid w:val="00E3598E"/>
    <w:rsid w:val="00E35E9B"/>
    <w:rsid w:val="00E360E4"/>
    <w:rsid w:val="00E366E7"/>
    <w:rsid w:val="00E36844"/>
    <w:rsid w:val="00E36A7A"/>
    <w:rsid w:val="00E37754"/>
    <w:rsid w:val="00E37918"/>
    <w:rsid w:val="00E379EA"/>
    <w:rsid w:val="00E37EEE"/>
    <w:rsid w:val="00E40133"/>
    <w:rsid w:val="00E40233"/>
    <w:rsid w:val="00E404A8"/>
    <w:rsid w:val="00E405BB"/>
    <w:rsid w:val="00E408AB"/>
    <w:rsid w:val="00E40AF6"/>
    <w:rsid w:val="00E40BBD"/>
    <w:rsid w:val="00E41220"/>
    <w:rsid w:val="00E4137D"/>
    <w:rsid w:val="00E41488"/>
    <w:rsid w:val="00E41534"/>
    <w:rsid w:val="00E41590"/>
    <w:rsid w:val="00E41F52"/>
    <w:rsid w:val="00E4200B"/>
    <w:rsid w:val="00E42332"/>
    <w:rsid w:val="00E424CA"/>
    <w:rsid w:val="00E4282D"/>
    <w:rsid w:val="00E42845"/>
    <w:rsid w:val="00E42AEA"/>
    <w:rsid w:val="00E42FD3"/>
    <w:rsid w:val="00E43068"/>
    <w:rsid w:val="00E43743"/>
    <w:rsid w:val="00E437F5"/>
    <w:rsid w:val="00E43A84"/>
    <w:rsid w:val="00E43B51"/>
    <w:rsid w:val="00E43D2B"/>
    <w:rsid w:val="00E43E66"/>
    <w:rsid w:val="00E43FBD"/>
    <w:rsid w:val="00E445AF"/>
    <w:rsid w:val="00E446DB"/>
    <w:rsid w:val="00E44722"/>
    <w:rsid w:val="00E449BE"/>
    <w:rsid w:val="00E44ABA"/>
    <w:rsid w:val="00E44C82"/>
    <w:rsid w:val="00E44DCB"/>
    <w:rsid w:val="00E44E55"/>
    <w:rsid w:val="00E4531A"/>
    <w:rsid w:val="00E4578E"/>
    <w:rsid w:val="00E45812"/>
    <w:rsid w:val="00E459E8"/>
    <w:rsid w:val="00E45E35"/>
    <w:rsid w:val="00E45E66"/>
    <w:rsid w:val="00E45EEA"/>
    <w:rsid w:val="00E461F3"/>
    <w:rsid w:val="00E4627F"/>
    <w:rsid w:val="00E464FA"/>
    <w:rsid w:val="00E464FC"/>
    <w:rsid w:val="00E46520"/>
    <w:rsid w:val="00E46B4E"/>
    <w:rsid w:val="00E4708A"/>
    <w:rsid w:val="00E47799"/>
    <w:rsid w:val="00E478B7"/>
    <w:rsid w:val="00E479BC"/>
    <w:rsid w:val="00E502D9"/>
    <w:rsid w:val="00E50326"/>
    <w:rsid w:val="00E505E4"/>
    <w:rsid w:val="00E50887"/>
    <w:rsid w:val="00E5088F"/>
    <w:rsid w:val="00E50E1B"/>
    <w:rsid w:val="00E510A5"/>
    <w:rsid w:val="00E51278"/>
    <w:rsid w:val="00E5149B"/>
    <w:rsid w:val="00E5151E"/>
    <w:rsid w:val="00E518AD"/>
    <w:rsid w:val="00E51C41"/>
    <w:rsid w:val="00E51E9C"/>
    <w:rsid w:val="00E52535"/>
    <w:rsid w:val="00E52758"/>
    <w:rsid w:val="00E52AC8"/>
    <w:rsid w:val="00E52DAE"/>
    <w:rsid w:val="00E52E1A"/>
    <w:rsid w:val="00E5302D"/>
    <w:rsid w:val="00E54034"/>
    <w:rsid w:val="00E54179"/>
    <w:rsid w:val="00E546C3"/>
    <w:rsid w:val="00E54E76"/>
    <w:rsid w:val="00E55384"/>
    <w:rsid w:val="00E559C9"/>
    <w:rsid w:val="00E55C10"/>
    <w:rsid w:val="00E55DA0"/>
    <w:rsid w:val="00E55F62"/>
    <w:rsid w:val="00E55FDA"/>
    <w:rsid w:val="00E56113"/>
    <w:rsid w:val="00E570A0"/>
    <w:rsid w:val="00E57177"/>
    <w:rsid w:val="00E57468"/>
    <w:rsid w:val="00E57A36"/>
    <w:rsid w:val="00E57E33"/>
    <w:rsid w:val="00E6020B"/>
    <w:rsid w:val="00E6052E"/>
    <w:rsid w:val="00E607AD"/>
    <w:rsid w:val="00E6089B"/>
    <w:rsid w:val="00E609B7"/>
    <w:rsid w:val="00E60A86"/>
    <w:rsid w:val="00E60E12"/>
    <w:rsid w:val="00E61479"/>
    <w:rsid w:val="00E61BF8"/>
    <w:rsid w:val="00E61C30"/>
    <w:rsid w:val="00E61E54"/>
    <w:rsid w:val="00E62157"/>
    <w:rsid w:val="00E62238"/>
    <w:rsid w:val="00E62C55"/>
    <w:rsid w:val="00E62E58"/>
    <w:rsid w:val="00E630E0"/>
    <w:rsid w:val="00E63474"/>
    <w:rsid w:val="00E637A0"/>
    <w:rsid w:val="00E64A87"/>
    <w:rsid w:val="00E64AAD"/>
    <w:rsid w:val="00E64AF7"/>
    <w:rsid w:val="00E64B90"/>
    <w:rsid w:val="00E65225"/>
    <w:rsid w:val="00E65BAD"/>
    <w:rsid w:val="00E65CE0"/>
    <w:rsid w:val="00E65CEE"/>
    <w:rsid w:val="00E6621F"/>
    <w:rsid w:val="00E66AC9"/>
    <w:rsid w:val="00E67839"/>
    <w:rsid w:val="00E679CF"/>
    <w:rsid w:val="00E67A4C"/>
    <w:rsid w:val="00E67C1A"/>
    <w:rsid w:val="00E67C62"/>
    <w:rsid w:val="00E67E5E"/>
    <w:rsid w:val="00E67E9E"/>
    <w:rsid w:val="00E67FC5"/>
    <w:rsid w:val="00E701A1"/>
    <w:rsid w:val="00E701EC"/>
    <w:rsid w:val="00E70262"/>
    <w:rsid w:val="00E707F4"/>
    <w:rsid w:val="00E70C17"/>
    <w:rsid w:val="00E70F48"/>
    <w:rsid w:val="00E715AF"/>
    <w:rsid w:val="00E7184D"/>
    <w:rsid w:val="00E7257D"/>
    <w:rsid w:val="00E72734"/>
    <w:rsid w:val="00E729C1"/>
    <w:rsid w:val="00E72B73"/>
    <w:rsid w:val="00E72BE9"/>
    <w:rsid w:val="00E72DF0"/>
    <w:rsid w:val="00E73226"/>
    <w:rsid w:val="00E73638"/>
    <w:rsid w:val="00E738CF"/>
    <w:rsid w:val="00E73918"/>
    <w:rsid w:val="00E73BE3"/>
    <w:rsid w:val="00E7409A"/>
    <w:rsid w:val="00E7430E"/>
    <w:rsid w:val="00E744E9"/>
    <w:rsid w:val="00E74AE8"/>
    <w:rsid w:val="00E74EE4"/>
    <w:rsid w:val="00E75C23"/>
    <w:rsid w:val="00E75C4B"/>
    <w:rsid w:val="00E75CE1"/>
    <w:rsid w:val="00E76227"/>
    <w:rsid w:val="00E763BE"/>
    <w:rsid w:val="00E767C4"/>
    <w:rsid w:val="00E76985"/>
    <w:rsid w:val="00E7718D"/>
    <w:rsid w:val="00E7789A"/>
    <w:rsid w:val="00E77E23"/>
    <w:rsid w:val="00E77E4D"/>
    <w:rsid w:val="00E77F81"/>
    <w:rsid w:val="00E80208"/>
    <w:rsid w:val="00E8040F"/>
    <w:rsid w:val="00E804FF"/>
    <w:rsid w:val="00E807FF"/>
    <w:rsid w:val="00E80DF9"/>
    <w:rsid w:val="00E8112E"/>
    <w:rsid w:val="00E81236"/>
    <w:rsid w:val="00E8146C"/>
    <w:rsid w:val="00E8156F"/>
    <w:rsid w:val="00E81B78"/>
    <w:rsid w:val="00E81E41"/>
    <w:rsid w:val="00E822C8"/>
    <w:rsid w:val="00E823A1"/>
    <w:rsid w:val="00E82441"/>
    <w:rsid w:val="00E82501"/>
    <w:rsid w:val="00E82529"/>
    <w:rsid w:val="00E82599"/>
    <w:rsid w:val="00E827AE"/>
    <w:rsid w:val="00E82971"/>
    <w:rsid w:val="00E82AD6"/>
    <w:rsid w:val="00E82BEC"/>
    <w:rsid w:val="00E82C1E"/>
    <w:rsid w:val="00E82E3C"/>
    <w:rsid w:val="00E82EFA"/>
    <w:rsid w:val="00E830E1"/>
    <w:rsid w:val="00E83226"/>
    <w:rsid w:val="00E83719"/>
    <w:rsid w:val="00E837AB"/>
    <w:rsid w:val="00E83871"/>
    <w:rsid w:val="00E8447C"/>
    <w:rsid w:val="00E84712"/>
    <w:rsid w:val="00E84721"/>
    <w:rsid w:val="00E84DD6"/>
    <w:rsid w:val="00E84F6A"/>
    <w:rsid w:val="00E85166"/>
    <w:rsid w:val="00E85178"/>
    <w:rsid w:val="00E85280"/>
    <w:rsid w:val="00E85348"/>
    <w:rsid w:val="00E85489"/>
    <w:rsid w:val="00E857D1"/>
    <w:rsid w:val="00E85C1E"/>
    <w:rsid w:val="00E85E27"/>
    <w:rsid w:val="00E8626C"/>
    <w:rsid w:val="00E8689F"/>
    <w:rsid w:val="00E86AA2"/>
    <w:rsid w:val="00E86DD2"/>
    <w:rsid w:val="00E86E65"/>
    <w:rsid w:val="00E8769F"/>
    <w:rsid w:val="00E878C2"/>
    <w:rsid w:val="00E87A72"/>
    <w:rsid w:val="00E87AFE"/>
    <w:rsid w:val="00E90887"/>
    <w:rsid w:val="00E90920"/>
    <w:rsid w:val="00E90941"/>
    <w:rsid w:val="00E90A1D"/>
    <w:rsid w:val="00E911FC"/>
    <w:rsid w:val="00E914FD"/>
    <w:rsid w:val="00E915C3"/>
    <w:rsid w:val="00E91A51"/>
    <w:rsid w:val="00E91C53"/>
    <w:rsid w:val="00E924BA"/>
    <w:rsid w:val="00E92522"/>
    <w:rsid w:val="00E925E5"/>
    <w:rsid w:val="00E92669"/>
    <w:rsid w:val="00E92A72"/>
    <w:rsid w:val="00E92F6D"/>
    <w:rsid w:val="00E92FB7"/>
    <w:rsid w:val="00E9323D"/>
    <w:rsid w:val="00E93363"/>
    <w:rsid w:val="00E93DB2"/>
    <w:rsid w:val="00E93E1C"/>
    <w:rsid w:val="00E94944"/>
    <w:rsid w:val="00E94C75"/>
    <w:rsid w:val="00E94D7A"/>
    <w:rsid w:val="00E94EC7"/>
    <w:rsid w:val="00E94F36"/>
    <w:rsid w:val="00E952DD"/>
    <w:rsid w:val="00E9536E"/>
    <w:rsid w:val="00E956FB"/>
    <w:rsid w:val="00E95790"/>
    <w:rsid w:val="00E958B6"/>
    <w:rsid w:val="00E96665"/>
    <w:rsid w:val="00E96EAE"/>
    <w:rsid w:val="00E970FD"/>
    <w:rsid w:val="00E9714E"/>
    <w:rsid w:val="00E97DBA"/>
    <w:rsid w:val="00E97F72"/>
    <w:rsid w:val="00E97FC3"/>
    <w:rsid w:val="00EA0576"/>
    <w:rsid w:val="00EA05A7"/>
    <w:rsid w:val="00EA05AB"/>
    <w:rsid w:val="00EA05FC"/>
    <w:rsid w:val="00EA0716"/>
    <w:rsid w:val="00EA0858"/>
    <w:rsid w:val="00EA0C82"/>
    <w:rsid w:val="00EA0EDA"/>
    <w:rsid w:val="00EA0F0C"/>
    <w:rsid w:val="00EA147F"/>
    <w:rsid w:val="00EA1693"/>
    <w:rsid w:val="00EA16A2"/>
    <w:rsid w:val="00EA1D33"/>
    <w:rsid w:val="00EA1D49"/>
    <w:rsid w:val="00EA25FE"/>
    <w:rsid w:val="00EA287E"/>
    <w:rsid w:val="00EA2929"/>
    <w:rsid w:val="00EA2AA0"/>
    <w:rsid w:val="00EA2B58"/>
    <w:rsid w:val="00EA3037"/>
    <w:rsid w:val="00EA3680"/>
    <w:rsid w:val="00EA3756"/>
    <w:rsid w:val="00EA380B"/>
    <w:rsid w:val="00EA38ED"/>
    <w:rsid w:val="00EA3D43"/>
    <w:rsid w:val="00EA4A93"/>
    <w:rsid w:val="00EA50FB"/>
    <w:rsid w:val="00EA51EE"/>
    <w:rsid w:val="00EA55A2"/>
    <w:rsid w:val="00EA59BF"/>
    <w:rsid w:val="00EA5A1A"/>
    <w:rsid w:val="00EA5AAB"/>
    <w:rsid w:val="00EA5B97"/>
    <w:rsid w:val="00EA5D8E"/>
    <w:rsid w:val="00EA5DE0"/>
    <w:rsid w:val="00EA6627"/>
    <w:rsid w:val="00EA69C9"/>
    <w:rsid w:val="00EA6DED"/>
    <w:rsid w:val="00EA6EC6"/>
    <w:rsid w:val="00EA6FFA"/>
    <w:rsid w:val="00EA7255"/>
    <w:rsid w:val="00EA75EB"/>
    <w:rsid w:val="00EA78F0"/>
    <w:rsid w:val="00EA7BEE"/>
    <w:rsid w:val="00EA7F70"/>
    <w:rsid w:val="00EB0030"/>
    <w:rsid w:val="00EB0369"/>
    <w:rsid w:val="00EB04AE"/>
    <w:rsid w:val="00EB081B"/>
    <w:rsid w:val="00EB0923"/>
    <w:rsid w:val="00EB09B2"/>
    <w:rsid w:val="00EB0B5E"/>
    <w:rsid w:val="00EB0EF1"/>
    <w:rsid w:val="00EB1319"/>
    <w:rsid w:val="00EB154F"/>
    <w:rsid w:val="00EB16B2"/>
    <w:rsid w:val="00EB1B8F"/>
    <w:rsid w:val="00EB1FDD"/>
    <w:rsid w:val="00EB21B4"/>
    <w:rsid w:val="00EB2344"/>
    <w:rsid w:val="00EB237E"/>
    <w:rsid w:val="00EB2599"/>
    <w:rsid w:val="00EB2AD8"/>
    <w:rsid w:val="00EB2BD2"/>
    <w:rsid w:val="00EB2DF3"/>
    <w:rsid w:val="00EB2F96"/>
    <w:rsid w:val="00EB3102"/>
    <w:rsid w:val="00EB31C9"/>
    <w:rsid w:val="00EB3389"/>
    <w:rsid w:val="00EB3687"/>
    <w:rsid w:val="00EB372F"/>
    <w:rsid w:val="00EB37AA"/>
    <w:rsid w:val="00EB3910"/>
    <w:rsid w:val="00EB42BB"/>
    <w:rsid w:val="00EB43D9"/>
    <w:rsid w:val="00EB498A"/>
    <w:rsid w:val="00EB49CF"/>
    <w:rsid w:val="00EB4B9B"/>
    <w:rsid w:val="00EB4BE5"/>
    <w:rsid w:val="00EB4E5E"/>
    <w:rsid w:val="00EB50F4"/>
    <w:rsid w:val="00EB5542"/>
    <w:rsid w:val="00EB5654"/>
    <w:rsid w:val="00EB5D88"/>
    <w:rsid w:val="00EB6123"/>
    <w:rsid w:val="00EB6159"/>
    <w:rsid w:val="00EB618B"/>
    <w:rsid w:val="00EB61B5"/>
    <w:rsid w:val="00EB6212"/>
    <w:rsid w:val="00EB66A8"/>
    <w:rsid w:val="00EB66EC"/>
    <w:rsid w:val="00EB6F90"/>
    <w:rsid w:val="00EB717C"/>
    <w:rsid w:val="00EB7434"/>
    <w:rsid w:val="00EB7531"/>
    <w:rsid w:val="00EB7A8D"/>
    <w:rsid w:val="00EB7C09"/>
    <w:rsid w:val="00EB7CB4"/>
    <w:rsid w:val="00EB7F5C"/>
    <w:rsid w:val="00EC0053"/>
    <w:rsid w:val="00EC00CB"/>
    <w:rsid w:val="00EC032B"/>
    <w:rsid w:val="00EC04AD"/>
    <w:rsid w:val="00EC075F"/>
    <w:rsid w:val="00EC0AC5"/>
    <w:rsid w:val="00EC104D"/>
    <w:rsid w:val="00EC11E5"/>
    <w:rsid w:val="00EC161F"/>
    <w:rsid w:val="00EC16E8"/>
    <w:rsid w:val="00EC19FF"/>
    <w:rsid w:val="00EC1E93"/>
    <w:rsid w:val="00EC2289"/>
    <w:rsid w:val="00EC2B8F"/>
    <w:rsid w:val="00EC2DBF"/>
    <w:rsid w:val="00EC3118"/>
    <w:rsid w:val="00EC34A7"/>
    <w:rsid w:val="00EC352E"/>
    <w:rsid w:val="00EC35E6"/>
    <w:rsid w:val="00EC35F0"/>
    <w:rsid w:val="00EC3676"/>
    <w:rsid w:val="00EC3796"/>
    <w:rsid w:val="00EC3F0E"/>
    <w:rsid w:val="00EC42C5"/>
    <w:rsid w:val="00EC44BA"/>
    <w:rsid w:val="00EC44CA"/>
    <w:rsid w:val="00EC457D"/>
    <w:rsid w:val="00EC470B"/>
    <w:rsid w:val="00EC49F2"/>
    <w:rsid w:val="00EC4E43"/>
    <w:rsid w:val="00EC4F13"/>
    <w:rsid w:val="00EC5014"/>
    <w:rsid w:val="00EC51F1"/>
    <w:rsid w:val="00EC5213"/>
    <w:rsid w:val="00EC5596"/>
    <w:rsid w:val="00EC5B91"/>
    <w:rsid w:val="00EC5EE6"/>
    <w:rsid w:val="00EC60B7"/>
    <w:rsid w:val="00EC6109"/>
    <w:rsid w:val="00EC6B23"/>
    <w:rsid w:val="00EC6D26"/>
    <w:rsid w:val="00EC70CE"/>
    <w:rsid w:val="00EC70D8"/>
    <w:rsid w:val="00EC7113"/>
    <w:rsid w:val="00EC73AC"/>
    <w:rsid w:val="00EC73EB"/>
    <w:rsid w:val="00EC75C4"/>
    <w:rsid w:val="00EC7679"/>
    <w:rsid w:val="00EC767A"/>
    <w:rsid w:val="00EC7901"/>
    <w:rsid w:val="00EC7CA3"/>
    <w:rsid w:val="00ED037A"/>
    <w:rsid w:val="00ED09D0"/>
    <w:rsid w:val="00ED11FE"/>
    <w:rsid w:val="00ED1917"/>
    <w:rsid w:val="00ED1C05"/>
    <w:rsid w:val="00ED1E82"/>
    <w:rsid w:val="00ED1FCC"/>
    <w:rsid w:val="00ED1FED"/>
    <w:rsid w:val="00ED262B"/>
    <w:rsid w:val="00ED2AF3"/>
    <w:rsid w:val="00ED2B37"/>
    <w:rsid w:val="00ED30B7"/>
    <w:rsid w:val="00ED3531"/>
    <w:rsid w:val="00ED3904"/>
    <w:rsid w:val="00ED3ABD"/>
    <w:rsid w:val="00ED3BE4"/>
    <w:rsid w:val="00ED3E7D"/>
    <w:rsid w:val="00ED3ED9"/>
    <w:rsid w:val="00ED3FA6"/>
    <w:rsid w:val="00ED400B"/>
    <w:rsid w:val="00ED4238"/>
    <w:rsid w:val="00ED4264"/>
    <w:rsid w:val="00ED4508"/>
    <w:rsid w:val="00ED4826"/>
    <w:rsid w:val="00ED5491"/>
    <w:rsid w:val="00ED552B"/>
    <w:rsid w:val="00ED573B"/>
    <w:rsid w:val="00ED5823"/>
    <w:rsid w:val="00ED598E"/>
    <w:rsid w:val="00ED5BE5"/>
    <w:rsid w:val="00ED5CB9"/>
    <w:rsid w:val="00ED66C5"/>
    <w:rsid w:val="00ED6ECB"/>
    <w:rsid w:val="00ED70AB"/>
    <w:rsid w:val="00ED71ED"/>
    <w:rsid w:val="00ED72EB"/>
    <w:rsid w:val="00ED7342"/>
    <w:rsid w:val="00ED7355"/>
    <w:rsid w:val="00ED7BE7"/>
    <w:rsid w:val="00ED7E82"/>
    <w:rsid w:val="00ED7EEB"/>
    <w:rsid w:val="00EE0040"/>
    <w:rsid w:val="00EE014B"/>
    <w:rsid w:val="00EE0298"/>
    <w:rsid w:val="00EE04B1"/>
    <w:rsid w:val="00EE04F1"/>
    <w:rsid w:val="00EE0EB0"/>
    <w:rsid w:val="00EE0FA1"/>
    <w:rsid w:val="00EE10B9"/>
    <w:rsid w:val="00EE1238"/>
    <w:rsid w:val="00EE165E"/>
    <w:rsid w:val="00EE17B5"/>
    <w:rsid w:val="00EE18BD"/>
    <w:rsid w:val="00EE1BFF"/>
    <w:rsid w:val="00EE2306"/>
    <w:rsid w:val="00EE2DC7"/>
    <w:rsid w:val="00EE2E27"/>
    <w:rsid w:val="00EE2E3E"/>
    <w:rsid w:val="00EE33CA"/>
    <w:rsid w:val="00EE36B1"/>
    <w:rsid w:val="00EE3A4B"/>
    <w:rsid w:val="00EE3A96"/>
    <w:rsid w:val="00EE3DD8"/>
    <w:rsid w:val="00EE3F9B"/>
    <w:rsid w:val="00EE3FAC"/>
    <w:rsid w:val="00EE4065"/>
    <w:rsid w:val="00EE41B0"/>
    <w:rsid w:val="00EE4871"/>
    <w:rsid w:val="00EE4B54"/>
    <w:rsid w:val="00EE4D75"/>
    <w:rsid w:val="00EE4F93"/>
    <w:rsid w:val="00EE4FB6"/>
    <w:rsid w:val="00EE4FFF"/>
    <w:rsid w:val="00EE55BD"/>
    <w:rsid w:val="00EE5605"/>
    <w:rsid w:val="00EE587C"/>
    <w:rsid w:val="00EE58A2"/>
    <w:rsid w:val="00EE5A74"/>
    <w:rsid w:val="00EE5BCB"/>
    <w:rsid w:val="00EE5D9D"/>
    <w:rsid w:val="00EE600F"/>
    <w:rsid w:val="00EE676B"/>
    <w:rsid w:val="00EE688A"/>
    <w:rsid w:val="00EE721C"/>
    <w:rsid w:val="00EE7287"/>
    <w:rsid w:val="00EE74E7"/>
    <w:rsid w:val="00EE7729"/>
    <w:rsid w:val="00EE782B"/>
    <w:rsid w:val="00EE7952"/>
    <w:rsid w:val="00EE7D3B"/>
    <w:rsid w:val="00EF010A"/>
    <w:rsid w:val="00EF01FC"/>
    <w:rsid w:val="00EF054D"/>
    <w:rsid w:val="00EF0694"/>
    <w:rsid w:val="00EF0843"/>
    <w:rsid w:val="00EF0978"/>
    <w:rsid w:val="00EF0995"/>
    <w:rsid w:val="00EF0B18"/>
    <w:rsid w:val="00EF0F7F"/>
    <w:rsid w:val="00EF1399"/>
    <w:rsid w:val="00EF165E"/>
    <w:rsid w:val="00EF16E7"/>
    <w:rsid w:val="00EF1953"/>
    <w:rsid w:val="00EF1AFD"/>
    <w:rsid w:val="00EF1C13"/>
    <w:rsid w:val="00EF1FB8"/>
    <w:rsid w:val="00EF21E0"/>
    <w:rsid w:val="00EF2244"/>
    <w:rsid w:val="00EF277E"/>
    <w:rsid w:val="00EF27D7"/>
    <w:rsid w:val="00EF2ACA"/>
    <w:rsid w:val="00EF2D3B"/>
    <w:rsid w:val="00EF2E9C"/>
    <w:rsid w:val="00EF3117"/>
    <w:rsid w:val="00EF38B3"/>
    <w:rsid w:val="00EF3A7B"/>
    <w:rsid w:val="00EF3AA0"/>
    <w:rsid w:val="00EF3E52"/>
    <w:rsid w:val="00EF44E3"/>
    <w:rsid w:val="00EF4A42"/>
    <w:rsid w:val="00EF4CEF"/>
    <w:rsid w:val="00EF4F04"/>
    <w:rsid w:val="00EF509C"/>
    <w:rsid w:val="00EF51CE"/>
    <w:rsid w:val="00EF5337"/>
    <w:rsid w:val="00EF56ED"/>
    <w:rsid w:val="00EF5828"/>
    <w:rsid w:val="00EF5C53"/>
    <w:rsid w:val="00EF61B3"/>
    <w:rsid w:val="00EF629E"/>
    <w:rsid w:val="00EF631A"/>
    <w:rsid w:val="00EF631D"/>
    <w:rsid w:val="00EF639A"/>
    <w:rsid w:val="00EF64A5"/>
    <w:rsid w:val="00EF64AD"/>
    <w:rsid w:val="00EF6A5F"/>
    <w:rsid w:val="00EF6C3B"/>
    <w:rsid w:val="00EF7149"/>
    <w:rsid w:val="00EF73B6"/>
    <w:rsid w:val="00EF7458"/>
    <w:rsid w:val="00EF74BD"/>
    <w:rsid w:val="00EF7826"/>
    <w:rsid w:val="00EF7868"/>
    <w:rsid w:val="00EF7B1A"/>
    <w:rsid w:val="00EF7B6C"/>
    <w:rsid w:val="00F006E6"/>
    <w:rsid w:val="00F00831"/>
    <w:rsid w:val="00F00C42"/>
    <w:rsid w:val="00F00D6C"/>
    <w:rsid w:val="00F010E9"/>
    <w:rsid w:val="00F01116"/>
    <w:rsid w:val="00F01307"/>
    <w:rsid w:val="00F013AB"/>
    <w:rsid w:val="00F016DE"/>
    <w:rsid w:val="00F017F6"/>
    <w:rsid w:val="00F01827"/>
    <w:rsid w:val="00F01B3A"/>
    <w:rsid w:val="00F01D8A"/>
    <w:rsid w:val="00F02061"/>
    <w:rsid w:val="00F0216C"/>
    <w:rsid w:val="00F02476"/>
    <w:rsid w:val="00F02665"/>
    <w:rsid w:val="00F026D7"/>
    <w:rsid w:val="00F02E8A"/>
    <w:rsid w:val="00F0322D"/>
    <w:rsid w:val="00F032F4"/>
    <w:rsid w:val="00F03316"/>
    <w:rsid w:val="00F033BD"/>
    <w:rsid w:val="00F04113"/>
    <w:rsid w:val="00F0415A"/>
    <w:rsid w:val="00F041AA"/>
    <w:rsid w:val="00F0459E"/>
    <w:rsid w:val="00F04794"/>
    <w:rsid w:val="00F04985"/>
    <w:rsid w:val="00F0527B"/>
    <w:rsid w:val="00F054A0"/>
    <w:rsid w:val="00F0573C"/>
    <w:rsid w:val="00F05EF2"/>
    <w:rsid w:val="00F060B0"/>
    <w:rsid w:val="00F06133"/>
    <w:rsid w:val="00F064A7"/>
    <w:rsid w:val="00F06538"/>
    <w:rsid w:val="00F0679D"/>
    <w:rsid w:val="00F067EC"/>
    <w:rsid w:val="00F06A3F"/>
    <w:rsid w:val="00F06D6F"/>
    <w:rsid w:val="00F06E48"/>
    <w:rsid w:val="00F06EBA"/>
    <w:rsid w:val="00F07086"/>
    <w:rsid w:val="00F0725A"/>
    <w:rsid w:val="00F074DD"/>
    <w:rsid w:val="00F075C2"/>
    <w:rsid w:val="00F07A1E"/>
    <w:rsid w:val="00F07BFF"/>
    <w:rsid w:val="00F07CDB"/>
    <w:rsid w:val="00F07D17"/>
    <w:rsid w:val="00F07DF9"/>
    <w:rsid w:val="00F07FF1"/>
    <w:rsid w:val="00F104CE"/>
    <w:rsid w:val="00F10906"/>
    <w:rsid w:val="00F10D8B"/>
    <w:rsid w:val="00F10ED3"/>
    <w:rsid w:val="00F11A81"/>
    <w:rsid w:val="00F11B1B"/>
    <w:rsid w:val="00F11B37"/>
    <w:rsid w:val="00F11BFA"/>
    <w:rsid w:val="00F11C15"/>
    <w:rsid w:val="00F11CDF"/>
    <w:rsid w:val="00F11F2C"/>
    <w:rsid w:val="00F123BB"/>
    <w:rsid w:val="00F1272C"/>
    <w:rsid w:val="00F12C25"/>
    <w:rsid w:val="00F12E99"/>
    <w:rsid w:val="00F133BC"/>
    <w:rsid w:val="00F133BE"/>
    <w:rsid w:val="00F13598"/>
    <w:rsid w:val="00F135F8"/>
    <w:rsid w:val="00F136D1"/>
    <w:rsid w:val="00F13803"/>
    <w:rsid w:val="00F13C44"/>
    <w:rsid w:val="00F14109"/>
    <w:rsid w:val="00F145B9"/>
    <w:rsid w:val="00F1491D"/>
    <w:rsid w:val="00F14F5E"/>
    <w:rsid w:val="00F1504B"/>
    <w:rsid w:val="00F150EC"/>
    <w:rsid w:val="00F15214"/>
    <w:rsid w:val="00F15253"/>
    <w:rsid w:val="00F156CB"/>
    <w:rsid w:val="00F158C9"/>
    <w:rsid w:val="00F15BD2"/>
    <w:rsid w:val="00F16074"/>
    <w:rsid w:val="00F16375"/>
    <w:rsid w:val="00F165F0"/>
    <w:rsid w:val="00F1671B"/>
    <w:rsid w:val="00F16B86"/>
    <w:rsid w:val="00F16EAD"/>
    <w:rsid w:val="00F170F3"/>
    <w:rsid w:val="00F1712C"/>
    <w:rsid w:val="00F1735E"/>
    <w:rsid w:val="00F174AC"/>
    <w:rsid w:val="00F20034"/>
    <w:rsid w:val="00F2043F"/>
    <w:rsid w:val="00F208AB"/>
    <w:rsid w:val="00F209FB"/>
    <w:rsid w:val="00F20CD4"/>
    <w:rsid w:val="00F20F0E"/>
    <w:rsid w:val="00F21358"/>
    <w:rsid w:val="00F21482"/>
    <w:rsid w:val="00F216F5"/>
    <w:rsid w:val="00F217B8"/>
    <w:rsid w:val="00F2182E"/>
    <w:rsid w:val="00F21898"/>
    <w:rsid w:val="00F21AF7"/>
    <w:rsid w:val="00F21FCD"/>
    <w:rsid w:val="00F22292"/>
    <w:rsid w:val="00F223DC"/>
    <w:rsid w:val="00F22456"/>
    <w:rsid w:val="00F2269B"/>
    <w:rsid w:val="00F22747"/>
    <w:rsid w:val="00F22830"/>
    <w:rsid w:val="00F229C1"/>
    <w:rsid w:val="00F22B45"/>
    <w:rsid w:val="00F22D51"/>
    <w:rsid w:val="00F231D0"/>
    <w:rsid w:val="00F234AA"/>
    <w:rsid w:val="00F23695"/>
    <w:rsid w:val="00F238AB"/>
    <w:rsid w:val="00F243FF"/>
    <w:rsid w:val="00F24708"/>
    <w:rsid w:val="00F24724"/>
    <w:rsid w:val="00F24805"/>
    <w:rsid w:val="00F24BED"/>
    <w:rsid w:val="00F24CA6"/>
    <w:rsid w:val="00F24F43"/>
    <w:rsid w:val="00F24F78"/>
    <w:rsid w:val="00F24F81"/>
    <w:rsid w:val="00F24F9E"/>
    <w:rsid w:val="00F2515E"/>
    <w:rsid w:val="00F2522F"/>
    <w:rsid w:val="00F25309"/>
    <w:rsid w:val="00F257AF"/>
    <w:rsid w:val="00F25B6D"/>
    <w:rsid w:val="00F25B8C"/>
    <w:rsid w:val="00F26215"/>
    <w:rsid w:val="00F26471"/>
    <w:rsid w:val="00F276D7"/>
    <w:rsid w:val="00F27862"/>
    <w:rsid w:val="00F2788A"/>
    <w:rsid w:val="00F27AAF"/>
    <w:rsid w:val="00F27BDD"/>
    <w:rsid w:val="00F30053"/>
    <w:rsid w:val="00F3078F"/>
    <w:rsid w:val="00F30BC1"/>
    <w:rsid w:val="00F30BC2"/>
    <w:rsid w:val="00F30CA4"/>
    <w:rsid w:val="00F311C7"/>
    <w:rsid w:val="00F31346"/>
    <w:rsid w:val="00F3160E"/>
    <w:rsid w:val="00F31AED"/>
    <w:rsid w:val="00F32004"/>
    <w:rsid w:val="00F3253F"/>
    <w:rsid w:val="00F3267D"/>
    <w:rsid w:val="00F32758"/>
    <w:rsid w:val="00F32C02"/>
    <w:rsid w:val="00F32D0B"/>
    <w:rsid w:val="00F3315B"/>
    <w:rsid w:val="00F33679"/>
    <w:rsid w:val="00F33954"/>
    <w:rsid w:val="00F33C6A"/>
    <w:rsid w:val="00F347B1"/>
    <w:rsid w:val="00F348A2"/>
    <w:rsid w:val="00F34E46"/>
    <w:rsid w:val="00F34FF1"/>
    <w:rsid w:val="00F35084"/>
    <w:rsid w:val="00F351E1"/>
    <w:rsid w:val="00F352E0"/>
    <w:rsid w:val="00F352F3"/>
    <w:rsid w:val="00F35984"/>
    <w:rsid w:val="00F359FA"/>
    <w:rsid w:val="00F35CCB"/>
    <w:rsid w:val="00F3603D"/>
    <w:rsid w:val="00F36463"/>
    <w:rsid w:val="00F36918"/>
    <w:rsid w:val="00F36CD3"/>
    <w:rsid w:val="00F37036"/>
    <w:rsid w:val="00F37660"/>
    <w:rsid w:val="00F37D69"/>
    <w:rsid w:val="00F401A6"/>
    <w:rsid w:val="00F4039A"/>
    <w:rsid w:val="00F40458"/>
    <w:rsid w:val="00F405C2"/>
    <w:rsid w:val="00F40BA5"/>
    <w:rsid w:val="00F41AD0"/>
    <w:rsid w:val="00F41B68"/>
    <w:rsid w:val="00F41BA6"/>
    <w:rsid w:val="00F41BB8"/>
    <w:rsid w:val="00F41C0E"/>
    <w:rsid w:val="00F41D77"/>
    <w:rsid w:val="00F4289F"/>
    <w:rsid w:val="00F42CE1"/>
    <w:rsid w:val="00F431B1"/>
    <w:rsid w:val="00F43615"/>
    <w:rsid w:val="00F439C0"/>
    <w:rsid w:val="00F43B67"/>
    <w:rsid w:val="00F43E53"/>
    <w:rsid w:val="00F43EF1"/>
    <w:rsid w:val="00F44131"/>
    <w:rsid w:val="00F44541"/>
    <w:rsid w:val="00F44A55"/>
    <w:rsid w:val="00F44A81"/>
    <w:rsid w:val="00F44BD2"/>
    <w:rsid w:val="00F44C1C"/>
    <w:rsid w:val="00F44C2B"/>
    <w:rsid w:val="00F44D4C"/>
    <w:rsid w:val="00F44E31"/>
    <w:rsid w:val="00F451E2"/>
    <w:rsid w:val="00F467AD"/>
    <w:rsid w:val="00F46C38"/>
    <w:rsid w:val="00F46F6D"/>
    <w:rsid w:val="00F4708D"/>
    <w:rsid w:val="00F470CD"/>
    <w:rsid w:val="00F47346"/>
    <w:rsid w:val="00F4769B"/>
    <w:rsid w:val="00F4785A"/>
    <w:rsid w:val="00F47B13"/>
    <w:rsid w:val="00F47C47"/>
    <w:rsid w:val="00F47CC9"/>
    <w:rsid w:val="00F47D07"/>
    <w:rsid w:val="00F47D30"/>
    <w:rsid w:val="00F47D33"/>
    <w:rsid w:val="00F500C8"/>
    <w:rsid w:val="00F502A0"/>
    <w:rsid w:val="00F505F3"/>
    <w:rsid w:val="00F50682"/>
    <w:rsid w:val="00F50C01"/>
    <w:rsid w:val="00F50D39"/>
    <w:rsid w:val="00F51082"/>
    <w:rsid w:val="00F514B7"/>
    <w:rsid w:val="00F51E82"/>
    <w:rsid w:val="00F5256C"/>
    <w:rsid w:val="00F52A7E"/>
    <w:rsid w:val="00F52A9F"/>
    <w:rsid w:val="00F52DA2"/>
    <w:rsid w:val="00F52F25"/>
    <w:rsid w:val="00F531DC"/>
    <w:rsid w:val="00F532FA"/>
    <w:rsid w:val="00F53329"/>
    <w:rsid w:val="00F53435"/>
    <w:rsid w:val="00F535DC"/>
    <w:rsid w:val="00F53D19"/>
    <w:rsid w:val="00F53DEB"/>
    <w:rsid w:val="00F53DF6"/>
    <w:rsid w:val="00F53F58"/>
    <w:rsid w:val="00F53FAE"/>
    <w:rsid w:val="00F54379"/>
    <w:rsid w:val="00F5450F"/>
    <w:rsid w:val="00F545D9"/>
    <w:rsid w:val="00F5481E"/>
    <w:rsid w:val="00F54B9E"/>
    <w:rsid w:val="00F54BF2"/>
    <w:rsid w:val="00F54CCF"/>
    <w:rsid w:val="00F54D5A"/>
    <w:rsid w:val="00F54DD8"/>
    <w:rsid w:val="00F5503C"/>
    <w:rsid w:val="00F554CF"/>
    <w:rsid w:val="00F559D9"/>
    <w:rsid w:val="00F55C64"/>
    <w:rsid w:val="00F55D76"/>
    <w:rsid w:val="00F560E0"/>
    <w:rsid w:val="00F5621E"/>
    <w:rsid w:val="00F562AE"/>
    <w:rsid w:val="00F56BA1"/>
    <w:rsid w:val="00F56D9F"/>
    <w:rsid w:val="00F57004"/>
    <w:rsid w:val="00F572AE"/>
    <w:rsid w:val="00F57668"/>
    <w:rsid w:val="00F57717"/>
    <w:rsid w:val="00F57890"/>
    <w:rsid w:val="00F5793A"/>
    <w:rsid w:val="00F57AF2"/>
    <w:rsid w:val="00F57E24"/>
    <w:rsid w:val="00F60020"/>
    <w:rsid w:val="00F6017B"/>
    <w:rsid w:val="00F60270"/>
    <w:rsid w:val="00F60479"/>
    <w:rsid w:val="00F607DE"/>
    <w:rsid w:val="00F607F0"/>
    <w:rsid w:val="00F60BE1"/>
    <w:rsid w:val="00F6105B"/>
    <w:rsid w:val="00F6160E"/>
    <w:rsid w:val="00F617C3"/>
    <w:rsid w:val="00F617FF"/>
    <w:rsid w:val="00F61801"/>
    <w:rsid w:val="00F61886"/>
    <w:rsid w:val="00F620E1"/>
    <w:rsid w:val="00F62400"/>
    <w:rsid w:val="00F624CE"/>
    <w:rsid w:val="00F62960"/>
    <w:rsid w:val="00F62B67"/>
    <w:rsid w:val="00F62C75"/>
    <w:rsid w:val="00F62CFF"/>
    <w:rsid w:val="00F631E0"/>
    <w:rsid w:val="00F635BA"/>
    <w:rsid w:val="00F636FE"/>
    <w:rsid w:val="00F63A5A"/>
    <w:rsid w:val="00F63B88"/>
    <w:rsid w:val="00F63C31"/>
    <w:rsid w:val="00F63CBD"/>
    <w:rsid w:val="00F63FC3"/>
    <w:rsid w:val="00F64617"/>
    <w:rsid w:val="00F6469C"/>
    <w:rsid w:val="00F64C1F"/>
    <w:rsid w:val="00F64EE9"/>
    <w:rsid w:val="00F64F3D"/>
    <w:rsid w:val="00F64F7A"/>
    <w:rsid w:val="00F65158"/>
    <w:rsid w:val="00F652EB"/>
    <w:rsid w:val="00F65407"/>
    <w:rsid w:val="00F65561"/>
    <w:rsid w:val="00F65742"/>
    <w:rsid w:val="00F65817"/>
    <w:rsid w:val="00F6585C"/>
    <w:rsid w:val="00F6586D"/>
    <w:rsid w:val="00F65E86"/>
    <w:rsid w:val="00F663B5"/>
    <w:rsid w:val="00F664B8"/>
    <w:rsid w:val="00F66715"/>
    <w:rsid w:val="00F66861"/>
    <w:rsid w:val="00F66C12"/>
    <w:rsid w:val="00F66EF7"/>
    <w:rsid w:val="00F66FFD"/>
    <w:rsid w:val="00F67288"/>
    <w:rsid w:val="00F67B31"/>
    <w:rsid w:val="00F67B81"/>
    <w:rsid w:val="00F67F6F"/>
    <w:rsid w:val="00F701F4"/>
    <w:rsid w:val="00F707F1"/>
    <w:rsid w:val="00F7087D"/>
    <w:rsid w:val="00F70F29"/>
    <w:rsid w:val="00F7157A"/>
    <w:rsid w:val="00F717B5"/>
    <w:rsid w:val="00F717D6"/>
    <w:rsid w:val="00F71987"/>
    <w:rsid w:val="00F71C08"/>
    <w:rsid w:val="00F7271D"/>
    <w:rsid w:val="00F72A66"/>
    <w:rsid w:val="00F72DF0"/>
    <w:rsid w:val="00F72F76"/>
    <w:rsid w:val="00F72FD9"/>
    <w:rsid w:val="00F7308C"/>
    <w:rsid w:val="00F73108"/>
    <w:rsid w:val="00F73166"/>
    <w:rsid w:val="00F737B4"/>
    <w:rsid w:val="00F73A79"/>
    <w:rsid w:val="00F73ECB"/>
    <w:rsid w:val="00F745CF"/>
    <w:rsid w:val="00F74738"/>
    <w:rsid w:val="00F74906"/>
    <w:rsid w:val="00F74CEB"/>
    <w:rsid w:val="00F74E9E"/>
    <w:rsid w:val="00F75000"/>
    <w:rsid w:val="00F751CC"/>
    <w:rsid w:val="00F75BC1"/>
    <w:rsid w:val="00F75D4A"/>
    <w:rsid w:val="00F75E97"/>
    <w:rsid w:val="00F76786"/>
    <w:rsid w:val="00F76ABF"/>
    <w:rsid w:val="00F76C01"/>
    <w:rsid w:val="00F776B7"/>
    <w:rsid w:val="00F7783C"/>
    <w:rsid w:val="00F77891"/>
    <w:rsid w:val="00F77BBC"/>
    <w:rsid w:val="00F802CF"/>
    <w:rsid w:val="00F804DB"/>
    <w:rsid w:val="00F80546"/>
    <w:rsid w:val="00F80608"/>
    <w:rsid w:val="00F80963"/>
    <w:rsid w:val="00F80E85"/>
    <w:rsid w:val="00F81091"/>
    <w:rsid w:val="00F814EA"/>
    <w:rsid w:val="00F8166A"/>
    <w:rsid w:val="00F81988"/>
    <w:rsid w:val="00F8199D"/>
    <w:rsid w:val="00F81AF1"/>
    <w:rsid w:val="00F81C73"/>
    <w:rsid w:val="00F81FE7"/>
    <w:rsid w:val="00F823D7"/>
    <w:rsid w:val="00F82BFC"/>
    <w:rsid w:val="00F82C46"/>
    <w:rsid w:val="00F82F70"/>
    <w:rsid w:val="00F831F0"/>
    <w:rsid w:val="00F83238"/>
    <w:rsid w:val="00F83D8F"/>
    <w:rsid w:val="00F8403A"/>
    <w:rsid w:val="00F84264"/>
    <w:rsid w:val="00F8458B"/>
    <w:rsid w:val="00F84956"/>
    <w:rsid w:val="00F854CC"/>
    <w:rsid w:val="00F8558E"/>
    <w:rsid w:val="00F85723"/>
    <w:rsid w:val="00F85BB0"/>
    <w:rsid w:val="00F85D14"/>
    <w:rsid w:val="00F8602E"/>
    <w:rsid w:val="00F861BB"/>
    <w:rsid w:val="00F86268"/>
    <w:rsid w:val="00F864AD"/>
    <w:rsid w:val="00F864F0"/>
    <w:rsid w:val="00F86517"/>
    <w:rsid w:val="00F86917"/>
    <w:rsid w:val="00F86BBF"/>
    <w:rsid w:val="00F86C50"/>
    <w:rsid w:val="00F86EAF"/>
    <w:rsid w:val="00F8716E"/>
    <w:rsid w:val="00F87522"/>
    <w:rsid w:val="00F875EE"/>
    <w:rsid w:val="00F877E3"/>
    <w:rsid w:val="00F8780A"/>
    <w:rsid w:val="00F878C6"/>
    <w:rsid w:val="00F87AF3"/>
    <w:rsid w:val="00F9030A"/>
    <w:rsid w:val="00F906D0"/>
    <w:rsid w:val="00F90D4F"/>
    <w:rsid w:val="00F90D86"/>
    <w:rsid w:val="00F90DFF"/>
    <w:rsid w:val="00F90F44"/>
    <w:rsid w:val="00F90FB1"/>
    <w:rsid w:val="00F912C9"/>
    <w:rsid w:val="00F91521"/>
    <w:rsid w:val="00F916E4"/>
    <w:rsid w:val="00F91B5E"/>
    <w:rsid w:val="00F91D89"/>
    <w:rsid w:val="00F92127"/>
    <w:rsid w:val="00F928A4"/>
    <w:rsid w:val="00F928CC"/>
    <w:rsid w:val="00F928DF"/>
    <w:rsid w:val="00F92BB9"/>
    <w:rsid w:val="00F92D97"/>
    <w:rsid w:val="00F930CC"/>
    <w:rsid w:val="00F93480"/>
    <w:rsid w:val="00F93599"/>
    <w:rsid w:val="00F935DF"/>
    <w:rsid w:val="00F9378B"/>
    <w:rsid w:val="00F9382B"/>
    <w:rsid w:val="00F9391E"/>
    <w:rsid w:val="00F939BD"/>
    <w:rsid w:val="00F93E8F"/>
    <w:rsid w:val="00F93EC2"/>
    <w:rsid w:val="00F93FF2"/>
    <w:rsid w:val="00F944DE"/>
    <w:rsid w:val="00F94619"/>
    <w:rsid w:val="00F947FE"/>
    <w:rsid w:val="00F94BA8"/>
    <w:rsid w:val="00F94BAC"/>
    <w:rsid w:val="00F94D28"/>
    <w:rsid w:val="00F94F40"/>
    <w:rsid w:val="00F95216"/>
    <w:rsid w:val="00F95A20"/>
    <w:rsid w:val="00F95A9E"/>
    <w:rsid w:val="00F95BB9"/>
    <w:rsid w:val="00F95D1E"/>
    <w:rsid w:val="00F95F42"/>
    <w:rsid w:val="00F95FC0"/>
    <w:rsid w:val="00F96678"/>
    <w:rsid w:val="00F96797"/>
    <w:rsid w:val="00F96B00"/>
    <w:rsid w:val="00F9701D"/>
    <w:rsid w:val="00F975F1"/>
    <w:rsid w:val="00F97642"/>
    <w:rsid w:val="00F97A33"/>
    <w:rsid w:val="00FA0068"/>
    <w:rsid w:val="00FA0138"/>
    <w:rsid w:val="00FA0750"/>
    <w:rsid w:val="00FA07AB"/>
    <w:rsid w:val="00FA0C3F"/>
    <w:rsid w:val="00FA0E60"/>
    <w:rsid w:val="00FA0FBC"/>
    <w:rsid w:val="00FA126B"/>
    <w:rsid w:val="00FA140F"/>
    <w:rsid w:val="00FA1457"/>
    <w:rsid w:val="00FA18DE"/>
    <w:rsid w:val="00FA19B7"/>
    <w:rsid w:val="00FA22E6"/>
    <w:rsid w:val="00FA244B"/>
    <w:rsid w:val="00FA2CCA"/>
    <w:rsid w:val="00FA3154"/>
    <w:rsid w:val="00FA34C0"/>
    <w:rsid w:val="00FA34E0"/>
    <w:rsid w:val="00FA377F"/>
    <w:rsid w:val="00FA3957"/>
    <w:rsid w:val="00FA3BC3"/>
    <w:rsid w:val="00FA3E5A"/>
    <w:rsid w:val="00FA3E81"/>
    <w:rsid w:val="00FA41CC"/>
    <w:rsid w:val="00FA45FC"/>
    <w:rsid w:val="00FA47E7"/>
    <w:rsid w:val="00FA4BD8"/>
    <w:rsid w:val="00FA56CD"/>
    <w:rsid w:val="00FA57B8"/>
    <w:rsid w:val="00FA5833"/>
    <w:rsid w:val="00FA5DC6"/>
    <w:rsid w:val="00FA657F"/>
    <w:rsid w:val="00FA6C48"/>
    <w:rsid w:val="00FA6F07"/>
    <w:rsid w:val="00FA75D5"/>
    <w:rsid w:val="00FA77B9"/>
    <w:rsid w:val="00FA7A93"/>
    <w:rsid w:val="00FA7B77"/>
    <w:rsid w:val="00FA7CCE"/>
    <w:rsid w:val="00FB0049"/>
    <w:rsid w:val="00FB040A"/>
    <w:rsid w:val="00FB045B"/>
    <w:rsid w:val="00FB066B"/>
    <w:rsid w:val="00FB074A"/>
    <w:rsid w:val="00FB089C"/>
    <w:rsid w:val="00FB0957"/>
    <w:rsid w:val="00FB0BC4"/>
    <w:rsid w:val="00FB0D04"/>
    <w:rsid w:val="00FB0D39"/>
    <w:rsid w:val="00FB0F39"/>
    <w:rsid w:val="00FB199A"/>
    <w:rsid w:val="00FB1AB6"/>
    <w:rsid w:val="00FB1E19"/>
    <w:rsid w:val="00FB236B"/>
    <w:rsid w:val="00FB27DD"/>
    <w:rsid w:val="00FB2929"/>
    <w:rsid w:val="00FB2D3A"/>
    <w:rsid w:val="00FB30DA"/>
    <w:rsid w:val="00FB314D"/>
    <w:rsid w:val="00FB3294"/>
    <w:rsid w:val="00FB39D8"/>
    <w:rsid w:val="00FB4451"/>
    <w:rsid w:val="00FB47DD"/>
    <w:rsid w:val="00FB4FB7"/>
    <w:rsid w:val="00FB5164"/>
    <w:rsid w:val="00FB54F7"/>
    <w:rsid w:val="00FB5746"/>
    <w:rsid w:val="00FB5867"/>
    <w:rsid w:val="00FB5971"/>
    <w:rsid w:val="00FB5C59"/>
    <w:rsid w:val="00FB5D02"/>
    <w:rsid w:val="00FB5D8E"/>
    <w:rsid w:val="00FB63F9"/>
    <w:rsid w:val="00FB64DC"/>
    <w:rsid w:val="00FB6573"/>
    <w:rsid w:val="00FB66DE"/>
    <w:rsid w:val="00FB68FC"/>
    <w:rsid w:val="00FB6A8A"/>
    <w:rsid w:val="00FB6AD7"/>
    <w:rsid w:val="00FB6C71"/>
    <w:rsid w:val="00FB6F5E"/>
    <w:rsid w:val="00FB6FEC"/>
    <w:rsid w:val="00FB72B5"/>
    <w:rsid w:val="00FB73F5"/>
    <w:rsid w:val="00FB740A"/>
    <w:rsid w:val="00FB7496"/>
    <w:rsid w:val="00FB7CD6"/>
    <w:rsid w:val="00FC0082"/>
    <w:rsid w:val="00FC0223"/>
    <w:rsid w:val="00FC09D1"/>
    <w:rsid w:val="00FC0B52"/>
    <w:rsid w:val="00FC0B82"/>
    <w:rsid w:val="00FC0BA6"/>
    <w:rsid w:val="00FC0C5C"/>
    <w:rsid w:val="00FC0C77"/>
    <w:rsid w:val="00FC120F"/>
    <w:rsid w:val="00FC132C"/>
    <w:rsid w:val="00FC19C7"/>
    <w:rsid w:val="00FC1ACC"/>
    <w:rsid w:val="00FC1EC7"/>
    <w:rsid w:val="00FC24C8"/>
    <w:rsid w:val="00FC26EE"/>
    <w:rsid w:val="00FC27AA"/>
    <w:rsid w:val="00FC289D"/>
    <w:rsid w:val="00FC293A"/>
    <w:rsid w:val="00FC2ADD"/>
    <w:rsid w:val="00FC2F8D"/>
    <w:rsid w:val="00FC3067"/>
    <w:rsid w:val="00FC31CE"/>
    <w:rsid w:val="00FC32A0"/>
    <w:rsid w:val="00FC3399"/>
    <w:rsid w:val="00FC3799"/>
    <w:rsid w:val="00FC37C3"/>
    <w:rsid w:val="00FC3EED"/>
    <w:rsid w:val="00FC4002"/>
    <w:rsid w:val="00FC400C"/>
    <w:rsid w:val="00FC4227"/>
    <w:rsid w:val="00FC454B"/>
    <w:rsid w:val="00FC4566"/>
    <w:rsid w:val="00FC492A"/>
    <w:rsid w:val="00FC4E19"/>
    <w:rsid w:val="00FC5323"/>
    <w:rsid w:val="00FC56FD"/>
    <w:rsid w:val="00FC5973"/>
    <w:rsid w:val="00FC5E3B"/>
    <w:rsid w:val="00FC6294"/>
    <w:rsid w:val="00FC642C"/>
    <w:rsid w:val="00FC645F"/>
    <w:rsid w:val="00FC6895"/>
    <w:rsid w:val="00FC6DB1"/>
    <w:rsid w:val="00FC767C"/>
    <w:rsid w:val="00FC7AB1"/>
    <w:rsid w:val="00FC7AEA"/>
    <w:rsid w:val="00FC7E88"/>
    <w:rsid w:val="00FD001F"/>
    <w:rsid w:val="00FD004A"/>
    <w:rsid w:val="00FD00A5"/>
    <w:rsid w:val="00FD019B"/>
    <w:rsid w:val="00FD02B6"/>
    <w:rsid w:val="00FD06F6"/>
    <w:rsid w:val="00FD0962"/>
    <w:rsid w:val="00FD0AD1"/>
    <w:rsid w:val="00FD0EE2"/>
    <w:rsid w:val="00FD1247"/>
    <w:rsid w:val="00FD149E"/>
    <w:rsid w:val="00FD1529"/>
    <w:rsid w:val="00FD15A9"/>
    <w:rsid w:val="00FD1826"/>
    <w:rsid w:val="00FD18B5"/>
    <w:rsid w:val="00FD195E"/>
    <w:rsid w:val="00FD19B3"/>
    <w:rsid w:val="00FD25B0"/>
    <w:rsid w:val="00FD2E9D"/>
    <w:rsid w:val="00FD2F51"/>
    <w:rsid w:val="00FD306D"/>
    <w:rsid w:val="00FD3498"/>
    <w:rsid w:val="00FD37EE"/>
    <w:rsid w:val="00FD3BFC"/>
    <w:rsid w:val="00FD3E5F"/>
    <w:rsid w:val="00FD3FA4"/>
    <w:rsid w:val="00FD4049"/>
    <w:rsid w:val="00FD43B4"/>
    <w:rsid w:val="00FD4579"/>
    <w:rsid w:val="00FD49CD"/>
    <w:rsid w:val="00FD4AED"/>
    <w:rsid w:val="00FD4B60"/>
    <w:rsid w:val="00FD4D60"/>
    <w:rsid w:val="00FD5063"/>
    <w:rsid w:val="00FD5353"/>
    <w:rsid w:val="00FD547C"/>
    <w:rsid w:val="00FD5596"/>
    <w:rsid w:val="00FD573C"/>
    <w:rsid w:val="00FD649D"/>
    <w:rsid w:val="00FD6692"/>
    <w:rsid w:val="00FD67A5"/>
    <w:rsid w:val="00FD6C45"/>
    <w:rsid w:val="00FD6DAB"/>
    <w:rsid w:val="00FD6E81"/>
    <w:rsid w:val="00FD708E"/>
    <w:rsid w:val="00FD76D6"/>
    <w:rsid w:val="00FD7765"/>
    <w:rsid w:val="00FE044E"/>
    <w:rsid w:val="00FE07EB"/>
    <w:rsid w:val="00FE0BF9"/>
    <w:rsid w:val="00FE0C75"/>
    <w:rsid w:val="00FE0DEC"/>
    <w:rsid w:val="00FE0F36"/>
    <w:rsid w:val="00FE12A4"/>
    <w:rsid w:val="00FE1498"/>
    <w:rsid w:val="00FE1925"/>
    <w:rsid w:val="00FE19BF"/>
    <w:rsid w:val="00FE1CE0"/>
    <w:rsid w:val="00FE1E0A"/>
    <w:rsid w:val="00FE1EAB"/>
    <w:rsid w:val="00FE2035"/>
    <w:rsid w:val="00FE2783"/>
    <w:rsid w:val="00FE27E8"/>
    <w:rsid w:val="00FE2EF4"/>
    <w:rsid w:val="00FE3112"/>
    <w:rsid w:val="00FE3188"/>
    <w:rsid w:val="00FE3370"/>
    <w:rsid w:val="00FE33A3"/>
    <w:rsid w:val="00FE396C"/>
    <w:rsid w:val="00FE3993"/>
    <w:rsid w:val="00FE3998"/>
    <w:rsid w:val="00FE3A15"/>
    <w:rsid w:val="00FE3D1F"/>
    <w:rsid w:val="00FE3E00"/>
    <w:rsid w:val="00FE40FD"/>
    <w:rsid w:val="00FE4133"/>
    <w:rsid w:val="00FE414A"/>
    <w:rsid w:val="00FE418F"/>
    <w:rsid w:val="00FE4341"/>
    <w:rsid w:val="00FE4619"/>
    <w:rsid w:val="00FE4AAB"/>
    <w:rsid w:val="00FE4B0F"/>
    <w:rsid w:val="00FE511D"/>
    <w:rsid w:val="00FE523D"/>
    <w:rsid w:val="00FE579E"/>
    <w:rsid w:val="00FE5928"/>
    <w:rsid w:val="00FE60C7"/>
    <w:rsid w:val="00FE6109"/>
    <w:rsid w:val="00FE6CE8"/>
    <w:rsid w:val="00FE7603"/>
    <w:rsid w:val="00FE762F"/>
    <w:rsid w:val="00FE76CC"/>
    <w:rsid w:val="00FE77BA"/>
    <w:rsid w:val="00FE78EB"/>
    <w:rsid w:val="00FE7B7B"/>
    <w:rsid w:val="00FE7E9E"/>
    <w:rsid w:val="00FF0198"/>
    <w:rsid w:val="00FF01CF"/>
    <w:rsid w:val="00FF0468"/>
    <w:rsid w:val="00FF0493"/>
    <w:rsid w:val="00FF0625"/>
    <w:rsid w:val="00FF0C2E"/>
    <w:rsid w:val="00FF0D92"/>
    <w:rsid w:val="00FF1650"/>
    <w:rsid w:val="00FF1ACD"/>
    <w:rsid w:val="00FF1B64"/>
    <w:rsid w:val="00FF1BEC"/>
    <w:rsid w:val="00FF1D88"/>
    <w:rsid w:val="00FF1EC3"/>
    <w:rsid w:val="00FF1F1F"/>
    <w:rsid w:val="00FF2256"/>
    <w:rsid w:val="00FF2558"/>
    <w:rsid w:val="00FF2B93"/>
    <w:rsid w:val="00FF2C0A"/>
    <w:rsid w:val="00FF2EA7"/>
    <w:rsid w:val="00FF301D"/>
    <w:rsid w:val="00FF3247"/>
    <w:rsid w:val="00FF3832"/>
    <w:rsid w:val="00FF38DD"/>
    <w:rsid w:val="00FF3CB2"/>
    <w:rsid w:val="00FF3FDD"/>
    <w:rsid w:val="00FF4353"/>
    <w:rsid w:val="00FF4A03"/>
    <w:rsid w:val="00FF56AB"/>
    <w:rsid w:val="00FF5911"/>
    <w:rsid w:val="00FF5A52"/>
    <w:rsid w:val="00FF5BF8"/>
    <w:rsid w:val="00FF5E80"/>
    <w:rsid w:val="00FF61A7"/>
    <w:rsid w:val="00FF66AF"/>
    <w:rsid w:val="00FF69F9"/>
    <w:rsid w:val="00FF6B4D"/>
    <w:rsid w:val="00FF6BD8"/>
    <w:rsid w:val="00FF6EFA"/>
    <w:rsid w:val="00FF716B"/>
    <w:rsid w:val="00FF7231"/>
    <w:rsid w:val="00FF774B"/>
    <w:rsid w:val="00FF7973"/>
    <w:rsid w:val="00FF7BC4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79D72"/>
  <w15:docId w15:val="{803EDB86-D7DB-4352-8A2D-FEDAAE92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19F5"/>
    <w:rPr>
      <w:rFonts w:ascii="Times New Roman" w:eastAsia="Times New Roman" w:hAnsi="Times New Roman" w:cs="Angsana New"/>
      <w:sz w:val="24"/>
      <w:szCs w:val="28"/>
    </w:rPr>
  </w:style>
  <w:style w:type="paragraph" w:styleId="1">
    <w:name w:val="heading 1"/>
    <w:basedOn w:val="a0"/>
    <w:next w:val="a0"/>
    <w:link w:val="10"/>
    <w:qFormat/>
    <w:rsid w:val="00427FBD"/>
    <w:pPr>
      <w:keepNext/>
      <w:outlineLvl w:val="0"/>
    </w:pPr>
    <w:rPr>
      <w:rFonts w:ascii="Angsana New" w:eastAsia="Cordia New" w:hAnsi="Angsana New"/>
      <w:b/>
      <w:bCs/>
      <w:sz w:val="30"/>
      <w:szCs w:val="30"/>
    </w:rPr>
  </w:style>
  <w:style w:type="paragraph" w:styleId="20">
    <w:name w:val="heading 2"/>
    <w:basedOn w:val="a0"/>
    <w:next w:val="a0"/>
    <w:link w:val="21"/>
    <w:qFormat/>
    <w:rsid w:val="007C2B9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35"/>
    </w:rPr>
  </w:style>
  <w:style w:type="paragraph" w:styleId="32">
    <w:name w:val="heading 3"/>
    <w:basedOn w:val="a0"/>
    <w:next w:val="a0"/>
    <w:link w:val="33"/>
    <w:qFormat/>
    <w:rsid w:val="002307CC"/>
    <w:pPr>
      <w:keepNext/>
      <w:jc w:val="center"/>
      <w:outlineLvl w:val="2"/>
    </w:pPr>
    <w:rPr>
      <w:rFonts w:ascii="FreesiaUPC" w:eastAsia="Cordia New" w:hAnsi="FreesiaUPC" w:cs="FreesiaUPC"/>
      <w:b/>
      <w:bCs/>
      <w:sz w:val="32"/>
      <w:szCs w:val="32"/>
    </w:rPr>
  </w:style>
  <w:style w:type="paragraph" w:styleId="40">
    <w:name w:val="heading 4"/>
    <w:basedOn w:val="a0"/>
    <w:next w:val="a0"/>
    <w:link w:val="41"/>
    <w:qFormat/>
    <w:rsid w:val="000E0B69"/>
    <w:pPr>
      <w:keepNext/>
      <w:jc w:val="center"/>
      <w:outlineLvl w:val="3"/>
    </w:pPr>
    <w:rPr>
      <w:rFonts w:ascii="Angsana New" w:eastAsia="Cordia New" w:hAnsi="Angsana New"/>
      <w:b/>
      <w:bCs/>
      <w:sz w:val="28"/>
    </w:rPr>
  </w:style>
  <w:style w:type="paragraph" w:styleId="6">
    <w:name w:val="heading 6"/>
    <w:basedOn w:val="a0"/>
    <w:next w:val="a0"/>
    <w:link w:val="60"/>
    <w:qFormat/>
    <w:rsid w:val="000E0B69"/>
    <w:pPr>
      <w:keepNext/>
      <w:outlineLvl w:val="5"/>
    </w:pPr>
    <w:rPr>
      <w:rFonts w:ascii="Angsana New" w:eastAsia="Cordia New" w:hAnsi="Angsana New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รายการย่อหน้า"/>
    <w:basedOn w:val="a0"/>
    <w:uiPriority w:val="34"/>
    <w:qFormat/>
    <w:rsid w:val="00A06AA4"/>
    <w:pPr>
      <w:ind w:left="720"/>
      <w:contextualSpacing/>
    </w:pPr>
  </w:style>
  <w:style w:type="table" w:styleId="a5">
    <w:name w:val="Table Grid"/>
    <w:basedOn w:val="a2"/>
    <w:uiPriority w:val="59"/>
    <w:rsid w:val="00A06AA4"/>
    <w:rPr>
      <w:rFonts w:cs="Angsana Ne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footer"/>
    <w:aliases w:val=" อักขระ,อักขระ"/>
    <w:basedOn w:val="a0"/>
    <w:link w:val="a7"/>
    <w:unhideWhenUsed/>
    <w:rsid w:val="00A06AA4"/>
    <w:pPr>
      <w:tabs>
        <w:tab w:val="center" w:pos="4513"/>
        <w:tab w:val="right" w:pos="9026"/>
      </w:tabs>
    </w:pPr>
    <w:rPr>
      <w:rFonts w:ascii="Calibri" w:eastAsia="Calibri" w:hAnsi="Calibri"/>
    </w:rPr>
  </w:style>
  <w:style w:type="character" w:customStyle="1" w:styleId="a7">
    <w:name w:val="ท้ายกระดาษ อักขระ"/>
    <w:aliases w:val=" อักขระ อักขระ,อักขระ อักขระ1"/>
    <w:link w:val="a6"/>
    <w:rsid w:val="00A06AA4"/>
    <w:rPr>
      <w:rFonts w:ascii="Calibri" w:eastAsia="Calibri" w:hAnsi="Calibri" w:cs="Angsana New"/>
    </w:rPr>
  </w:style>
  <w:style w:type="paragraph" w:customStyle="1" w:styleId="Default">
    <w:name w:val="Default"/>
    <w:link w:val="DefaultChar"/>
    <w:qFormat/>
    <w:rsid w:val="00A06AA4"/>
    <w:pPr>
      <w:autoSpaceDE w:val="0"/>
      <w:autoSpaceDN w:val="0"/>
      <w:adjustRightInd w:val="0"/>
    </w:pPr>
    <w:rPr>
      <w:rFonts w:ascii="BrowalliaUPC" w:eastAsia="Times New Roman" w:hAnsi="Times New Roman" w:cs="BrowalliaUPC"/>
      <w:color w:val="000000"/>
      <w:sz w:val="24"/>
      <w:szCs w:val="24"/>
    </w:rPr>
  </w:style>
  <w:style w:type="character" w:customStyle="1" w:styleId="apple-converted-space">
    <w:name w:val="apple-converted-space"/>
    <w:basedOn w:val="a1"/>
    <w:rsid w:val="00A06AA4"/>
  </w:style>
  <w:style w:type="paragraph" w:styleId="a8">
    <w:name w:val="header"/>
    <w:aliases w:val="Page Header,อักขระ อักขระ อักขระ อักขระ,อักขระ อักขระ อักขระ"/>
    <w:basedOn w:val="a0"/>
    <w:link w:val="a9"/>
    <w:unhideWhenUsed/>
    <w:rsid w:val="00A06AA4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aliases w:val="Page Header อักขระ,อักขระ อักขระ อักขระ อักขระ อักขระ,อักขระ อักขระ อักขระ อักขระ1"/>
    <w:basedOn w:val="a1"/>
    <w:link w:val="a8"/>
    <w:rsid w:val="00A06AA4"/>
  </w:style>
  <w:style w:type="paragraph" w:styleId="aa">
    <w:name w:val="Body Text"/>
    <w:basedOn w:val="a0"/>
    <w:link w:val="ab"/>
    <w:uiPriority w:val="99"/>
    <w:qFormat/>
    <w:rsid w:val="00A06AA4"/>
    <w:pPr>
      <w:spacing w:after="120"/>
    </w:pPr>
  </w:style>
  <w:style w:type="character" w:customStyle="1" w:styleId="ab">
    <w:name w:val="เนื้อความ อักขระ"/>
    <w:link w:val="aa"/>
    <w:uiPriority w:val="99"/>
    <w:rsid w:val="00A06AA4"/>
    <w:rPr>
      <w:rFonts w:ascii="Times New Roman" w:eastAsia="Times New Roman" w:hAnsi="Times New Roman" w:cs="Angsana New"/>
      <w:sz w:val="24"/>
    </w:rPr>
  </w:style>
  <w:style w:type="paragraph" w:customStyle="1" w:styleId="CharChar1Char">
    <w:name w:val="Char Char1 Char"/>
    <w:basedOn w:val="a0"/>
    <w:rsid w:val="00A06AA4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TextTi12">
    <w:name w:val="Text:Ti12"/>
    <w:basedOn w:val="a0"/>
    <w:link w:val="TextTi12Char"/>
    <w:rsid w:val="00A06AA4"/>
    <w:pPr>
      <w:spacing w:after="170" w:line="280" w:lineRule="atLeast"/>
      <w:jc w:val="both"/>
    </w:pPr>
    <w:rPr>
      <w:rFonts w:ascii="Angsana New" w:hAnsi="Angsana New"/>
      <w:sz w:val="28"/>
      <w:lang w:eastAsia="de-DE" w:bidi="ar-SA"/>
    </w:rPr>
  </w:style>
  <w:style w:type="character" w:customStyle="1" w:styleId="TextTi12Char">
    <w:name w:val="Text:Ti12 Char"/>
    <w:link w:val="TextTi12"/>
    <w:rsid w:val="00A06AA4"/>
    <w:rPr>
      <w:rFonts w:ascii="Angsana New" w:eastAsia="Times New Roman" w:hAnsi="Angsana New" w:cs="Angsana New"/>
      <w:sz w:val="28"/>
      <w:lang w:eastAsia="de-DE" w:bidi="ar-SA"/>
    </w:rPr>
  </w:style>
  <w:style w:type="numbering" w:customStyle="1" w:styleId="11">
    <w:name w:val="ไม่มีรายการ1"/>
    <w:next w:val="a3"/>
    <w:uiPriority w:val="99"/>
    <w:semiHidden/>
    <w:unhideWhenUsed/>
    <w:rsid w:val="00A06AA4"/>
  </w:style>
  <w:style w:type="character" w:customStyle="1" w:styleId="apple-style-span">
    <w:name w:val="apple-style-span"/>
    <w:basedOn w:val="a1"/>
    <w:rsid w:val="00A06AA4"/>
  </w:style>
  <w:style w:type="paragraph" w:styleId="ac">
    <w:name w:val="Balloon Text"/>
    <w:basedOn w:val="a0"/>
    <w:link w:val="ad"/>
    <w:uiPriority w:val="99"/>
    <w:semiHidden/>
    <w:unhideWhenUsed/>
    <w:rsid w:val="00A06AA4"/>
    <w:rPr>
      <w:rFonts w:ascii="Tahoma" w:eastAsia="Cordia New" w:hAnsi="Tahoma"/>
      <w:sz w:val="16"/>
      <w:szCs w:val="20"/>
    </w:rPr>
  </w:style>
  <w:style w:type="character" w:customStyle="1" w:styleId="ad">
    <w:name w:val="ข้อความบอลลูน อักขระ"/>
    <w:link w:val="ac"/>
    <w:uiPriority w:val="99"/>
    <w:semiHidden/>
    <w:rsid w:val="00A06AA4"/>
    <w:rPr>
      <w:rFonts w:ascii="Tahoma" w:eastAsia="Cordia New" w:hAnsi="Tahoma" w:cs="Angsana New"/>
      <w:sz w:val="16"/>
      <w:szCs w:val="20"/>
    </w:rPr>
  </w:style>
  <w:style w:type="paragraph" w:customStyle="1" w:styleId="12">
    <w:name w:val="รายการย่อหน้า1"/>
    <w:basedOn w:val="a0"/>
    <w:uiPriority w:val="34"/>
    <w:qFormat/>
    <w:rsid w:val="00A06AA4"/>
    <w:pPr>
      <w:ind w:left="720"/>
      <w:contextualSpacing/>
    </w:pPr>
  </w:style>
  <w:style w:type="table" w:customStyle="1" w:styleId="13">
    <w:name w:val="เส้นตาราง1"/>
    <w:basedOn w:val="a2"/>
    <w:next w:val="a5"/>
    <w:uiPriority w:val="59"/>
    <w:rsid w:val="00A06A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mportWordListStyleDefinition348605558">
    <w:name w:val="Import Word List Style Definition 348605558"/>
    <w:rsid w:val="00094C4B"/>
    <w:pPr>
      <w:numPr>
        <w:numId w:val="1"/>
      </w:numPr>
    </w:pPr>
    <w:rPr>
      <w:rFonts w:ascii="Times New Roman" w:eastAsia="Times New Roman" w:hAnsi="Times New Roman" w:cs="Times New Roman"/>
    </w:rPr>
  </w:style>
  <w:style w:type="paragraph" w:customStyle="1" w:styleId="ImportWordListStyleDefinition392239825">
    <w:name w:val="Import Word List Style Definition 392239825"/>
    <w:rsid w:val="00094C4B"/>
    <w:pPr>
      <w:numPr>
        <w:numId w:val="2"/>
      </w:numPr>
    </w:pPr>
    <w:rPr>
      <w:rFonts w:ascii="Times New Roman" w:eastAsia="Times New Roman" w:hAnsi="Times New Roman" w:cs="Times New Roman"/>
    </w:rPr>
  </w:style>
  <w:style w:type="character" w:styleId="ae">
    <w:name w:val="Hyperlink"/>
    <w:aliases w:val="การเชื่อมโยงหลายมิติ"/>
    <w:uiPriority w:val="99"/>
    <w:rsid w:val="003A720B"/>
    <w:rPr>
      <w:rFonts w:cs="Times New Roman"/>
      <w:color w:val="0000FF"/>
      <w:u w:val="single"/>
    </w:rPr>
  </w:style>
  <w:style w:type="character" w:styleId="af">
    <w:name w:val="page number"/>
    <w:basedOn w:val="a1"/>
    <w:rsid w:val="00486D90"/>
  </w:style>
  <w:style w:type="paragraph" w:styleId="34">
    <w:name w:val="Body Text 3"/>
    <w:basedOn w:val="a0"/>
    <w:link w:val="35"/>
    <w:uiPriority w:val="99"/>
    <w:unhideWhenUsed/>
    <w:rsid w:val="006A0F7E"/>
    <w:pPr>
      <w:spacing w:after="120"/>
    </w:pPr>
    <w:rPr>
      <w:sz w:val="16"/>
      <w:szCs w:val="20"/>
    </w:rPr>
  </w:style>
  <w:style w:type="character" w:customStyle="1" w:styleId="35">
    <w:name w:val="เนื้อความ 3 อักขระ"/>
    <w:link w:val="34"/>
    <w:uiPriority w:val="99"/>
    <w:rsid w:val="006A0F7E"/>
    <w:rPr>
      <w:sz w:val="16"/>
      <w:szCs w:val="20"/>
    </w:rPr>
  </w:style>
  <w:style w:type="paragraph" w:customStyle="1" w:styleId="14">
    <w:name w:val="ปกติ1"/>
    <w:qFormat/>
    <w:rsid w:val="006A0F7E"/>
    <w:pPr>
      <w:spacing w:line="276" w:lineRule="auto"/>
    </w:pPr>
    <w:rPr>
      <w:rFonts w:ascii="Arial" w:eastAsia="Arial" w:hAnsi="Arial" w:cs="Arial"/>
      <w:color w:val="000000"/>
      <w:sz w:val="22"/>
      <w:szCs w:val="28"/>
    </w:rPr>
  </w:style>
  <w:style w:type="numbering" w:customStyle="1" w:styleId="22">
    <w:name w:val="ไม่มีรายการ2"/>
    <w:next w:val="a3"/>
    <w:uiPriority w:val="99"/>
    <w:semiHidden/>
    <w:unhideWhenUsed/>
    <w:rsid w:val="00420460"/>
  </w:style>
  <w:style w:type="paragraph" w:styleId="af0">
    <w:name w:val="No Spacing"/>
    <w:link w:val="af1"/>
    <w:uiPriority w:val="1"/>
    <w:qFormat/>
    <w:rsid w:val="00420460"/>
    <w:rPr>
      <w:rFonts w:ascii="Times New Roman" w:eastAsia="Times New Roman" w:hAnsi="Times New Roman" w:cs="Angsana New"/>
      <w:sz w:val="24"/>
      <w:szCs w:val="30"/>
    </w:rPr>
  </w:style>
  <w:style w:type="paragraph" w:styleId="36">
    <w:name w:val="Body Text Indent 3"/>
    <w:basedOn w:val="a0"/>
    <w:link w:val="37"/>
    <w:rsid w:val="00420460"/>
    <w:pPr>
      <w:spacing w:after="120"/>
      <w:ind w:left="283"/>
    </w:pPr>
    <w:rPr>
      <w:sz w:val="16"/>
      <w:szCs w:val="16"/>
    </w:rPr>
  </w:style>
  <w:style w:type="character" w:customStyle="1" w:styleId="37">
    <w:name w:val="การเยื้องเนื้อความ 3 อักขระ"/>
    <w:link w:val="36"/>
    <w:rsid w:val="00420460"/>
    <w:rPr>
      <w:rFonts w:ascii="Times New Roman" w:eastAsia="Times New Roman" w:hAnsi="Times New Roman" w:cs="Angsana New"/>
      <w:sz w:val="16"/>
      <w:szCs w:val="16"/>
    </w:rPr>
  </w:style>
  <w:style w:type="paragraph" w:customStyle="1" w:styleId="default0">
    <w:name w:val="default"/>
    <w:basedOn w:val="a0"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af2">
    <w:name w:val="Normal (Web)"/>
    <w:basedOn w:val="a0"/>
    <w:uiPriority w:val="99"/>
    <w:unhideWhenUsed/>
    <w:rsid w:val="00420460"/>
    <w:pPr>
      <w:spacing w:before="100" w:beforeAutospacing="1" w:after="100" w:afterAutospacing="1"/>
    </w:pPr>
    <w:rPr>
      <w:rFonts w:ascii="Angsana New" w:hAnsi="Angsana New"/>
      <w:sz w:val="28"/>
    </w:rPr>
  </w:style>
  <w:style w:type="table" w:customStyle="1" w:styleId="23">
    <w:name w:val="เส้นตาราง2"/>
    <w:basedOn w:val="a2"/>
    <w:next w:val="a5"/>
    <w:uiPriority w:val="59"/>
    <w:rsid w:val="00427F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หัวเรื่อง 1 อักขระ"/>
    <w:link w:val="1"/>
    <w:rsid w:val="00427FBD"/>
    <w:rPr>
      <w:rFonts w:ascii="Angsana New" w:eastAsia="Cordia New" w:hAnsi="Angsana New" w:cs="Angsana New"/>
      <w:b/>
      <w:bCs/>
      <w:sz w:val="30"/>
      <w:szCs w:val="30"/>
    </w:rPr>
  </w:style>
  <w:style w:type="numbering" w:customStyle="1" w:styleId="38">
    <w:name w:val="ไม่มีรายการ3"/>
    <w:next w:val="a3"/>
    <w:uiPriority w:val="99"/>
    <w:semiHidden/>
    <w:unhideWhenUsed/>
    <w:rsid w:val="00427FBD"/>
  </w:style>
  <w:style w:type="paragraph" w:styleId="af3">
    <w:name w:val="Body Text Indent"/>
    <w:basedOn w:val="a0"/>
    <w:link w:val="af4"/>
    <w:rsid w:val="00427FBD"/>
    <w:pPr>
      <w:ind w:left="2160" w:hanging="2160"/>
    </w:pPr>
    <w:rPr>
      <w:b/>
      <w:bCs/>
      <w:szCs w:val="24"/>
    </w:rPr>
  </w:style>
  <w:style w:type="character" w:customStyle="1" w:styleId="af4">
    <w:name w:val="การเยื้องเนื้อความ อักขระ"/>
    <w:link w:val="af3"/>
    <w:rsid w:val="00427FBD"/>
    <w:rPr>
      <w:rFonts w:ascii="Times New Roman" w:eastAsia="Times New Roman" w:hAnsi="Times New Roman" w:cs="Angsana New"/>
      <w:b/>
      <w:bCs/>
      <w:sz w:val="24"/>
      <w:szCs w:val="24"/>
    </w:rPr>
  </w:style>
  <w:style w:type="character" w:customStyle="1" w:styleId="labellabel-page-header">
    <w:name w:val="label label-page-header"/>
    <w:basedOn w:val="a1"/>
    <w:uiPriority w:val="99"/>
    <w:rsid w:val="00427FBD"/>
  </w:style>
  <w:style w:type="paragraph" w:customStyle="1" w:styleId="Text">
    <w:name w:val="Text"/>
    <w:aliases w:val="Graphic,Graphic Char Char,Graphic Char Char Char Char Char,Graphic Char Char Char Char Char Char Char C"/>
    <w:basedOn w:val="a0"/>
    <w:link w:val="TextChar"/>
    <w:rsid w:val="00427FBD"/>
    <w:pPr>
      <w:spacing w:before="120" w:line="270" w:lineRule="exact"/>
      <w:jc w:val="both"/>
    </w:pPr>
    <w:rPr>
      <w:rFonts w:ascii="Sabon" w:hAnsi="Sabon" w:cs="Times New Roman"/>
      <w:szCs w:val="20"/>
      <w:lang w:bidi="ar-SA"/>
    </w:rPr>
  </w:style>
  <w:style w:type="character" w:customStyle="1" w:styleId="TextChar">
    <w:name w:val="Text Char"/>
    <w:link w:val="Text"/>
    <w:rsid w:val="00427FBD"/>
    <w:rPr>
      <w:rFonts w:ascii="Sabon" w:eastAsia="Times New Roman" w:hAnsi="Sabon" w:cs="Times New Roman"/>
      <w:szCs w:val="20"/>
      <w:lang w:bidi="ar-SA"/>
    </w:rPr>
  </w:style>
  <w:style w:type="paragraph" w:customStyle="1" w:styleId="-11">
    <w:name w:val="รายการสีสัน - เน้น 11"/>
    <w:basedOn w:val="a0"/>
    <w:uiPriority w:val="34"/>
    <w:qFormat/>
    <w:rsid w:val="00427FBD"/>
    <w:pPr>
      <w:ind w:left="720"/>
      <w:contextualSpacing/>
    </w:pPr>
  </w:style>
  <w:style w:type="paragraph" w:customStyle="1" w:styleId="-12">
    <w:name w:val="รายการสีสัน - เน้น 12"/>
    <w:basedOn w:val="a0"/>
    <w:uiPriority w:val="34"/>
    <w:qFormat/>
    <w:rsid w:val="00427FBD"/>
    <w:pPr>
      <w:ind w:left="720"/>
    </w:pPr>
    <w:rPr>
      <w:rFonts w:ascii="Cordia New" w:eastAsia="Cordia New" w:hAnsi="Cordia New"/>
      <w:sz w:val="28"/>
      <w:szCs w:val="35"/>
    </w:rPr>
  </w:style>
  <w:style w:type="paragraph" w:customStyle="1" w:styleId="af5">
    <w:name w:val="อักขระ อักขระ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1CharCharCharCharCharCharChar">
    <w:name w:val="1 Char Char Char Char Char Char Char"/>
    <w:basedOn w:val="a0"/>
    <w:rsid w:val="00427FBD"/>
    <w:pPr>
      <w:spacing w:after="160" w:line="240" w:lineRule="exact"/>
    </w:pPr>
    <w:rPr>
      <w:rFonts w:ascii="Tahoma" w:hAnsi="Tahoma" w:cs="Tahoma"/>
      <w:sz w:val="20"/>
      <w:szCs w:val="20"/>
      <w:lang w:bidi="ar-SA"/>
    </w:rPr>
  </w:style>
  <w:style w:type="paragraph" w:customStyle="1" w:styleId="CharCharCharCharChar">
    <w:name w:val="Char Char Char Char Char"/>
    <w:basedOn w:val="a0"/>
    <w:rsid w:val="00427FBD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Body">
    <w:name w:val="Body"/>
    <w:rsid w:val="00427FBD"/>
    <w:rPr>
      <w:rFonts w:ascii="Helvetica" w:eastAsia="ヒラギノ角ゴ Pro W3" w:hAnsi="Helvetica" w:cs="Times New Roman"/>
      <w:color w:val="000000"/>
      <w:sz w:val="24"/>
    </w:rPr>
  </w:style>
  <w:style w:type="paragraph" w:customStyle="1" w:styleId="ICFIdentifiers">
    <w:name w:val="ICF Identifiers"/>
    <w:rsid w:val="00427FBD"/>
    <w:pPr>
      <w:widowControl w:val="0"/>
      <w:tabs>
        <w:tab w:val="left" w:pos="2880"/>
      </w:tabs>
      <w:ind w:left="2880" w:hanging="2880"/>
    </w:pPr>
    <w:rPr>
      <w:rFonts w:ascii="Times New Roman" w:eastAsia="Times New Roman" w:hAnsi="Times New Roman" w:cs="Angsana New"/>
      <w:b/>
      <w:sz w:val="22"/>
      <w:lang w:bidi="ar-SA"/>
    </w:rPr>
  </w:style>
  <w:style w:type="table" w:customStyle="1" w:styleId="39">
    <w:name w:val="เส้นตาราง3"/>
    <w:basedOn w:val="a2"/>
    <w:next w:val="a5"/>
    <w:rsid w:val="00427FB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6">
    <w:name w:val="เนื้อเรื่อง"/>
    <w:basedOn w:val="a0"/>
    <w:rsid w:val="00427FBD"/>
    <w:pPr>
      <w:ind w:right="386"/>
    </w:pPr>
    <w:rPr>
      <w:rFonts w:ascii="Arial" w:hAnsi="Arial"/>
      <w:sz w:val="28"/>
    </w:rPr>
  </w:style>
  <w:style w:type="character" w:customStyle="1" w:styleId="st">
    <w:name w:val="st"/>
    <w:basedOn w:val="a1"/>
    <w:rsid w:val="00427FBD"/>
  </w:style>
  <w:style w:type="paragraph" w:styleId="af7">
    <w:name w:val="Subtitle"/>
    <w:basedOn w:val="a0"/>
    <w:link w:val="af8"/>
    <w:qFormat/>
    <w:rsid w:val="00427FBD"/>
    <w:rPr>
      <w:rFonts w:ascii="Cordia New" w:eastAsia="Cordia New" w:hAnsi="Cordia New"/>
      <w:b/>
      <w:bCs/>
      <w:sz w:val="32"/>
      <w:szCs w:val="32"/>
    </w:rPr>
  </w:style>
  <w:style w:type="character" w:customStyle="1" w:styleId="af8">
    <w:name w:val="ชื่อเรื่องรอง อักขระ"/>
    <w:link w:val="af7"/>
    <w:rsid w:val="00427FBD"/>
    <w:rPr>
      <w:rFonts w:ascii="Cordia New" w:eastAsia="Cordia New" w:hAnsi="Cordia New" w:cs="Angsana New"/>
      <w:b/>
      <w:bCs/>
      <w:sz w:val="32"/>
      <w:szCs w:val="32"/>
    </w:rPr>
  </w:style>
  <w:style w:type="paragraph" w:customStyle="1" w:styleId="NumberedIndent">
    <w:name w:val="Numbered Indent"/>
    <w:basedOn w:val="a0"/>
    <w:rsid w:val="00427FBD"/>
    <w:pPr>
      <w:tabs>
        <w:tab w:val="num" w:pos="2160"/>
      </w:tabs>
      <w:spacing w:after="120" w:line="360" w:lineRule="auto"/>
      <w:ind w:left="2160" w:hanging="360"/>
    </w:pPr>
    <w:rPr>
      <w:rFonts w:ascii="Arial" w:hAnsi="Arial" w:cs="Arial"/>
      <w:szCs w:val="24"/>
      <w:lang w:bidi="ar-SA"/>
    </w:rPr>
  </w:style>
  <w:style w:type="character" w:styleId="af9">
    <w:name w:val="Emphasis"/>
    <w:uiPriority w:val="20"/>
    <w:qFormat/>
    <w:rsid w:val="00427FBD"/>
    <w:rPr>
      <w:i/>
      <w:iCs/>
    </w:rPr>
  </w:style>
  <w:style w:type="paragraph" w:customStyle="1" w:styleId="Tblhead">
    <w:name w:val="Tblhead"/>
    <w:basedOn w:val="a0"/>
    <w:link w:val="TblheadChar"/>
    <w:rsid w:val="00427FBD"/>
    <w:pPr>
      <w:tabs>
        <w:tab w:val="left" w:pos="960"/>
      </w:tabs>
      <w:suppressAutoHyphens/>
      <w:spacing w:before="38" w:after="38"/>
      <w:jc w:val="center"/>
    </w:pPr>
    <w:rPr>
      <w:rFonts w:ascii="Arial" w:eastAsia="PMingLiU" w:hAnsi="Arial"/>
      <w:b/>
      <w:bCs/>
      <w:lang w:bidi="ar-SA"/>
    </w:rPr>
  </w:style>
  <w:style w:type="character" w:customStyle="1" w:styleId="TblheadChar">
    <w:name w:val="Tblhead Char"/>
    <w:link w:val="Tblhead"/>
    <w:rsid w:val="00427FBD"/>
    <w:rPr>
      <w:rFonts w:ascii="Arial" w:eastAsia="PMingLiU" w:hAnsi="Arial" w:cs="Angsana New"/>
      <w:b/>
      <w:bCs/>
      <w:sz w:val="24"/>
      <w:lang w:bidi="ar-SA"/>
    </w:rPr>
  </w:style>
  <w:style w:type="table" w:customStyle="1" w:styleId="42">
    <w:name w:val="เส้นตาราง4"/>
    <w:basedOn w:val="a2"/>
    <w:next w:val="a5"/>
    <w:uiPriority w:val="59"/>
    <w:rsid w:val="007256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">
    <w:name w:val="ไม่มีรายการ4"/>
    <w:next w:val="a3"/>
    <w:uiPriority w:val="99"/>
    <w:semiHidden/>
    <w:unhideWhenUsed/>
    <w:rsid w:val="0072563B"/>
  </w:style>
  <w:style w:type="table" w:customStyle="1" w:styleId="51">
    <w:name w:val="เส้นตาราง5"/>
    <w:basedOn w:val="a2"/>
    <w:next w:val="a5"/>
    <w:uiPriority w:val="59"/>
    <w:rsid w:val="00DF10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">
    <w:name w:val="เส้นตาราง6"/>
    <w:basedOn w:val="a2"/>
    <w:next w:val="a5"/>
    <w:uiPriority w:val="59"/>
    <w:rsid w:val="00F07D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เส้นตาราง7"/>
    <w:basedOn w:val="a2"/>
    <w:next w:val="a5"/>
    <w:uiPriority w:val="59"/>
    <w:rsid w:val="00151CA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">
    <w:name w:val="เส้นตาราง8"/>
    <w:basedOn w:val="a2"/>
    <w:next w:val="a5"/>
    <w:uiPriority w:val="59"/>
    <w:rsid w:val="00482D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">
    <w:name w:val="ไม่มีรายการ5"/>
    <w:next w:val="a3"/>
    <w:uiPriority w:val="99"/>
    <w:semiHidden/>
    <w:unhideWhenUsed/>
    <w:rsid w:val="00482D8D"/>
  </w:style>
  <w:style w:type="table" w:customStyle="1" w:styleId="9">
    <w:name w:val="เส้นตาราง9"/>
    <w:basedOn w:val="a2"/>
    <w:next w:val="a5"/>
    <w:rsid w:val="00482D8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2">
    <w:name w:val="ไม่มีรายการ6"/>
    <w:next w:val="a3"/>
    <w:uiPriority w:val="99"/>
    <w:semiHidden/>
    <w:unhideWhenUsed/>
    <w:rsid w:val="00A81099"/>
  </w:style>
  <w:style w:type="table" w:customStyle="1" w:styleId="100">
    <w:name w:val="เส้นตาราง10"/>
    <w:basedOn w:val="a2"/>
    <w:next w:val="a5"/>
    <w:uiPriority w:val="59"/>
    <w:rsid w:val="002340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เส้นตาราง11"/>
    <w:basedOn w:val="a2"/>
    <w:next w:val="a5"/>
    <w:rsid w:val="00746037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0">
    <w:name w:val="ไม่มีรายการ7"/>
    <w:next w:val="a3"/>
    <w:uiPriority w:val="99"/>
    <w:semiHidden/>
    <w:unhideWhenUsed/>
    <w:rsid w:val="006B7319"/>
  </w:style>
  <w:style w:type="paragraph" w:customStyle="1" w:styleId="24">
    <w:name w:val="รายการย่อหน้า2"/>
    <w:basedOn w:val="a0"/>
    <w:qFormat/>
    <w:rsid w:val="006B7319"/>
    <w:pPr>
      <w:ind w:left="720"/>
      <w:contextualSpacing/>
    </w:pPr>
  </w:style>
  <w:style w:type="character" w:customStyle="1" w:styleId="hps">
    <w:name w:val="hps"/>
    <w:basedOn w:val="a1"/>
    <w:rsid w:val="006B7319"/>
  </w:style>
  <w:style w:type="table" w:customStyle="1" w:styleId="120">
    <w:name w:val="เส้นตาราง12"/>
    <w:basedOn w:val="a2"/>
    <w:next w:val="a5"/>
    <w:uiPriority w:val="59"/>
    <w:rsid w:val="003766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0">
    <w:name w:val="ไม่มีรายการ8"/>
    <w:next w:val="a3"/>
    <w:uiPriority w:val="99"/>
    <w:semiHidden/>
    <w:unhideWhenUsed/>
    <w:rsid w:val="00DF0C9F"/>
  </w:style>
  <w:style w:type="table" w:customStyle="1" w:styleId="130">
    <w:name w:val="เส้นตาราง13"/>
    <w:basedOn w:val="a2"/>
    <w:next w:val="a5"/>
    <w:uiPriority w:val="59"/>
    <w:rsid w:val="00436F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เส้นตาราง14"/>
    <w:basedOn w:val="a2"/>
    <w:next w:val="a5"/>
    <w:uiPriority w:val="59"/>
    <w:rsid w:val="00FE2E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">
    <w:name w:val="เส้นตาราง15"/>
    <w:basedOn w:val="a2"/>
    <w:next w:val="a5"/>
    <w:uiPriority w:val="59"/>
    <w:rsid w:val="00BE0E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0">
    <w:name w:val="ไม่มีรายการ9"/>
    <w:next w:val="a3"/>
    <w:uiPriority w:val="99"/>
    <w:semiHidden/>
    <w:unhideWhenUsed/>
    <w:rsid w:val="00787E66"/>
  </w:style>
  <w:style w:type="table" w:customStyle="1" w:styleId="16">
    <w:name w:val="เส้นตาราง16"/>
    <w:basedOn w:val="a2"/>
    <w:next w:val="a5"/>
    <w:rsid w:val="00787E6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1">
    <w:name w:val="ไม่มีรายการ10"/>
    <w:next w:val="a3"/>
    <w:uiPriority w:val="99"/>
    <w:semiHidden/>
    <w:unhideWhenUsed/>
    <w:rsid w:val="00AD7F96"/>
  </w:style>
  <w:style w:type="table" w:customStyle="1" w:styleId="17">
    <w:name w:val="เส้นตาราง17"/>
    <w:basedOn w:val="a2"/>
    <w:next w:val="a5"/>
    <w:rsid w:val="00AD7F9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เส้นตาราง18"/>
    <w:basedOn w:val="a2"/>
    <w:next w:val="a5"/>
    <w:uiPriority w:val="59"/>
    <w:rsid w:val="00B802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เส้นตาราง19"/>
    <w:basedOn w:val="a2"/>
    <w:next w:val="a5"/>
    <w:uiPriority w:val="59"/>
    <w:rsid w:val="00B066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">
    <w:name w:val="ไม่มีรายการ11"/>
    <w:next w:val="a3"/>
    <w:uiPriority w:val="99"/>
    <w:semiHidden/>
    <w:unhideWhenUsed/>
    <w:rsid w:val="00FC37C3"/>
  </w:style>
  <w:style w:type="table" w:customStyle="1" w:styleId="200">
    <w:name w:val="เส้นตาราง20"/>
    <w:basedOn w:val="a2"/>
    <w:next w:val="a5"/>
    <w:rsid w:val="00FC37C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">
    <w:name w:val="ไม่มีรายการ12"/>
    <w:next w:val="a3"/>
    <w:uiPriority w:val="99"/>
    <w:semiHidden/>
    <w:unhideWhenUsed/>
    <w:rsid w:val="00F737B4"/>
  </w:style>
  <w:style w:type="paragraph" w:customStyle="1" w:styleId="3a">
    <w:name w:val="รายการย่อหน้า3"/>
    <w:basedOn w:val="a0"/>
    <w:rsid w:val="00F737B4"/>
    <w:pPr>
      <w:ind w:left="720"/>
      <w:contextualSpacing/>
    </w:pPr>
  </w:style>
  <w:style w:type="table" w:customStyle="1" w:styleId="210">
    <w:name w:val="เส้นตาราง21"/>
    <w:basedOn w:val="a2"/>
    <w:next w:val="a5"/>
    <w:uiPriority w:val="59"/>
    <w:rsid w:val="008F3B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3">
    <w:name w:val="หัวเรื่อง 3 อักขระ"/>
    <w:link w:val="32"/>
    <w:rsid w:val="002307CC"/>
    <w:rPr>
      <w:rFonts w:ascii="FreesiaUPC" w:eastAsia="Cordia New" w:hAnsi="FreesiaUPC" w:cs="FreesiaUPC"/>
      <w:b/>
      <w:bCs/>
      <w:sz w:val="32"/>
      <w:szCs w:val="32"/>
    </w:rPr>
  </w:style>
  <w:style w:type="paragraph" w:customStyle="1" w:styleId="afa">
    <w:name w:val="à¹×éÍàÃ×èÍ§"/>
    <w:basedOn w:val="a0"/>
    <w:rsid w:val="002307CC"/>
    <w:pPr>
      <w:ind w:right="386"/>
    </w:pPr>
    <w:rPr>
      <w:rFonts w:ascii="CordiaUPC" w:hAnsi="CordiaUPC" w:cs="CordiaUPC"/>
      <w:sz w:val="28"/>
    </w:rPr>
  </w:style>
  <w:style w:type="paragraph" w:styleId="25">
    <w:name w:val="Body Text 2"/>
    <w:basedOn w:val="a0"/>
    <w:link w:val="26"/>
    <w:uiPriority w:val="99"/>
    <w:semiHidden/>
    <w:unhideWhenUsed/>
    <w:rsid w:val="002307CC"/>
    <w:pPr>
      <w:spacing w:after="120" w:line="480" w:lineRule="auto"/>
    </w:pPr>
  </w:style>
  <w:style w:type="character" w:customStyle="1" w:styleId="26">
    <w:name w:val="เนื้อความ 2 อักขระ"/>
    <w:link w:val="25"/>
    <w:uiPriority w:val="99"/>
    <w:semiHidden/>
    <w:rsid w:val="002307CC"/>
    <w:rPr>
      <w:rFonts w:ascii="Times New Roman" w:eastAsia="Times New Roman" w:hAnsi="Times New Roman" w:cs="Angsana New"/>
      <w:sz w:val="24"/>
    </w:rPr>
  </w:style>
  <w:style w:type="numbering" w:customStyle="1" w:styleId="131">
    <w:name w:val="ไม่มีรายการ13"/>
    <w:next w:val="a3"/>
    <w:uiPriority w:val="99"/>
    <w:semiHidden/>
    <w:unhideWhenUsed/>
    <w:rsid w:val="008B5FE1"/>
  </w:style>
  <w:style w:type="table" w:customStyle="1" w:styleId="220">
    <w:name w:val="เส้นตาราง22"/>
    <w:basedOn w:val="a2"/>
    <w:next w:val="a5"/>
    <w:rsid w:val="008B5FE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เส้นตาราง23"/>
    <w:basedOn w:val="a2"/>
    <w:next w:val="a5"/>
    <w:uiPriority w:val="59"/>
    <w:rsid w:val="005651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1">
    <w:name w:val="ไม่มีรายการ14"/>
    <w:next w:val="a3"/>
    <w:uiPriority w:val="99"/>
    <w:semiHidden/>
    <w:unhideWhenUsed/>
    <w:rsid w:val="001033E0"/>
  </w:style>
  <w:style w:type="paragraph" w:customStyle="1" w:styleId="Preformatted">
    <w:name w:val="Preformatted"/>
    <w:basedOn w:val="a0"/>
    <w:rsid w:val="003B03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eastAsia="Cordia New" w:hAnsi="Courier New"/>
      <w:sz w:val="20"/>
      <w:szCs w:val="20"/>
      <w:lang w:eastAsia="th-TH"/>
    </w:rPr>
  </w:style>
  <w:style w:type="paragraph" w:styleId="HTML">
    <w:name w:val="HTML Preformatted"/>
    <w:basedOn w:val="a0"/>
    <w:link w:val="HTML0"/>
    <w:unhideWhenUsed/>
    <w:rsid w:val="00C96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4"/>
      <w:szCs w:val="14"/>
    </w:rPr>
  </w:style>
  <w:style w:type="character" w:customStyle="1" w:styleId="HTML0">
    <w:name w:val="HTML ที่ได้รับการจัดรูปแบบแล้ว อักขระ"/>
    <w:link w:val="HTML"/>
    <w:rsid w:val="00C9674B"/>
    <w:rPr>
      <w:rFonts w:ascii="Courier New" w:eastAsia="Times New Roman" w:hAnsi="Courier New" w:cs="Courier New"/>
      <w:sz w:val="14"/>
      <w:szCs w:val="14"/>
    </w:rPr>
  </w:style>
  <w:style w:type="table" w:customStyle="1" w:styleId="240">
    <w:name w:val="เส้นตาราง24"/>
    <w:basedOn w:val="a2"/>
    <w:next w:val="a5"/>
    <w:uiPriority w:val="59"/>
    <w:rsid w:val="000721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เส้นตาราง25"/>
    <w:basedOn w:val="a2"/>
    <w:next w:val="a5"/>
    <w:uiPriority w:val="59"/>
    <w:rsid w:val="004F6D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50">
    <w:name w:val="ไม่มีรายการ15"/>
    <w:next w:val="a3"/>
    <w:uiPriority w:val="99"/>
    <w:semiHidden/>
    <w:unhideWhenUsed/>
    <w:rsid w:val="003C23C6"/>
  </w:style>
  <w:style w:type="table" w:customStyle="1" w:styleId="260">
    <w:name w:val="เส้นตาราง26"/>
    <w:basedOn w:val="a2"/>
    <w:next w:val="a5"/>
    <w:rsid w:val="003C23C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Instruction">
    <w:name w:val="Instruction"/>
    <w:rsid w:val="009B200B"/>
    <w:rPr>
      <w:color w:val="0000FF"/>
      <w:sz w:val="20"/>
    </w:rPr>
  </w:style>
  <w:style w:type="table" w:customStyle="1" w:styleId="27">
    <w:name w:val="เส้นตาราง27"/>
    <w:basedOn w:val="a2"/>
    <w:next w:val="a5"/>
    <w:uiPriority w:val="59"/>
    <w:rsid w:val="004563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">
    <w:name w:val="เส้นตาราง28"/>
    <w:basedOn w:val="a2"/>
    <w:next w:val="a5"/>
    <w:uiPriority w:val="59"/>
    <w:rsid w:val="00C412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1">
    <w:name w:val="หัวเรื่อง 4 อักขระ"/>
    <w:link w:val="40"/>
    <w:rsid w:val="000E0B69"/>
    <w:rPr>
      <w:rFonts w:ascii="Angsana New" w:eastAsia="Cordia New" w:hAnsi="Angsana New" w:cs="Angsana New"/>
      <w:b/>
      <w:bCs/>
      <w:sz w:val="28"/>
    </w:rPr>
  </w:style>
  <w:style w:type="character" w:customStyle="1" w:styleId="60">
    <w:name w:val="หัวเรื่อง 6 อักขระ"/>
    <w:link w:val="6"/>
    <w:rsid w:val="000E0B69"/>
    <w:rPr>
      <w:rFonts w:ascii="Angsana New" w:eastAsia="Cordia New" w:hAnsi="Angsana New" w:cs="Angsana New"/>
      <w:b/>
      <w:bCs/>
      <w:sz w:val="32"/>
      <w:szCs w:val="32"/>
    </w:rPr>
  </w:style>
  <w:style w:type="table" w:customStyle="1" w:styleId="29">
    <w:name w:val="เส้นตาราง29"/>
    <w:basedOn w:val="a2"/>
    <w:next w:val="a5"/>
    <w:uiPriority w:val="59"/>
    <w:rsid w:val="000E0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>
    <w:name w:val="List Bullet"/>
    <w:basedOn w:val="a0"/>
    <w:uiPriority w:val="99"/>
    <w:unhideWhenUsed/>
    <w:rsid w:val="000E0B69"/>
    <w:pPr>
      <w:numPr>
        <w:numId w:val="3"/>
      </w:numPr>
      <w:contextualSpacing/>
    </w:pPr>
  </w:style>
  <w:style w:type="table" w:customStyle="1" w:styleId="300">
    <w:name w:val="เส้นตาราง30"/>
    <w:basedOn w:val="a2"/>
    <w:next w:val="a5"/>
    <w:uiPriority w:val="59"/>
    <w:rsid w:val="00E40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60">
    <w:name w:val="ไม่มีรายการ16"/>
    <w:next w:val="a3"/>
    <w:uiPriority w:val="99"/>
    <w:semiHidden/>
    <w:unhideWhenUsed/>
    <w:rsid w:val="002E0231"/>
  </w:style>
  <w:style w:type="table" w:customStyle="1" w:styleId="310">
    <w:name w:val="เส้นตาราง31"/>
    <w:basedOn w:val="a2"/>
    <w:next w:val="a5"/>
    <w:rsid w:val="002E0231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Strong"/>
    <w:qFormat/>
    <w:rsid w:val="002E0231"/>
    <w:rPr>
      <w:b/>
      <w:bCs/>
    </w:rPr>
  </w:style>
  <w:style w:type="character" w:customStyle="1" w:styleId="BodyTextChar">
    <w:name w:val="Body Text Char"/>
    <w:uiPriority w:val="99"/>
    <w:semiHidden/>
    <w:rsid w:val="002E0231"/>
    <w:rPr>
      <w:sz w:val="22"/>
      <w:szCs w:val="28"/>
    </w:rPr>
  </w:style>
  <w:style w:type="numbering" w:customStyle="1" w:styleId="170">
    <w:name w:val="ไม่มีรายการ17"/>
    <w:next w:val="a3"/>
    <w:uiPriority w:val="99"/>
    <w:semiHidden/>
    <w:unhideWhenUsed/>
    <w:rsid w:val="00314159"/>
  </w:style>
  <w:style w:type="numbering" w:customStyle="1" w:styleId="180">
    <w:name w:val="ไม่มีรายการ18"/>
    <w:next w:val="a3"/>
    <w:uiPriority w:val="99"/>
    <w:semiHidden/>
    <w:unhideWhenUsed/>
    <w:rsid w:val="00F804DB"/>
  </w:style>
  <w:style w:type="table" w:customStyle="1" w:styleId="320">
    <w:name w:val="เส้นตาราง32"/>
    <w:basedOn w:val="a2"/>
    <w:next w:val="a5"/>
    <w:rsid w:val="00F804DB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1">
    <w:name w:val="หัวเรื่อง 2 อักขระ"/>
    <w:link w:val="20"/>
    <w:rsid w:val="007C2B98"/>
    <w:rPr>
      <w:rFonts w:ascii="Cambria" w:eastAsia="Times New Roman" w:hAnsi="Cambria" w:cs="Angsana New"/>
      <w:b/>
      <w:bCs/>
      <w:i/>
      <w:iCs/>
      <w:sz w:val="28"/>
      <w:szCs w:val="35"/>
    </w:rPr>
  </w:style>
  <w:style w:type="numbering" w:customStyle="1" w:styleId="190">
    <w:name w:val="ไม่มีรายการ19"/>
    <w:next w:val="a3"/>
    <w:uiPriority w:val="99"/>
    <w:semiHidden/>
    <w:unhideWhenUsed/>
    <w:rsid w:val="007C2B98"/>
  </w:style>
  <w:style w:type="paragraph" w:customStyle="1" w:styleId="CharChar">
    <w:name w:val="อักขระ อักขระ Char Char"/>
    <w:basedOn w:val="a0"/>
    <w:rsid w:val="007C2B98"/>
    <w:pPr>
      <w:spacing w:after="160" w:line="240" w:lineRule="exact"/>
    </w:pPr>
    <w:rPr>
      <w:rFonts w:ascii="Tahoma" w:hAnsi="Tahoma" w:cs="Times New Roman"/>
      <w:sz w:val="20"/>
      <w:szCs w:val="20"/>
      <w:lang w:bidi="ar-SA"/>
    </w:rPr>
  </w:style>
  <w:style w:type="paragraph" w:customStyle="1" w:styleId="1a">
    <w:name w:val="ปกติ1"/>
    <w:qFormat/>
    <w:rsid w:val="007C2B98"/>
    <w:rPr>
      <w:rFonts w:ascii="Cordia New" w:eastAsia="ヒラギノ角ゴ Pro W3" w:hAnsi="Cordia New" w:cs="Angsana New"/>
      <w:color w:val="000000"/>
      <w:sz w:val="28"/>
    </w:rPr>
  </w:style>
  <w:style w:type="paragraph" w:customStyle="1" w:styleId="1b">
    <w:name w:val="ท้ายกระดาษ1"/>
    <w:rsid w:val="007C2B98"/>
    <w:pPr>
      <w:tabs>
        <w:tab w:val="center" w:pos="4153"/>
        <w:tab w:val="right" w:pos="8306"/>
      </w:tabs>
    </w:pPr>
    <w:rPr>
      <w:rFonts w:ascii="Cordia New" w:eastAsia="ヒラギノ角ゴ Pro W3" w:hAnsi="Cordia New" w:cs="Angsana New"/>
      <w:color w:val="000000"/>
      <w:sz w:val="28"/>
    </w:rPr>
  </w:style>
  <w:style w:type="paragraph" w:customStyle="1" w:styleId="410">
    <w:name w:val="หัวเรื่อง 41"/>
    <w:next w:val="1a"/>
    <w:rsid w:val="007C2B98"/>
    <w:pPr>
      <w:keepNext/>
      <w:ind w:firstLine="720"/>
      <w:outlineLvl w:val="3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610">
    <w:name w:val="หัวเรื่อง 61"/>
    <w:next w:val="1a"/>
    <w:rsid w:val="007C2B98"/>
    <w:pPr>
      <w:keepNext/>
      <w:ind w:left="720" w:firstLine="720"/>
      <w:outlineLvl w:val="5"/>
    </w:pPr>
    <w:rPr>
      <w:rFonts w:ascii="Browallia New Bold" w:eastAsia="ヒラギノ角ゴ Pro W3" w:hAnsi="Browallia New Bold" w:cs="Angsana New"/>
      <w:color w:val="000000"/>
      <w:sz w:val="32"/>
    </w:rPr>
  </w:style>
  <w:style w:type="paragraph" w:customStyle="1" w:styleId="71">
    <w:name w:val="หัวเรื่อง 71"/>
    <w:next w:val="1a"/>
    <w:rsid w:val="007C2B98"/>
    <w:pPr>
      <w:keepNext/>
      <w:outlineLvl w:val="6"/>
    </w:pPr>
    <w:rPr>
      <w:rFonts w:ascii="Browallia New Bold" w:eastAsia="ヒラギノ角ゴ Pro W3" w:hAnsi="Browallia New Bold" w:cs="Angsana New"/>
      <w:color w:val="000000"/>
      <w:sz w:val="32"/>
      <w:u w:val="single"/>
    </w:rPr>
  </w:style>
  <w:style w:type="paragraph" w:customStyle="1" w:styleId="510">
    <w:name w:val="หัวเรื่อง 51"/>
    <w:next w:val="1a"/>
    <w:rsid w:val="007C2B98"/>
    <w:pPr>
      <w:keepNext/>
      <w:ind w:left="1080"/>
      <w:jc w:val="both"/>
      <w:outlineLvl w:val="4"/>
    </w:pPr>
    <w:rPr>
      <w:rFonts w:ascii="Angsana New Bold" w:eastAsia="ヒラギノ角ゴ Pro W3" w:hAnsi="Angsana New Bold" w:cs="Angsana New"/>
      <w:color w:val="000000"/>
      <w:sz w:val="32"/>
      <w:u w:val="single"/>
    </w:rPr>
  </w:style>
  <w:style w:type="paragraph" w:styleId="afc">
    <w:name w:val="Title"/>
    <w:basedOn w:val="a0"/>
    <w:link w:val="afd"/>
    <w:qFormat/>
    <w:rsid w:val="007C2B98"/>
    <w:pPr>
      <w:jc w:val="center"/>
    </w:pPr>
    <w:rPr>
      <w:rFonts w:ascii="Cordia New" w:hAnsi="Cordia New"/>
      <w:b/>
      <w:bCs/>
      <w:sz w:val="32"/>
      <w:szCs w:val="32"/>
    </w:rPr>
  </w:style>
  <w:style w:type="character" w:customStyle="1" w:styleId="afd">
    <w:name w:val="ชื่อเรื่อง อักขระ"/>
    <w:link w:val="afc"/>
    <w:rsid w:val="007C2B98"/>
    <w:rPr>
      <w:rFonts w:ascii="Cordia New" w:eastAsia="Times New Roman" w:hAnsi="Cordia New" w:cs="Angsana New"/>
      <w:b/>
      <w:bCs/>
      <w:sz w:val="32"/>
      <w:szCs w:val="32"/>
    </w:rPr>
  </w:style>
  <w:style w:type="paragraph" w:customStyle="1" w:styleId="ICFBodyText">
    <w:name w:val="ICF BodyText"/>
    <w:rsid w:val="007C2B98"/>
    <w:pPr>
      <w:spacing w:after="200"/>
    </w:pPr>
    <w:rPr>
      <w:rFonts w:ascii="Arial" w:eastAsia="Times New Roman" w:hAnsi="Arial" w:cs="Times New Roman"/>
      <w:sz w:val="22"/>
      <w:lang w:bidi="ar-SA"/>
    </w:rPr>
  </w:style>
  <w:style w:type="paragraph" w:customStyle="1" w:styleId="CharCharCharCharCharCarCarCharCharChar">
    <w:name w:val="Char Char Char Char Char Car Car Char Char Char"/>
    <w:basedOn w:val="a0"/>
    <w:rsid w:val="007C2B98"/>
    <w:pPr>
      <w:spacing w:after="160" w:line="240" w:lineRule="exact"/>
    </w:pPr>
    <w:rPr>
      <w:rFonts w:ascii="Arial" w:eastAsia="SimSun" w:hAnsi="Arial" w:cs="Times New Roman"/>
      <w:kern w:val="16"/>
      <w:szCs w:val="20"/>
      <w:lang w:val="en-GB" w:eastAsia="en-GB" w:bidi="ar-SA"/>
    </w:rPr>
  </w:style>
  <w:style w:type="paragraph" w:customStyle="1" w:styleId="CharChar1">
    <w:name w:val="Char Char1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paragraph" w:customStyle="1" w:styleId="Char">
    <w:name w:val="อักขระ อักขระ Char"/>
    <w:basedOn w:val="a0"/>
    <w:rsid w:val="007C2B98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InformationSystems">
    <w:name w:val="Information Systems"/>
    <w:semiHidden/>
    <w:rsid w:val="007C2B98"/>
    <w:rPr>
      <w:rFonts w:ascii="Arial" w:hAnsi="Arial" w:cs="Arial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ft">
    <w:name w:val="ft"/>
    <w:basedOn w:val="a1"/>
    <w:rsid w:val="007C2B98"/>
  </w:style>
  <w:style w:type="paragraph" w:customStyle="1" w:styleId="44">
    <w:name w:val="รายการย่อหน้า4"/>
    <w:basedOn w:val="a0"/>
    <w:uiPriority w:val="34"/>
    <w:qFormat/>
    <w:rsid w:val="007C2B98"/>
    <w:pPr>
      <w:ind w:left="720"/>
      <w:contextualSpacing/>
    </w:pPr>
    <w:rPr>
      <w:rFonts w:ascii="Calibri" w:eastAsia="Calibri" w:hAnsi="Calibri"/>
    </w:rPr>
  </w:style>
  <w:style w:type="paragraph" w:customStyle="1" w:styleId="Pa5">
    <w:name w:val="Pa5"/>
    <w:basedOn w:val="Default"/>
    <w:next w:val="Default"/>
    <w:uiPriority w:val="99"/>
    <w:rsid w:val="007C2B98"/>
    <w:pPr>
      <w:spacing w:line="285" w:lineRule="atLeast"/>
    </w:pPr>
    <w:rPr>
      <w:rFonts w:ascii="Angsana New" w:eastAsia="Calibri" w:hAnsi="Angsana New" w:cs="UPC-Cordia"/>
      <w:color w:val="auto"/>
    </w:rPr>
  </w:style>
  <w:style w:type="character" w:customStyle="1" w:styleId="st1">
    <w:name w:val="st1"/>
    <w:basedOn w:val="a1"/>
    <w:rsid w:val="007C2B98"/>
  </w:style>
  <w:style w:type="character" w:customStyle="1" w:styleId="longtext">
    <w:name w:val="long_text"/>
    <w:basedOn w:val="a1"/>
    <w:rsid w:val="007C2B98"/>
  </w:style>
  <w:style w:type="paragraph" w:customStyle="1" w:styleId="1c">
    <w:name w:val="1"/>
    <w:basedOn w:val="a0"/>
    <w:rsid w:val="007C2B98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spellorig1">
    <w:name w:val="spell_orig1"/>
    <w:rsid w:val="007C2B98"/>
    <w:rPr>
      <w:sz w:val="16"/>
      <w:szCs w:val="16"/>
    </w:rPr>
  </w:style>
  <w:style w:type="character" w:customStyle="1" w:styleId="spell-diff-red">
    <w:name w:val="spell-diff-red"/>
    <w:basedOn w:val="a1"/>
    <w:rsid w:val="007C2B98"/>
  </w:style>
  <w:style w:type="paragraph" w:customStyle="1" w:styleId="Pa0">
    <w:name w:val="Pa0"/>
    <w:basedOn w:val="Default"/>
    <w:next w:val="Default"/>
    <w:uiPriority w:val="99"/>
    <w:rsid w:val="007C2B98"/>
    <w:pPr>
      <w:spacing w:line="285" w:lineRule="atLeast"/>
    </w:pPr>
    <w:rPr>
      <w:rFonts w:ascii="Calibri" w:eastAsia="Calibri" w:hAnsi="Calibri" w:cs="UPC-Cordia"/>
      <w:color w:val="auto"/>
    </w:rPr>
  </w:style>
  <w:style w:type="character" w:customStyle="1" w:styleId="A80">
    <w:name w:val="A8"/>
    <w:uiPriority w:val="99"/>
    <w:rsid w:val="007C2B98"/>
    <w:rPr>
      <w:rFonts w:ascii="UPC-Cordia"/>
      <w:b/>
      <w:bCs/>
      <w:color w:val="000000"/>
      <w:sz w:val="28"/>
      <w:szCs w:val="28"/>
      <w:u w:val="single"/>
    </w:rPr>
  </w:style>
  <w:style w:type="paragraph" w:styleId="afe">
    <w:name w:val="annotation text"/>
    <w:basedOn w:val="a0"/>
    <w:link w:val="aff"/>
    <w:uiPriority w:val="99"/>
    <w:rsid w:val="007C2B98"/>
    <w:rPr>
      <w:sz w:val="20"/>
      <w:szCs w:val="23"/>
    </w:rPr>
  </w:style>
  <w:style w:type="character" w:customStyle="1" w:styleId="aff">
    <w:name w:val="ข้อความข้อคิดเห็น อักขระ"/>
    <w:link w:val="afe"/>
    <w:uiPriority w:val="99"/>
    <w:rsid w:val="007C2B98"/>
    <w:rPr>
      <w:rFonts w:ascii="Times New Roman" w:eastAsia="Times New Roman" w:hAnsi="Times New Roman" w:cs="Angsana New"/>
      <w:sz w:val="20"/>
      <w:szCs w:val="23"/>
    </w:rPr>
  </w:style>
  <w:style w:type="table" w:customStyle="1" w:styleId="330">
    <w:name w:val="เส้นตาราง33"/>
    <w:basedOn w:val="a2"/>
    <w:next w:val="a5"/>
    <w:uiPriority w:val="59"/>
    <w:rsid w:val="006148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0">
    <w:name w:val="เส้นตาราง34"/>
    <w:basedOn w:val="a2"/>
    <w:next w:val="a5"/>
    <w:uiPriority w:val="59"/>
    <w:rsid w:val="00D414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01">
    <w:name w:val="ไม่มีรายการ20"/>
    <w:next w:val="a3"/>
    <w:uiPriority w:val="99"/>
    <w:semiHidden/>
    <w:unhideWhenUsed/>
    <w:rsid w:val="00857B9A"/>
  </w:style>
  <w:style w:type="table" w:customStyle="1" w:styleId="350">
    <w:name w:val="เส้นตาราง35"/>
    <w:basedOn w:val="a2"/>
    <w:next w:val="a5"/>
    <w:uiPriority w:val="59"/>
    <w:rsid w:val="00B7425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0">
    <w:name w:val="เส้นตาราง36"/>
    <w:basedOn w:val="a2"/>
    <w:next w:val="a5"/>
    <w:uiPriority w:val="59"/>
    <w:rsid w:val="00E209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">
    <w:name w:val="ไม่มีรายการ21"/>
    <w:next w:val="a3"/>
    <w:uiPriority w:val="99"/>
    <w:semiHidden/>
    <w:unhideWhenUsed/>
    <w:rsid w:val="00CF3C1C"/>
  </w:style>
  <w:style w:type="table" w:customStyle="1" w:styleId="370">
    <w:name w:val="เส้นตาราง37"/>
    <w:basedOn w:val="a2"/>
    <w:next w:val="a5"/>
    <w:uiPriority w:val="59"/>
    <w:rsid w:val="002972C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0">
    <w:name w:val="เส้นตาราง38"/>
    <w:basedOn w:val="a2"/>
    <w:next w:val="a5"/>
    <w:uiPriority w:val="59"/>
    <w:rsid w:val="008739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1">
    <w:name w:val="ไม่มีรายการ22"/>
    <w:next w:val="a3"/>
    <w:uiPriority w:val="99"/>
    <w:semiHidden/>
    <w:unhideWhenUsed/>
    <w:rsid w:val="002C7934"/>
  </w:style>
  <w:style w:type="numbering" w:customStyle="1" w:styleId="231">
    <w:name w:val="ไม่มีรายการ23"/>
    <w:next w:val="a3"/>
    <w:uiPriority w:val="99"/>
    <w:semiHidden/>
    <w:unhideWhenUsed/>
    <w:rsid w:val="00035053"/>
  </w:style>
  <w:style w:type="numbering" w:customStyle="1" w:styleId="241">
    <w:name w:val="ไม่มีรายการ24"/>
    <w:next w:val="a3"/>
    <w:uiPriority w:val="99"/>
    <w:semiHidden/>
    <w:unhideWhenUsed/>
    <w:rsid w:val="00EE3A96"/>
  </w:style>
  <w:style w:type="table" w:customStyle="1" w:styleId="390">
    <w:name w:val="เส้นตาราง39"/>
    <w:basedOn w:val="a2"/>
    <w:next w:val="a5"/>
    <w:uiPriority w:val="59"/>
    <w:rsid w:val="00C670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00">
    <w:name w:val="เส้นตาราง40"/>
    <w:basedOn w:val="a2"/>
    <w:next w:val="a5"/>
    <w:uiPriority w:val="59"/>
    <w:rsid w:val="00D546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1">
    <w:name w:val="ไม่มีรายการ25"/>
    <w:next w:val="a3"/>
    <w:uiPriority w:val="99"/>
    <w:semiHidden/>
    <w:unhideWhenUsed/>
    <w:rsid w:val="00587840"/>
  </w:style>
  <w:style w:type="table" w:customStyle="1" w:styleId="411">
    <w:name w:val="เส้นตาราง41"/>
    <w:basedOn w:val="a2"/>
    <w:next w:val="a5"/>
    <w:rsid w:val="00587840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abel">
    <w:name w:val="label"/>
    <w:rsid w:val="00587840"/>
  </w:style>
  <w:style w:type="table" w:customStyle="1" w:styleId="420">
    <w:name w:val="เส้นตาราง42"/>
    <w:basedOn w:val="a2"/>
    <w:next w:val="a5"/>
    <w:uiPriority w:val="59"/>
    <w:rsid w:val="002711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61">
    <w:name w:val="ไม่มีรายการ26"/>
    <w:next w:val="a3"/>
    <w:uiPriority w:val="99"/>
    <w:semiHidden/>
    <w:unhideWhenUsed/>
    <w:rsid w:val="00CC5BA2"/>
  </w:style>
  <w:style w:type="table" w:customStyle="1" w:styleId="430">
    <w:name w:val="เส้นตาราง43"/>
    <w:basedOn w:val="a2"/>
    <w:next w:val="a5"/>
    <w:rsid w:val="00CC5BA2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70">
    <w:name w:val="ไม่มีรายการ27"/>
    <w:next w:val="a3"/>
    <w:uiPriority w:val="99"/>
    <w:semiHidden/>
    <w:unhideWhenUsed/>
    <w:rsid w:val="00012B1B"/>
  </w:style>
  <w:style w:type="numbering" w:customStyle="1" w:styleId="280">
    <w:name w:val="ไม่มีรายการ28"/>
    <w:next w:val="a3"/>
    <w:uiPriority w:val="99"/>
    <w:semiHidden/>
    <w:unhideWhenUsed/>
    <w:rsid w:val="001E529F"/>
  </w:style>
  <w:style w:type="paragraph" w:customStyle="1" w:styleId="53">
    <w:name w:val="รายการย่อหน้า5"/>
    <w:basedOn w:val="a0"/>
    <w:rsid w:val="001E529F"/>
    <w:pPr>
      <w:ind w:left="720"/>
      <w:contextualSpacing/>
    </w:pPr>
  </w:style>
  <w:style w:type="paragraph" w:customStyle="1" w:styleId="tabletextNS">
    <w:name w:val="table:textNS"/>
    <w:basedOn w:val="a0"/>
    <w:link w:val="tabletextNSChar"/>
    <w:rsid w:val="00232FE1"/>
    <w:rPr>
      <w:rFonts w:ascii="Arial Narrow" w:hAnsi="Arial Narrow" w:cs="Arial Narrow"/>
      <w:szCs w:val="24"/>
      <w:lang w:val="en-GB" w:bidi="ar-SA"/>
    </w:rPr>
  </w:style>
  <w:style w:type="character" w:customStyle="1" w:styleId="tabletextNSChar">
    <w:name w:val="table:textNS Char"/>
    <w:link w:val="tabletextNS"/>
    <w:rsid w:val="00232FE1"/>
    <w:rPr>
      <w:rFonts w:ascii="Arial Narrow" w:eastAsia="Times New Roman" w:hAnsi="Arial Narrow" w:cs="Arial Narrow"/>
      <w:sz w:val="24"/>
      <w:szCs w:val="24"/>
      <w:lang w:val="en-GB" w:bidi="ar-SA"/>
    </w:rPr>
  </w:style>
  <w:style w:type="numbering" w:customStyle="1" w:styleId="290">
    <w:name w:val="ไม่มีรายการ29"/>
    <w:next w:val="a3"/>
    <w:uiPriority w:val="99"/>
    <w:semiHidden/>
    <w:unhideWhenUsed/>
    <w:rsid w:val="00AD54FE"/>
  </w:style>
  <w:style w:type="paragraph" w:customStyle="1" w:styleId="63">
    <w:name w:val="รายการย่อหน้า6"/>
    <w:basedOn w:val="a0"/>
    <w:rsid w:val="00AD54FE"/>
    <w:pPr>
      <w:ind w:left="720"/>
      <w:contextualSpacing/>
    </w:pPr>
  </w:style>
  <w:style w:type="table" w:customStyle="1" w:styleId="440">
    <w:name w:val="เส้นตาราง44"/>
    <w:basedOn w:val="a2"/>
    <w:next w:val="a5"/>
    <w:uiPriority w:val="59"/>
    <w:rsid w:val="00983F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01">
    <w:name w:val="ไม่มีรายการ30"/>
    <w:next w:val="a3"/>
    <w:uiPriority w:val="99"/>
    <w:semiHidden/>
    <w:unhideWhenUsed/>
    <w:rsid w:val="00134251"/>
  </w:style>
  <w:style w:type="numbering" w:customStyle="1" w:styleId="311">
    <w:name w:val="ไม่มีรายการ31"/>
    <w:next w:val="a3"/>
    <w:uiPriority w:val="99"/>
    <w:semiHidden/>
    <w:unhideWhenUsed/>
    <w:rsid w:val="00922E67"/>
  </w:style>
  <w:style w:type="paragraph" w:customStyle="1" w:styleId="72">
    <w:name w:val="รายการย่อหน้า7"/>
    <w:basedOn w:val="a0"/>
    <w:rsid w:val="00922E67"/>
    <w:pPr>
      <w:ind w:left="720"/>
      <w:contextualSpacing/>
    </w:pPr>
  </w:style>
  <w:style w:type="paragraph" w:customStyle="1" w:styleId="CM6">
    <w:name w:val="CM6"/>
    <w:basedOn w:val="a0"/>
    <w:next w:val="a0"/>
    <w:uiPriority w:val="99"/>
    <w:rsid w:val="00922E67"/>
    <w:pPr>
      <w:widowControl w:val="0"/>
      <w:autoSpaceDE w:val="0"/>
      <w:autoSpaceDN w:val="0"/>
      <w:adjustRightInd w:val="0"/>
    </w:pPr>
    <w:rPr>
      <w:rFonts w:ascii="Angsana New" w:hAnsi="Angsana New"/>
      <w:szCs w:val="24"/>
    </w:rPr>
  </w:style>
  <w:style w:type="numbering" w:customStyle="1" w:styleId="321">
    <w:name w:val="ไม่มีรายการ32"/>
    <w:next w:val="a3"/>
    <w:uiPriority w:val="99"/>
    <w:semiHidden/>
    <w:unhideWhenUsed/>
    <w:rsid w:val="00CE72DD"/>
  </w:style>
  <w:style w:type="paragraph" w:customStyle="1" w:styleId="81">
    <w:name w:val="รายการย่อหน้า8"/>
    <w:basedOn w:val="a0"/>
    <w:uiPriority w:val="34"/>
    <w:qFormat/>
    <w:rsid w:val="00CE72DD"/>
    <w:pPr>
      <w:ind w:left="720"/>
      <w:contextualSpacing/>
    </w:pPr>
    <w:rPr>
      <w:rFonts w:ascii="Calibri" w:eastAsia="Calibri" w:hAnsi="Calibri"/>
    </w:rPr>
  </w:style>
  <w:style w:type="paragraph" w:customStyle="1" w:styleId="Heading21">
    <w:name w:val="Heading 21"/>
    <w:next w:val="a0"/>
    <w:qFormat/>
    <w:rsid w:val="00CE72DD"/>
    <w:pPr>
      <w:keepNext/>
      <w:outlineLvl w:val="1"/>
    </w:pPr>
    <w:rPr>
      <w:rFonts w:ascii="Helvetica" w:eastAsia="ヒラギノ角ゴ Pro W3" w:hAnsi="Helvetica" w:cs="Times New Roman"/>
      <w:b/>
      <w:color w:val="000000"/>
      <w:sz w:val="24"/>
    </w:rPr>
  </w:style>
  <w:style w:type="paragraph" w:customStyle="1" w:styleId="112">
    <w:name w:val="หัวเรื่อง 1.1"/>
    <w:basedOn w:val="a0"/>
    <w:autoRedefine/>
    <w:rsid w:val="00CE72DD"/>
    <w:pPr>
      <w:spacing w:line="23" w:lineRule="atLeast"/>
      <w:jc w:val="thaiDistribute"/>
    </w:pPr>
    <w:rPr>
      <w:rFonts w:ascii="TH SarabunPSK" w:hAnsi="TH SarabunPSK" w:cs="TH SarabunPSK"/>
      <w:sz w:val="28"/>
      <w:u w:val="dotted"/>
    </w:rPr>
  </w:style>
  <w:style w:type="numbering" w:customStyle="1" w:styleId="331">
    <w:name w:val="ไม่มีรายการ33"/>
    <w:next w:val="a3"/>
    <w:uiPriority w:val="99"/>
    <w:semiHidden/>
    <w:unhideWhenUsed/>
    <w:rsid w:val="004D12F3"/>
  </w:style>
  <w:style w:type="table" w:customStyle="1" w:styleId="45">
    <w:name w:val="เส้นตาราง45"/>
    <w:basedOn w:val="a2"/>
    <w:next w:val="a5"/>
    <w:rsid w:val="004D12F3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41">
    <w:name w:val="ไม่มีรายการ34"/>
    <w:next w:val="a3"/>
    <w:uiPriority w:val="99"/>
    <w:semiHidden/>
    <w:unhideWhenUsed/>
    <w:rsid w:val="00AC0F1D"/>
  </w:style>
  <w:style w:type="table" w:customStyle="1" w:styleId="46">
    <w:name w:val="เส้นตาราง46"/>
    <w:basedOn w:val="a2"/>
    <w:next w:val="a5"/>
    <w:rsid w:val="00AC0F1D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semiHidden/>
    <w:unhideWhenUsed/>
    <w:rsid w:val="00AC0F1D"/>
    <w:rPr>
      <w:sz w:val="16"/>
      <w:szCs w:val="16"/>
    </w:rPr>
  </w:style>
  <w:style w:type="paragraph" w:styleId="aff1">
    <w:name w:val="annotation subject"/>
    <w:basedOn w:val="afe"/>
    <w:next w:val="afe"/>
    <w:link w:val="aff2"/>
    <w:uiPriority w:val="99"/>
    <w:semiHidden/>
    <w:unhideWhenUsed/>
    <w:rsid w:val="00AC0F1D"/>
    <w:rPr>
      <w:b/>
      <w:bCs/>
      <w:szCs w:val="25"/>
    </w:rPr>
  </w:style>
  <w:style w:type="character" w:customStyle="1" w:styleId="aff2">
    <w:name w:val="ชื่อเรื่องของข้อคิดเห็น อักขระ"/>
    <w:link w:val="aff1"/>
    <w:uiPriority w:val="99"/>
    <w:semiHidden/>
    <w:rsid w:val="00AC0F1D"/>
    <w:rPr>
      <w:rFonts w:ascii="Times New Roman" w:eastAsia="Times New Roman" w:hAnsi="Times New Roman" w:cs="Angsana New"/>
      <w:b/>
      <w:bCs/>
      <w:sz w:val="20"/>
      <w:szCs w:val="25"/>
    </w:rPr>
  </w:style>
  <w:style w:type="numbering" w:customStyle="1" w:styleId="351">
    <w:name w:val="ไม่มีรายการ35"/>
    <w:next w:val="a3"/>
    <w:uiPriority w:val="99"/>
    <w:semiHidden/>
    <w:unhideWhenUsed/>
    <w:rsid w:val="005E5A03"/>
  </w:style>
  <w:style w:type="paragraph" w:customStyle="1" w:styleId="91">
    <w:name w:val="รายการย่อหน้า9"/>
    <w:basedOn w:val="a0"/>
    <w:rsid w:val="005E5A03"/>
    <w:pPr>
      <w:ind w:left="720"/>
      <w:contextualSpacing/>
    </w:pPr>
  </w:style>
  <w:style w:type="numbering" w:customStyle="1" w:styleId="361">
    <w:name w:val="ไม่มีรายการ36"/>
    <w:next w:val="a3"/>
    <w:uiPriority w:val="99"/>
    <w:semiHidden/>
    <w:unhideWhenUsed/>
    <w:rsid w:val="00243EA9"/>
  </w:style>
  <w:style w:type="paragraph" w:customStyle="1" w:styleId="102">
    <w:name w:val="รายการย่อหน้า10"/>
    <w:basedOn w:val="a0"/>
    <w:qFormat/>
    <w:rsid w:val="00243EA9"/>
    <w:pPr>
      <w:ind w:left="720"/>
      <w:contextualSpacing/>
    </w:pPr>
    <w:rPr>
      <w:rFonts w:ascii="Calibri" w:eastAsia="Calibri" w:hAnsi="Calibri"/>
    </w:rPr>
  </w:style>
  <w:style w:type="paragraph" w:customStyle="1" w:styleId="ListParagraph1">
    <w:name w:val="List Paragraph1"/>
    <w:uiPriority w:val="34"/>
    <w:qFormat/>
    <w:rsid w:val="00243EA9"/>
    <w:pPr>
      <w:ind w:left="720"/>
    </w:pPr>
    <w:rPr>
      <w:rFonts w:ascii="Angsana New" w:eastAsia="?????? Pro W3" w:hAnsi="Angsana New" w:cs="Angsana New"/>
      <w:color w:val="000000"/>
      <w:sz w:val="32"/>
      <w:szCs w:val="25"/>
    </w:rPr>
  </w:style>
  <w:style w:type="numbering" w:customStyle="1" w:styleId="371">
    <w:name w:val="ไม่มีรายการ37"/>
    <w:next w:val="a3"/>
    <w:uiPriority w:val="99"/>
    <w:semiHidden/>
    <w:unhideWhenUsed/>
    <w:rsid w:val="00626DCA"/>
  </w:style>
  <w:style w:type="numbering" w:customStyle="1" w:styleId="381">
    <w:name w:val="ไม่มีรายการ38"/>
    <w:next w:val="a3"/>
    <w:uiPriority w:val="99"/>
    <w:semiHidden/>
    <w:unhideWhenUsed/>
    <w:rsid w:val="00FD4AED"/>
  </w:style>
  <w:style w:type="paragraph" w:customStyle="1" w:styleId="113">
    <w:name w:val="รายการย่อหน้า11"/>
    <w:basedOn w:val="a0"/>
    <w:rsid w:val="00FD4AED"/>
    <w:pPr>
      <w:ind w:left="720"/>
      <w:contextualSpacing/>
    </w:pPr>
  </w:style>
  <w:style w:type="table" w:customStyle="1" w:styleId="47">
    <w:name w:val="เส้นตาราง47"/>
    <w:basedOn w:val="a2"/>
    <w:next w:val="a5"/>
    <w:uiPriority w:val="59"/>
    <w:rsid w:val="00A324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22">
    <w:name w:val="รายการย่อหน้า12"/>
    <w:basedOn w:val="a0"/>
    <w:qFormat/>
    <w:rsid w:val="003927A5"/>
    <w:pPr>
      <w:ind w:left="720"/>
      <w:contextualSpacing/>
    </w:pPr>
    <w:rPr>
      <w:rFonts w:ascii="Calibri" w:eastAsia="Calibri" w:hAnsi="Calibri"/>
    </w:rPr>
  </w:style>
  <w:style w:type="numbering" w:customStyle="1" w:styleId="391">
    <w:name w:val="ไม่มีรายการ39"/>
    <w:next w:val="a3"/>
    <w:uiPriority w:val="99"/>
    <w:semiHidden/>
    <w:unhideWhenUsed/>
    <w:rsid w:val="007568FB"/>
  </w:style>
  <w:style w:type="paragraph" w:customStyle="1" w:styleId="132">
    <w:name w:val="รายการย่อหน้า13"/>
    <w:basedOn w:val="a0"/>
    <w:qFormat/>
    <w:rsid w:val="007568FB"/>
    <w:pPr>
      <w:ind w:left="720"/>
      <w:contextualSpacing/>
    </w:pPr>
    <w:rPr>
      <w:rFonts w:ascii="Calibri" w:eastAsia="Calibri" w:hAnsi="Calibri"/>
    </w:rPr>
  </w:style>
  <w:style w:type="character" w:customStyle="1" w:styleId="instruction0">
    <w:name w:val="instruction"/>
    <w:basedOn w:val="a1"/>
    <w:rsid w:val="007568FB"/>
  </w:style>
  <w:style w:type="table" w:customStyle="1" w:styleId="48">
    <w:name w:val="เส้นตาราง48"/>
    <w:basedOn w:val="a2"/>
    <w:next w:val="a5"/>
    <w:uiPriority w:val="59"/>
    <w:rsid w:val="00B02A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uceNiveau1">
    <w:name w:val="Puce Niveau 1"/>
    <w:basedOn w:val="a0"/>
    <w:rsid w:val="00B02ABE"/>
    <w:pPr>
      <w:numPr>
        <w:numId w:val="4"/>
      </w:numPr>
      <w:tabs>
        <w:tab w:val="left" w:pos="284"/>
      </w:tabs>
      <w:jc w:val="both"/>
    </w:pPr>
    <w:rPr>
      <w:rFonts w:cs="Times New Roman"/>
      <w:szCs w:val="20"/>
      <w:lang w:val="fr-FR" w:eastAsia="fr-FR" w:bidi="ar-SA"/>
    </w:rPr>
  </w:style>
  <w:style w:type="numbering" w:customStyle="1" w:styleId="401">
    <w:name w:val="ไม่มีรายการ40"/>
    <w:next w:val="a3"/>
    <w:uiPriority w:val="99"/>
    <w:semiHidden/>
    <w:unhideWhenUsed/>
    <w:rsid w:val="009A1379"/>
  </w:style>
  <w:style w:type="table" w:customStyle="1" w:styleId="49">
    <w:name w:val="เส้นตาราง49"/>
    <w:basedOn w:val="a2"/>
    <w:next w:val="a5"/>
    <w:rsid w:val="009A137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3">
    <w:name w:val="List Number 3"/>
    <w:basedOn w:val="a0"/>
    <w:rsid w:val="00593D48"/>
    <w:pPr>
      <w:numPr>
        <w:numId w:val="5"/>
      </w:numPr>
    </w:pPr>
    <w:rPr>
      <w:rFonts w:ascii="Cordia New" w:eastAsia="Cordia New" w:hAnsi="Cordia New"/>
      <w:sz w:val="28"/>
    </w:rPr>
  </w:style>
  <w:style w:type="paragraph" w:styleId="2">
    <w:name w:val="List Number 2"/>
    <w:basedOn w:val="a0"/>
    <w:rsid w:val="00544D23"/>
    <w:pPr>
      <w:numPr>
        <w:numId w:val="6"/>
      </w:numPr>
    </w:pPr>
    <w:rPr>
      <w:rFonts w:ascii="Cordia New" w:eastAsia="Cordia New" w:hAnsi="Cordia New"/>
      <w:sz w:val="28"/>
    </w:rPr>
  </w:style>
  <w:style w:type="numbering" w:customStyle="1" w:styleId="412">
    <w:name w:val="ไม่มีรายการ41"/>
    <w:next w:val="a3"/>
    <w:uiPriority w:val="99"/>
    <w:semiHidden/>
    <w:unhideWhenUsed/>
    <w:rsid w:val="008765E9"/>
  </w:style>
  <w:style w:type="table" w:customStyle="1" w:styleId="500">
    <w:name w:val="เส้นตาราง50"/>
    <w:basedOn w:val="a2"/>
    <w:next w:val="a5"/>
    <w:rsid w:val="008765E9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CharChar">
    <w:name w:val="Char Char Char"/>
    <w:basedOn w:val="a0"/>
    <w:rsid w:val="00707F61"/>
    <w:pPr>
      <w:spacing w:after="160" w:line="240" w:lineRule="exact"/>
    </w:pPr>
    <w:rPr>
      <w:rFonts w:ascii="Tahoma" w:eastAsia="PMingLiU" w:hAnsi="Tahoma" w:cs="Times New Roman"/>
      <w:sz w:val="20"/>
      <w:szCs w:val="20"/>
      <w:lang w:bidi="ar-SA"/>
    </w:rPr>
  </w:style>
  <w:style w:type="character" w:customStyle="1" w:styleId="DefaultChar">
    <w:name w:val="Default Char"/>
    <w:link w:val="Default"/>
    <w:rsid w:val="00707F61"/>
    <w:rPr>
      <w:rFonts w:ascii="BrowalliaUPC" w:eastAsia="Times New Roman" w:hAnsi="Times New Roman" w:cs="BrowalliaUPC"/>
      <w:color w:val="000000"/>
      <w:sz w:val="24"/>
      <w:szCs w:val="24"/>
    </w:rPr>
  </w:style>
  <w:style w:type="numbering" w:customStyle="1" w:styleId="421">
    <w:name w:val="ไม่มีรายการ42"/>
    <w:next w:val="a3"/>
    <w:uiPriority w:val="99"/>
    <w:semiHidden/>
    <w:unhideWhenUsed/>
    <w:rsid w:val="00F54D5A"/>
  </w:style>
  <w:style w:type="table" w:customStyle="1" w:styleId="511">
    <w:name w:val="เส้นตาราง51"/>
    <w:basedOn w:val="a2"/>
    <w:next w:val="a5"/>
    <w:rsid w:val="00F54D5A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31">
    <w:name w:val="ไม่มีรายการ43"/>
    <w:next w:val="a3"/>
    <w:uiPriority w:val="99"/>
    <w:semiHidden/>
    <w:unhideWhenUsed/>
    <w:rsid w:val="00F4289F"/>
  </w:style>
  <w:style w:type="paragraph" w:customStyle="1" w:styleId="142">
    <w:name w:val="รายการย่อหน้า14"/>
    <w:basedOn w:val="a0"/>
    <w:qFormat/>
    <w:rsid w:val="00F4289F"/>
    <w:pPr>
      <w:ind w:left="720"/>
      <w:contextualSpacing/>
    </w:pPr>
    <w:rPr>
      <w:rFonts w:ascii="Calibri" w:eastAsia="Calibri" w:hAnsi="Calibri"/>
    </w:rPr>
  </w:style>
  <w:style w:type="paragraph" w:customStyle="1" w:styleId="1d">
    <w:name w:val="ไม่มีการเว้นระยะห่าง1"/>
    <w:basedOn w:val="a0"/>
    <w:rsid w:val="00F4289F"/>
    <w:rPr>
      <w:rFonts w:ascii="Calibri" w:hAnsi="Calibri"/>
      <w:sz w:val="20"/>
      <w:szCs w:val="20"/>
    </w:rPr>
  </w:style>
  <w:style w:type="table" w:customStyle="1" w:styleId="520">
    <w:name w:val="เส้นตาราง52"/>
    <w:basedOn w:val="a2"/>
    <w:next w:val="a5"/>
    <w:uiPriority w:val="59"/>
    <w:rsid w:val="009837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41">
    <w:name w:val="ไม่มีรายการ44"/>
    <w:next w:val="a3"/>
    <w:uiPriority w:val="99"/>
    <w:semiHidden/>
    <w:unhideWhenUsed/>
    <w:rsid w:val="007279A5"/>
  </w:style>
  <w:style w:type="paragraph" w:customStyle="1" w:styleId="151">
    <w:name w:val="รายการย่อหน้า15"/>
    <w:basedOn w:val="a0"/>
    <w:qFormat/>
    <w:rsid w:val="007279A5"/>
    <w:pPr>
      <w:ind w:left="720"/>
      <w:contextualSpacing/>
    </w:pPr>
    <w:rPr>
      <w:rFonts w:ascii="Calibri" w:eastAsia="Calibri" w:hAnsi="Calibri"/>
    </w:rPr>
  </w:style>
  <w:style w:type="paragraph" w:styleId="aff3">
    <w:name w:val="caption"/>
    <w:basedOn w:val="a0"/>
    <w:next w:val="a0"/>
    <w:uiPriority w:val="35"/>
    <w:unhideWhenUsed/>
    <w:qFormat/>
    <w:rsid w:val="007279A5"/>
    <w:rPr>
      <w:rFonts w:ascii="Calibri" w:eastAsia="Calibri" w:hAnsi="Calibri" w:cs="Cordia New"/>
      <w:b/>
      <w:bCs/>
      <w:color w:val="4F81BD"/>
      <w:sz w:val="18"/>
      <w:szCs w:val="22"/>
    </w:rPr>
  </w:style>
  <w:style w:type="paragraph" w:styleId="aff4">
    <w:name w:val="List"/>
    <w:basedOn w:val="a0"/>
    <w:link w:val="aff5"/>
    <w:rsid w:val="007279A5"/>
    <w:pPr>
      <w:spacing w:before="200"/>
      <w:ind w:left="283" w:hanging="283"/>
    </w:pPr>
    <w:rPr>
      <w:rFonts w:ascii="Calibri" w:hAnsi="Calibri"/>
      <w:sz w:val="20"/>
      <w:szCs w:val="23"/>
    </w:rPr>
  </w:style>
  <w:style w:type="character" w:customStyle="1" w:styleId="aff5">
    <w:name w:val="รายการ อักขระ"/>
    <w:link w:val="aff4"/>
    <w:rsid w:val="007279A5"/>
    <w:rPr>
      <w:rFonts w:ascii="Calibri" w:eastAsia="Times New Roman" w:hAnsi="Calibri" w:cs="Angsana New"/>
      <w:sz w:val="20"/>
      <w:szCs w:val="23"/>
    </w:rPr>
  </w:style>
  <w:style w:type="paragraph" w:customStyle="1" w:styleId="ecxmsonormal">
    <w:name w:val="ecxmsonormal"/>
    <w:basedOn w:val="a0"/>
    <w:rsid w:val="007279A5"/>
    <w:pPr>
      <w:spacing w:after="324"/>
    </w:pPr>
    <w:rPr>
      <w:rFonts w:ascii="Angsana New" w:hAnsi="Angsana New"/>
      <w:sz w:val="28"/>
    </w:rPr>
  </w:style>
  <w:style w:type="numbering" w:customStyle="1" w:styleId="450">
    <w:name w:val="ไม่มีรายการ45"/>
    <w:next w:val="a3"/>
    <w:uiPriority w:val="99"/>
    <w:semiHidden/>
    <w:unhideWhenUsed/>
    <w:rsid w:val="00BA657F"/>
  </w:style>
  <w:style w:type="table" w:customStyle="1" w:styleId="530">
    <w:name w:val="เส้นตาราง53"/>
    <w:basedOn w:val="a2"/>
    <w:next w:val="a5"/>
    <w:rsid w:val="00BA657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60">
    <w:name w:val="ไม่มีรายการ46"/>
    <w:next w:val="a3"/>
    <w:uiPriority w:val="99"/>
    <w:semiHidden/>
    <w:unhideWhenUsed/>
    <w:rsid w:val="00573B16"/>
  </w:style>
  <w:style w:type="table" w:customStyle="1" w:styleId="54">
    <w:name w:val="เส้นตาราง54"/>
    <w:basedOn w:val="a2"/>
    <w:next w:val="a5"/>
    <w:rsid w:val="00573B16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70">
    <w:name w:val="ไม่มีรายการ47"/>
    <w:next w:val="a3"/>
    <w:uiPriority w:val="99"/>
    <w:semiHidden/>
    <w:unhideWhenUsed/>
    <w:rsid w:val="0022695A"/>
  </w:style>
  <w:style w:type="paragraph" w:customStyle="1" w:styleId="161">
    <w:name w:val="รายการย่อหน้า16"/>
    <w:basedOn w:val="a0"/>
    <w:rsid w:val="0022695A"/>
    <w:pPr>
      <w:ind w:left="720"/>
      <w:contextualSpacing/>
    </w:pPr>
  </w:style>
  <w:style w:type="table" w:customStyle="1" w:styleId="55">
    <w:name w:val="เส้นตาราง55"/>
    <w:basedOn w:val="a2"/>
    <w:next w:val="a5"/>
    <w:uiPriority w:val="59"/>
    <w:rsid w:val="00E65CE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480">
    <w:name w:val="ไม่มีรายการ48"/>
    <w:next w:val="a3"/>
    <w:uiPriority w:val="99"/>
    <w:semiHidden/>
    <w:unhideWhenUsed/>
    <w:rsid w:val="009B659A"/>
  </w:style>
  <w:style w:type="numbering" w:customStyle="1" w:styleId="490">
    <w:name w:val="ไม่มีรายการ49"/>
    <w:next w:val="a3"/>
    <w:uiPriority w:val="99"/>
    <w:semiHidden/>
    <w:unhideWhenUsed/>
    <w:rsid w:val="005D77E7"/>
  </w:style>
  <w:style w:type="paragraph" w:customStyle="1" w:styleId="171">
    <w:name w:val="รายการย่อหน้า17"/>
    <w:basedOn w:val="a0"/>
    <w:rsid w:val="005D77E7"/>
    <w:pPr>
      <w:ind w:left="720"/>
      <w:contextualSpacing/>
    </w:pPr>
  </w:style>
  <w:style w:type="numbering" w:customStyle="1" w:styleId="501">
    <w:name w:val="ไม่มีรายการ50"/>
    <w:next w:val="a3"/>
    <w:uiPriority w:val="99"/>
    <w:semiHidden/>
    <w:unhideWhenUsed/>
    <w:rsid w:val="00E90941"/>
  </w:style>
  <w:style w:type="paragraph" w:customStyle="1" w:styleId="181">
    <w:name w:val="รายการย่อหน้า18"/>
    <w:basedOn w:val="a0"/>
    <w:qFormat/>
    <w:rsid w:val="00E90941"/>
    <w:pPr>
      <w:ind w:left="720"/>
      <w:contextualSpacing/>
    </w:pPr>
    <w:rPr>
      <w:rFonts w:ascii="Calibri" w:eastAsia="Calibri" w:hAnsi="Calibri"/>
    </w:rPr>
  </w:style>
  <w:style w:type="numbering" w:customStyle="1" w:styleId="512">
    <w:name w:val="ไม่มีรายการ51"/>
    <w:next w:val="a3"/>
    <w:uiPriority w:val="99"/>
    <w:semiHidden/>
    <w:unhideWhenUsed/>
    <w:rsid w:val="00CF5C0F"/>
  </w:style>
  <w:style w:type="table" w:customStyle="1" w:styleId="56">
    <w:name w:val="เส้นตาราง56"/>
    <w:basedOn w:val="a2"/>
    <w:next w:val="a5"/>
    <w:rsid w:val="00CF5C0F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21">
    <w:name w:val="ไม่มีรายการ52"/>
    <w:next w:val="a3"/>
    <w:uiPriority w:val="99"/>
    <w:semiHidden/>
    <w:unhideWhenUsed/>
    <w:rsid w:val="00CF5C0F"/>
  </w:style>
  <w:style w:type="table" w:customStyle="1" w:styleId="57">
    <w:name w:val="เส้นตาราง57"/>
    <w:basedOn w:val="a2"/>
    <w:next w:val="a5"/>
    <w:uiPriority w:val="59"/>
    <w:rsid w:val="00066EC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31">
    <w:name w:val="ไม่มีรายการ53"/>
    <w:next w:val="a3"/>
    <w:uiPriority w:val="99"/>
    <w:semiHidden/>
    <w:unhideWhenUsed/>
    <w:rsid w:val="009A5444"/>
  </w:style>
  <w:style w:type="paragraph" w:customStyle="1" w:styleId="191">
    <w:name w:val="รายการย่อหน้า19"/>
    <w:basedOn w:val="a0"/>
    <w:qFormat/>
    <w:rsid w:val="009A5444"/>
    <w:pPr>
      <w:ind w:left="720"/>
      <w:contextualSpacing/>
    </w:pPr>
    <w:rPr>
      <w:rFonts w:ascii="Calibri" w:eastAsia="Calibri" w:hAnsi="Calibri"/>
    </w:rPr>
  </w:style>
  <w:style w:type="numbering" w:customStyle="1" w:styleId="540">
    <w:name w:val="ไม่มีรายการ54"/>
    <w:next w:val="a3"/>
    <w:uiPriority w:val="99"/>
    <w:semiHidden/>
    <w:unhideWhenUsed/>
    <w:rsid w:val="00E22414"/>
  </w:style>
  <w:style w:type="paragraph" w:customStyle="1" w:styleId="202">
    <w:name w:val="รายการย่อหน้า20"/>
    <w:basedOn w:val="a0"/>
    <w:rsid w:val="00E22414"/>
    <w:pPr>
      <w:ind w:left="720"/>
      <w:contextualSpacing/>
    </w:pPr>
  </w:style>
  <w:style w:type="numbering" w:customStyle="1" w:styleId="550">
    <w:name w:val="ไม่มีรายการ55"/>
    <w:next w:val="a3"/>
    <w:uiPriority w:val="99"/>
    <w:semiHidden/>
    <w:unhideWhenUsed/>
    <w:rsid w:val="00FD43B4"/>
  </w:style>
  <w:style w:type="numbering" w:customStyle="1" w:styleId="560">
    <w:name w:val="ไม่มีรายการ56"/>
    <w:next w:val="a3"/>
    <w:uiPriority w:val="99"/>
    <w:semiHidden/>
    <w:unhideWhenUsed/>
    <w:rsid w:val="007D5458"/>
  </w:style>
  <w:style w:type="table" w:customStyle="1" w:styleId="58">
    <w:name w:val="เส้นตาราง58"/>
    <w:basedOn w:val="a2"/>
    <w:next w:val="a5"/>
    <w:rsid w:val="007D5458"/>
    <w:rPr>
      <w:rFonts w:ascii="Times New Roman" w:eastAsia="Batang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70">
    <w:name w:val="ไม่มีรายการ57"/>
    <w:next w:val="a3"/>
    <w:uiPriority w:val="99"/>
    <w:semiHidden/>
    <w:unhideWhenUsed/>
    <w:rsid w:val="00F717D6"/>
  </w:style>
  <w:style w:type="paragraph" w:customStyle="1" w:styleId="212">
    <w:name w:val="รายการย่อหน้า21"/>
    <w:basedOn w:val="a0"/>
    <w:qFormat/>
    <w:rsid w:val="00F81AF1"/>
    <w:pPr>
      <w:ind w:left="720"/>
      <w:contextualSpacing/>
    </w:pPr>
    <w:rPr>
      <w:rFonts w:ascii="Calibri" w:eastAsia="Calibri" w:hAnsi="Calibri"/>
    </w:rPr>
  </w:style>
  <w:style w:type="paragraph" w:customStyle="1" w:styleId="CM15">
    <w:name w:val="CM15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CM11">
    <w:name w:val="CM11"/>
    <w:basedOn w:val="Default"/>
    <w:next w:val="Default"/>
    <w:uiPriority w:val="99"/>
    <w:rsid w:val="00F81AF1"/>
    <w:rPr>
      <w:rFonts w:ascii="HiddenHorzOCl" w:eastAsia="Calibri" w:hAnsi="HiddenHorzOCl" w:cs="Angsana New"/>
      <w:color w:val="auto"/>
    </w:rPr>
  </w:style>
  <w:style w:type="paragraph" w:customStyle="1" w:styleId="Body1">
    <w:name w:val="Body 1"/>
    <w:link w:val="Body10"/>
    <w:rsid w:val="00F81AF1"/>
    <w:pPr>
      <w:outlineLvl w:val="0"/>
    </w:pPr>
    <w:rPr>
      <w:rFonts w:ascii="Times New Roman" w:eastAsia="Times New Roman" w:hAnsi="Times New Roman" w:cs="Angsana New"/>
      <w:color w:val="000000"/>
      <w:sz w:val="24"/>
    </w:rPr>
  </w:style>
  <w:style w:type="character" w:customStyle="1" w:styleId="Body10">
    <w:name w:val="Body 1 อักขระ"/>
    <w:link w:val="Body1"/>
    <w:rsid w:val="00F81AF1"/>
    <w:rPr>
      <w:rFonts w:ascii="Times New Roman" w:eastAsia="Times New Roman" w:hAnsi="Times New Roman" w:cs="Angsana New"/>
      <w:color w:val="000000"/>
      <w:sz w:val="24"/>
      <w:szCs w:val="20"/>
    </w:rPr>
  </w:style>
  <w:style w:type="character" w:customStyle="1" w:styleId="TextChar1">
    <w:name w:val="Text Char1"/>
    <w:rsid w:val="002A28D5"/>
    <w:rPr>
      <w:rFonts w:ascii="Times New Roman" w:eastAsia="Arial Unicode MS" w:hAnsi="Times New Roman" w:cs="Angsana New"/>
      <w:sz w:val="24"/>
      <w:lang w:bidi="ar-SA"/>
    </w:rPr>
  </w:style>
  <w:style w:type="paragraph" w:customStyle="1" w:styleId="222">
    <w:name w:val="รายการย่อหน้า22"/>
    <w:basedOn w:val="a0"/>
    <w:qFormat/>
    <w:rsid w:val="00D36EBE"/>
    <w:pPr>
      <w:ind w:left="720"/>
      <w:contextualSpacing/>
    </w:pPr>
    <w:rPr>
      <w:rFonts w:ascii="Calibri" w:eastAsia="Calibri" w:hAnsi="Calibri"/>
    </w:rPr>
  </w:style>
  <w:style w:type="character" w:customStyle="1" w:styleId="af1">
    <w:name w:val="ไม่มีการเว้นระยะห่าง อักขระ"/>
    <w:link w:val="af0"/>
    <w:uiPriority w:val="1"/>
    <w:rsid w:val="00D36EBE"/>
    <w:rPr>
      <w:rFonts w:ascii="Times New Roman" w:eastAsia="Times New Roman" w:hAnsi="Times New Roman" w:cs="Angsana New"/>
      <w:sz w:val="24"/>
      <w:szCs w:val="30"/>
    </w:rPr>
  </w:style>
  <w:style w:type="paragraph" w:customStyle="1" w:styleId="TableLeft">
    <w:name w:val="Table Left"/>
    <w:rsid w:val="00D11A5B"/>
    <w:pPr>
      <w:spacing w:before="60" w:after="60"/>
    </w:pPr>
    <w:rPr>
      <w:rFonts w:ascii="Arial" w:eastAsia="MS Gothic" w:hAnsi="Arial" w:cs="Arial"/>
      <w:bCs/>
      <w:sz w:val="24"/>
      <w:szCs w:val="24"/>
      <w:lang w:bidi="ar-SA"/>
    </w:rPr>
  </w:style>
  <w:style w:type="paragraph" w:styleId="30">
    <w:name w:val="List Bullet 3"/>
    <w:basedOn w:val="a0"/>
    <w:rsid w:val="00785697"/>
    <w:pPr>
      <w:numPr>
        <w:numId w:val="7"/>
      </w:numPr>
    </w:pPr>
    <w:rPr>
      <w:rFonts w:ascii="Cordia New" w:eastAsia="Cordia New" w:hAnsi="Cordia New"/>
      <w:sz w:val="28"/>
    </w:rPr>
  </w:style>
  <w:style w:type="paragraph" w:styleId="5">
    <w:name w:val="List Number 5"/>
    <w:basedOn w:val="a0"/>
    <w:rsid w:val="00C91561"/>
    <w:pPr>
      <w:numPr>
        <w:numId w:val="8"/>
      </w:numPr>
    </w:pPr>
    <w:rPr>
      <w:rFonts w:ascii="Cordia New" w:eastAsia="Cordia New" w:hAnsi="Cordia New"/>
      <w:sz w:val="28"/>
    </w:rPr>
  </w:style>
  <w:style w:type="character" w:customStyle="1" w:styleId="usercontent">
    <w:name w:val="usercontent"/>
    <w:basedOn w:val="a1"/>
    <w:rsid w:val="001B64DE"/>
  </w:style>
  <w:style w:type="character" w:customStyle="1" w:styleId="null">
    <w:name w:val="null"/>
    <w:rsid w:val="00A517FC"/>
  </w:style>
  <w:style w:type="paragraph" w:customStyle="1" w:styleId="232">
    <w:name w:val="รายการย่อหน้า23"/>
    <w:basedOn w:val="a0"/>
    <w:qFormat/>
    <w:rsid w:val="008E3DB5"/>
    <w:pPr>
      <w:ind w:left="720"/>
      <w:contextualSpacing/>
    </w:pPr>
    <w:rPr>
      <w:rFonts w:ascii="Calibri" w:eastAsia="Calibri" w:hAnsi="Calibri"/>
    </w:rPr>
  </w:style>
  <w:style w:type="character" w:customStyle="1" w:styleId="Option">
    <w:name w:val="Option"/>
    <w:rsid w:val="008E3DB5"/>
    <w:rPr>
      <w:color w:val="FF0000"/>
    </w:rPr>
  </w:style>
  <w:style w:type="paragraph" w:customStyle="1" w:styleId="CS-Standard">
    <w:name w:val="CS-Standard"/>
    <w:basedOn w:val="a0"/>
    <w:link w:val="CS-StandardChar"/>
    <w:rsid w:val="00EF1953"/>
    <w:pPr>
      <w:spacing w:after="120"/>
    </w:pPr>
    <w:rPr>
      <w:rFonts w:cs="Times New Roman"/>
      <w:color w:val="000000"/>
      <w:szCs w:val="22"/>
      <w:lang w:eastAsia="de-DE" w:bidi="ar-SA"/>
    </w:rPr>
  </w:style>
  <w:style w:type="character" w:customStyle="1" w:styleId="CS-StandardChar">
    <w:name w:val="CS-Standard Char"/>
    <w:link w:val="CS-Standard"/>
    <w:rsid w:val="00EF1953"/>
    <w:rPr>
      <w:rFonts w:ascii="Times New Roman" w:eastAsia="Times New Roman" w:hAnsi="Times New Roman" w:cs="Times New Roman"/>
      <w:color w:val="000000"/>
      <w:szCs w:val="22"/>
      <w:lang w:eastAsia="de-DE" w:bidi="ar-SA"/>
    </w:rPr>
  </w:style>
  <w:style w:type="paragraph" w:customStyle="1" w:styleId="BodyA">
    <w:name w:val="Body A"/>
    <w:uiPriority w:val="99"/>
    <w:rsid w:val="008A48A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  <w:style w:type="paragraph" w:customStyle="1" w:styleId="242">
    <w:name w:val="รายการย่อหน้า24"/>
    <w:basedOn w:val="a0"/>
    <w:rsid w:val="00F25B8C"/>
    <w:pPr>
      <w:ind w:left="720"/>
      <w:contextualSpacing/>
    </w:pPr>
  </w:style>
  <w:style w:type="character" w:customStyle="1" w:styleId="jrnl">
    <w:name w:val="jrnl"/>
    <w:basedOn w:val="a1"/>
    <w:rsid w:val="00C64733"/>
  </w:style>
  <w:style w:type="paragraph" w:customStyle="1" w:styleId="252">
    <w:name w:val="รายการย่อหน้า25"/>
    <w:basedOn w:val="a0"/>
    <w:rsid w:val="00C976DF"/>
    <w:pPr>
      <w:ind w:left="720"/>
      <w:contextualSpacing/>
    </w:pPr>
  </w:style>
  <w:style w:type="character" w:customStyle="1" w:styleId="longtext0">
    <w:name w:val="longtext"/>
    <w:basedOn w:val="a1"/>
    <w:rsid w:val="00125B1F"/>
  </w:style>
  <w:style w:type="character" w:styleId="aff6">
    <w:name w:val="Subtle Emphasis"/>
    <w:uiPriority w:val="19"/>
    <w:qFormat/>
    <w:rsid w:val="006671DE"/>
    <w:rPr>
      <w:i/>
      <w:iCs/>
      <w:color w:val="808080"/>
    </w:rPr>
  </w:style>
  <w:style w:type="paragraph" w:customStyle="1" w:styleId="262">
    <w:name w:val="รายการย่อหน้า26"/>
    <w:basedOn w:val="a0"/>
    <w:qFormat/>
    <w:rsid w:val="002B2758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f7">
    <w:name w:val="Plain Text"/>
    <w:basedOn w:val="a0"/>
    <w:link w:val="aff8"/>
    <w:unhideWhenUsed/>
    <w:rsid w:val="002B2758"/>
    <w:rPr>
      <w:rFonts w:ascii="Calibri" w:eastAsia="Calibri" w:hAnsi="Calibri" w:cs="Tahoma"/>
      <w:sz w:val="22"/>
      <w:szCs w:val="22"/>
    </w:rPr>
  </w:style>
  <w:style w:type="character" w:customStyle="1" w:styleId="aff8">
    <w:name w:val="ข้อความธรรมดา อักขระ"/>
    <w:link w:val="aff7"/>
    <w:rsid w:val="002B2758"/>
    <w:rPr>
      <w:rFonts w:ascii="Calibri" w:eastAsia="Calibri" w:hAnsi="Calibri" w:cs="Tahoma"/>
      <w:szCs w:val="22"/>
    </w:rPr>
  </w:style>
  <w:style w:type="paragraph" w:customStyle="1" w:styleId="271">
    <w:name w:val="รายการย่อหน้า27"/>
    <w:basedOn w:val="a0"/>
    <w:rsid w:val="00907790"/>
    <w:pPr>
      <w:ind w:left="720"/>
      <w:contextualSpacing/>
    </w:pPr>
  </w:style>
  <w:style w:type="paragraph" w:styleId="aff9">
    <w:name w:val="Block Text"/>
    <w:basedOn w:val="a0"/>
    <w:rsid w:val="00F85BB0"/>
    <w:pPr>
      <w:ind w:left="1440" w:right="425"/>
    </w:pPr>
    <w:rPr>
      <w:rFonts w:ascii="Cordia New" w:eastAsia="Cordia New" w:hAnsi="Cordia New" w:cs="Wingdings"/>
      <w:sz w:val="32"/>
      <w:szCs w:val="32"/>
    </w:rPr>
  </w:style>
  <w:style w:type="paragraph" w:customStyle="1" w:styleId="281">
    <w:name w:val="รายการย่อหน้า28"/>
    <w:basedOn w:val="a0"/>
    <w:rsid w:val="00F93599"/>
    <w:pPr>
      <w:ind w:left="720"/>
      <w:contextualSpacing/>
    </w:pPr>
  </w:style>
  <w:style w:type="paragraph" w:customStyle="1" w:styleId="CM26">
    <w:name w:val="CM26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23">
    <w:name w:val="CM23"/>
    <w:basedOn w:val="Default"/>
    <w:next w:val="Default"/>
    <w:uiPriority w:val="99"/>
    <w:rsid w:val="00F93599"/>
    <w:rPr>
      <w:rFonts w:ascii="HiddenHorzOCl" w:eastAsia="Calibri" w:hAnsi="HiddenHorzOCl" w:cs="Cordia New"/>
      <w:color w:val="auto"/>
    </w:rPr>
  </w:style>
  <w:style w:type="paragraph" w:customStyle="1" w:styleId="CM3">
    <w:name w:val="CM3"/>
    <w:basedOn w:val="Default"/>
    <w:next w:val="Default"/>
    <w:uiPriority w:val="99"/>
    <w:rsid w:val="00F93599"/>
    <w:pPr>
      <w:spacing w:line="316" w:lineRule="atLeast"/>
    </w:pPr>
    <w:rPr>
      <w:rFonts w:ascii="HiddenHorzOCl" w:eastAsia="Calibri" w:hAnsi="HiddenHorzOCl" w:cs="Cordia New"/>
      <w:color w:val="auto"/>
    </w:rPr>
  </w:style>
  <w:style w:type="character" w:customStyle="1" w:styleId="highlight">
    <w:name w:val="highlight"/>
    <w:basedOn w:val="a1"/>
    <w:rsid w:val="00F93599"/>
  </w:style>
  <w:style w:type="paragraph" w:customStyle="1" w:styleId="affa">
    <w:name w:val="รายการย่อหน้า อักขระ"/>
    <w:qFormat/>
    <w:rsid w:val="00AF077E"/>
    <w:pPr>
      <w:spacing w:after="200" w:line="276" w:lineRule="auto"/>
    </w:pPr>
    <w:rPr>
      <w:sz w:val="22"/>
    </w:rPr>
  </w:style>
  <w:style w:type="paragraph" w:customStyle="1" w:styleId="291">
    <w:name w:val="รายการย่อหน้า29"/>
    <w:basedOn w:val="a0"/>
    <w:rsid w:val="00576781"/>
    <w:pPr>
      <w:ind w:left="720"/>
      <w:contextualSpacing/>
    </w:pPr>
  </w:style>
  <w:style w:type="paragraph" w:customStyle="1" w:styleId="302">
    <w:name w:val="รายการย่อหน้า30"/>
    <w:basedOn w:val="a0"/>
    <w:rsid w:val="00FB314D"/>
    <w:pPr>
      <w:ind w:left="720"/>
      <w:contextualSpacing/>
    </w:pPr>
  </w:style>
  <w:style w:type="paragraph" w:customStyle="1" w:styleId="312">
    <w:name w:val="รายการย่อหน้า31"/>
    <w:basedOn w:val="a0"/>
    <w:qFormat/>
    <w:rsid w:val="001645D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List1">
    <w:name w:val="List 1"/>
    <w:basedOn w:val="a3"/>
    <w:rsid w:val="001645D1"/>
    <w:pPr>
      <w:numPr>
        <w:numId w:val="10"/>
      </w:numPr>
    </w:pPr>
  </w:style>
  <w:style w:type="paragraph" w:customStyle="1" w:styleId="322">
    <w:name w:val="รายการย่อหน้า32"/>
    <w:basedOn w:val="a0"/>
    <w:rsid w:val="00710CC4"/>
    <w:pPr>
      <w:ind w:left="720"/>
      <w:contextualSpacing/>
    </w:pPr>
  </w:style>
  <w:style w:type="paragraph" w:customStyle="1" w:styleId="ColorfulList-Accent11">
    <w:name w:val="Colorful List - Accent 11"/>
    <w:basedOn w:val="a0"/>
    <w:uiPriority w:val="72"/>
    <w:rsid w:val="00710CC4"/>
    <w:pPr>
      <w:ind w:left="720"/>
      <w:contextualSpacing/>
    </w:pPr>
  </w:style>
  <w:style w:type="paragraph" w:customStyle="1" w:styleId="C-InstructionTextChar">
    <w:name w:val="C-Instruction Text Char"/>
    <w:link w:val="C-InstructionTextCharChar"/>
    <w:rsid w:val="00EC2DBF"/>
    <w:pPr>
      <w:spacing w:before="120" w:after="120" w:line="280" w:lineRule="atLeast"/>
    </w:pPr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C-InstructionTextCharChar">
    <w:name w:val="C-Instruction Text Char Char"/>
    <w:link w:val="C-InstructionTextChar"/>
    <w:rsid w:val="00EC2DBF"/>
    <w:rPr>
      <w:rFonts w:ascii="Times New Roman" w:eastAsia="MS Mincho" w:hAnsi="Times New Roman" w:cs="Times New Roman"/>
      <w:i/>
      <w:color w:val="0000FF"/>
      <w:sz w:val="24"/>
      <w:szCs w:val="24"/>
      <w:lang w:bidi="ar-SA"/>
    </w:rPr>
  </w:style>
  <w:style w:type="character" w:customStyle="1" w:styleId="shorttext">
    <w:name w:val="shorttext"/>
    <w:basedOn w:val="a1"/>
    <w:rsid w:val="00BD79F7"/>
  </w:style>
  <w:style w:type="paragraph" w:customStyle="1" w:styleId="332">
    <w:name w:val="รายการย่อหน้า33"/>
    <w:basedOn w:val="a0"/>
    <w:rsid w:val="009B7DC6"/>
    <w:pPr>
      <w:ind w:left="720"/>
      <w:contextualSpacing/>
    </w:pPr>
  </w:style>
  <w:style w:type="character" w:customStyle="1" w:styleId="AllTextChar">
    <w:name w:val="AllText Char"/>
    <w:link w:val="AllText"/>
    <w:rsid w:val="00AC24C6"/>
    <w:rPr>
      <w:sz w:val="24"/>
      <w:lang w:bidi="ar-SA"/>
    </w:rPr>
  </w:style>
  <w:style w:type="paragraph" w:customStyle="1" w:styleId="AllText">
    <w:name w:val="AllText"/>
    <w:basedOn w:val="a0"/>
    <w:link w:val="AllTextChar"/>
    <w:rsid w:val="00AC24C6"/>
    <w:pPr>
      <w:spacing w:after="240"/>
      <w:jc w:val="both"/>
    </w:pPr>
    <w:rPr>
      <w:rFonts w:ascii="Calibri" w:eastAsia="Calibri" w:hAnsi="Calibri" w:cs="Cordia New"/>
      <w:lang w:bidi="ar-SA"/>
    </w:rPr>
  </w:style>
  <w:style w:type="paragraph" w:customStyle="1" w:styleId="342">
    <w:name w:val="รายการย่อหน้า34"/>
    <w:basedOn w:val="a0"/>
    <w:rsid w:val="00DD07CA"/>
    <w:pPr>
      <w:ind w:left="720"/>
      <w:contextualSpacing/>
    </w:pPr>
  </w:style>
  <w:style w:type="paragraph" w:customStyle="1" w:styleId="NoSpacing1">
    <w:name w:val="No Spacing1"/>
    <w:uiPriority w:val="1"/>
    <w:qFormat/>
    <w:rsid w:val="009A4E83"/>
    <w:pPr>
      <w:jc w:val="both"/>
    </w:pPr>
    <w:rPr>
      <w:rFonts w:eastAsia="Times New Roman"/>
      <w:sz w:val="22"/>
      <w:szCs w:val="28"/>
    </w:rPr>
  </w:style>
  <w:style w:type="table" w:customStyle="1" w:styleId="TableGrid1">
    <w:name w:val="Table Grid1"/>
    <w:basedOn w:val="a2"/>
    <w:next w:val="a5"/>
    <w:rsid w:val="009A4E83"/>
    <w:rPr>
      <w:rFonts w:ascii="Times New Roman" w:eastAsia="Times New Roman" w:hAnsi="Times New Roman"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 text_"/>
    <w:link w:val="BodyText1"/>
    <w:uiPriority w:val="99"/>
    <w:rsid w:val="00DD3E31"/>
    <w:rPr>
      <w:rFonts w:ascii="Angsana New" w:hAnsi="Angsana New" w:cs="Angsana New"/>
      <w:sz w:val="30"/>
      <w:szCs w:val="30"/>
      <w:shd w:val="clear" w:color="auto" w:fill="FFFFFF"/>
    </w:rPr>
  </w:style>
  <w:style w:type="paragraph" w:customStyle="1" w:styleId="BodyText1">
    <w:name w:val="Body Text1"/>
    <w:basedOn w:val="a0"/>
    <w:link w:val="Bodytext"/>
    <w:uiPriority w:val="99"/>
    <w:rsid w:val="00DD3E31"/>
    <w:pPr>
      <w:shd w:val="clear" w:color="auto" w:fill="FFFFFF"/>
      <w:spacing w:before="1020" w:line="432" w:lineRule="exact"/>
      <w:ind w:hanging="360"/>
      <w:jc w:val="thaiDistribute"/>
    </w:pPr>
    <w:rPr>
      <w:rFonts w:ascii="Angsana New" w:eastAsia="Calibri" w:hAnsi="Angsana New"/>
      <w:sz w:val="30"/>
      <w:szCs w:val="30"/>
    </w:rPr>
  </w:style>
  <w:style w:type="paragraph" w:customStyle="1" w:styleId="Dedicatednumber">
    <w:name w:val="Dedicatednumber"/>
    <w:basedOn w:val="a0"/>
    <w:rsid w:val="00EB50F4"/>
    <w:pPr>
      <w:keepNext/>
      <w:spacing w:before="720"/>
      <w:jc w:val="center"/>
    </w:pPr>
    <w:rPr>
      <w:rFonts w:ascii="Arial" w:hAnsi="Arial"/>
      <w:sz w:val="28"/>
      <w:szCs w:val="20"/>
      <w:lang w:bidi="ar-SA"/>
    </w:rPr>
  </w:style>
  <w:style w:type="paragraph" w:customStyle="1" w:styleId="352">
    <w:name w:val="รายการย่อหน้า35"/>
    <w:basedOn w:val="a0"/>
    <w:qFormat/>
    <w:rsid w:val="009C043B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4">
    <w:name w:val="CM14"/>
    <w:basedOn w:val="Default"/>
    <w:next w:val="Default"/>
    <w:uiPriority w:val="99"/>
    <w:rsid w:val="009C043B"/>
    <w:rPr>
      <w:rFonts w:ascii="Times New Roman" w:eastAsia="Calibri" w:cs="Angsana New"/>
      <w:color w:val="auto"/>
    </w:rPr>
  </w:style>
  <w:style w:type="paragraph" w:customStyle="1" w:styleId="362">
    <w:name w:val="รายการย่อหน้า36"/>
    <w:basedOn w:val="a0"/>
    <w:qFormat/>
    <w:rsid w:val="00AB582D"/>
    <w:pPr>
      <w:ind w:left="720"/>
      <w:contextualSpacing/>
    </w:pPr>
  </w:style>
  <w:style w:type="paragraph" w:customStyle="1" w:styleId="223">
    <w:name w:val="หัวข้อ 22"/>
    <w:basedOn w:val="a0"/>
    <w:link w:val="224"/>
    <w:qFormat/>
    <w:rsid w:val="001E5073"/>
    <w:pPr>
      <w:tabs>
        <w:tab w:val="left" w:pos="567"/>
        <w:tab w:val="left" w:pos="993"/>
      </w:tabs>
      <w:autoSpaceDE w:val="0"/>
      <w:autoSpaceDN w:val="0"/>
      <w:adjustRightInd w:val="0"/>
      <w:jc w:val="thaiDistribute"/>
    </w:pPr>
    <w:rPr>
      <w:rFonts w:ascii="Angsana New" w:eastAsia="AngsanaNew-Bold" w:hAnsi="Angsana New"/>
      <w:sz w:val="28"/>
    </w:rPr>
  </w:style>
  <w:style w:type="character" w:customStyle="1" w:styleId="224">
    <w:name w:val="หัวข้อ 22 อักขระ"/>
    <w:link w:val="223"/>
    <w:rsid w:val="001E5073"/>
    <w:rPr>
      <w:rFonts w:ascii="Angsana New" w:eastAsia="AngsanaNew-Bold" w:hAnsi="Angsana New" w:cs="Angsana New"/>
      <w:sz w:val="28"/>
    </w:rPr>
  </w:style>
  <w:style w:type="paragraph" w:customStyle="1" w:styleId="372">
    <w:name w:val="รายการย่อหน้า37"/>
    <w:basedOn w:val="a0"/>
    <w:rsid w:val="0037086B"/>
    <w:pPr>
      <w:ind w:left="720"/>
      <w:contextualSpacing/>
    </w:pPr>
  </w:style>
  <w:style w:type="character" w:customStyle="1" w:styleId="a30">
    <w:name w:val="a3"/>
    <w:basedOn w:val="a1"/>
    <w:rsid w:val="00CF2174"/>
  </w:style>
  <w:style w:type="paragraph" w:customStyle="1" w:styleId="382">
    <w:name w:val="รายการย่อหน้า38"/>
    <w:basedOn w:val="a0"/>
    <w:rsid w:val="0001270E"/>
    <w:pPr>
      <w:ind w:left="720"/>
      <w:contextualSpacing/>
    </w:pPr>
  </w:style>
  <w:style w:type="paragraph" w:customStyle="1" w:styleId="392">
    <w:name w:val="รายการย่อหน้า39"/>
    <w:basedOn w:val="a0"/>
    <w:qFormat/>
    <w:rsid w:val="00967D7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numbering" w:customStyle="1" w:styleId="ImportedStyle2">
    <w:name w:val="Imported Style 2"/>
    <w:rsid w:val="00967D71"/>
    <w:pPr>
      <w:numPr>
        <w:numId w:val="12"/>
      </w:numPr>
    </w:pPr>
  </w:style>
  <w:style w:type="paragraph" w:customStyle="1" w:styleId="TableParagraph">
    <w:name w:val="Table Paragraph"/>
    <w:basedOn w:val="a0"/>
    <w:uiPriority w:val="1"/>
    <w:qFormat/>
    <w:rsid w:val="00F7783C"/>
    <w:pPr>
      <w:autoSpaceDE w:val="0"/>
      <w:autoSpaceDN w:val="0"/>
      <w:adjustRightInd w:val="0"/>
    </w:pPr>
    <w:rPr>
      <w:rFonts w:eastAsia="Calibri"/>
      <w:szCs w:val="24"/>
    </w:rPr>
  </w:style>
  <w:style w:type="paragraph" w:customStyle="1" w:styleId="Normal1">
    <w:name w:val="Normal1"/>
    <w:rsid w:val="00F7783C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a0"/>
    <w:link w:val="ParagraphChar"/>
    <w:rsid w:val="00F7783C"/>
    <w:pPr>
      <w:spacing w:after="250" w:line="300" w:lineRule="atLeast"/>
    </w:pPr>
    <w:rPr>
      <w:rFonts w:ascii="Arial" w:eastAsia="SimSun" w:hAnsi="Arial" w:cs="Times New Roman"/>
      <w:sz w:val="22"/>
      <w:szCs w:val="20"/>
      <w:lang w:eastAsia="zh-CN" w:bidi="ar-SA"/>
    </w:rPr>
  </w:style>
  <w:style w:type="character" w:customStyle="1" w:styleId="ParagraphChar">
    <w:name w:val="Paragraph Char"/>
    <w:link w:val="Paragraph"/>
    <w:rsid w:val="00F7783C"/>
    <w:rPr>
      <w:rFonts w:ascii="Arial" w:eastAsia="SimSun" w:hAnsi="Arial" w:cs="Times New Roman"/>
      <w:szCs w:val="20"/>
      <w:lang w:eastAsia="zh-CN" w:bidi="ar-SA"/>
    </w:rPr>
  </w:style>
  <w:style w:type="paragraph" w:customStyle="1" w:styleId="Level-Q">
    <w:name w:val="Level-Q"/>
    <w:basedOn w:val="a0"/>
    <w:rsid w:val="00F7783C"/>
    <w:pPr>
      <w:keepNext/>
      <w:spacing w:before="80" w:after="120" w:line="320" w:lineRule="exact"/>
      <w:ind w:left="720" w:hanging="720"/>
    </w:pPr>
    <w:rPr>
      <w:rFonts w:ascii="Arial" w:hAnsi="Arial" w:cs="Times New Roman"/>
      <w:b/>
      <w:bCs/>
      <w:sz w:val="28"/>
      <w:szCs w:val="20"/>
      <w:lang w:bidi="ar-SA"/>
    </w:rPr>
  </w:style>
  <w:style w:type="character" w:customStyle="1" w:styleId="CharAttribute32">
    <w:name w:val="CharAttribute32"/>
    <w:rsid w:val="00017B90"/>
    <w:rPr>
      <w:rFonts w:ascii="TH SarabunPSK" w:eastAsia="Times New Roman"/>
      <w:sz w:val="22"/>
    </w:rPr>
  </w:style>
  <w:style w:type="character" w:customStyle="1" w:styleId="normaltextrun">
    <w:name w:val="normaltextrun"/>
    <w:basedOn w:val="a1"/>
    <w:rsid w:val="00206034"/>
  </w:style>
  <w:style w:type="paragraph" w:customStyle="1" w:styleId="402">
    <w:name w:val="รายการย่อหน้า40"/>
    <w:basedOn w:val="a0"/>
    <w:qFormat/>
    <w:rsid w:val="00EE165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CM12">
    <w:name w:val="CM12"/>
    <w:basedOn w:val="Default"/>
    <w:next w:val="Default"/>
    <w:uiPriority w:val="99"/>
    <w:rsid w:val="00EE165E"/>
    <w:rPr>
      <w:rFonts w:ascii="Arial" w:eastAsia="Calibri" w:hAnsi="Arial" w:cs="Angsana New"/>
      <w:color w:val="auto"/>
    </w:rPr>
  </w:style>
  <w:style w:type="character" w:customStyle="1" w:styleId="A20">
    <w:name w:val="A2"/>
    <w:uiPriority w:val="99"/>
    <w:rsid w:val="00EE165E"/>
    <w:rPr>
      <w:rFonts w:cs="Times"/>
      <w:color w:val="000000"/>
      <w:sz w:val="20"/>
      <w:szCs w:val="20"/>
    </w:rPr>
  </w:style>
  <w:style w:type="paragraph" w:customStyle="1" w:styleId="413">
    <w:name w:val="รายการย่อหน้า41"/>
    <w:basedOn w:val="a0"/>
    <w:qFormat/>
    <w:rsid w:val="00E8472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tgc">
    <w:name w:val="_tgc"/>
    <w:rsid w:val="0064229A"/>
  </w:style>
  <w:style w:type="paragraph" w:customStyle="1" w:styleId="422">
    <w:name w:val="รายการย่อหน้า42"/>
    <w:basedOn w:val="a0"/>
    <w:rsid w:val="008059AC"/>
    <w:pPr>
      <w:ind w:left="720"/>
      <w:contextualSpacing/>
    </w:pPr>
  </w:style>
  <w:style w:type="numbering" w:customStyle="1" w:styleId="ImportedStyle5">
    <w:name w:val="Imported Style 5"/>
    <w:rsid w:val="008059AC"/>
    <w:pPr>
      <w:numPr>
        <w:numId w:val="13"/>
      </w:numPr>
    </w:pPr>
  </w:style>
  <w:style w:type="paragraph" w:customStyle="1" w:styleId="432">
    <w:name w:val="รายการย่อหน้า43"/>
    <w:basedOn w:val="a0"/>
    <w:rsid w:val="00DE4076"/>
    <w:pPr>
      <w:ind w:left="720"/>
      <w:contextualSpacing/>
    </w:pPr>
  </w:style>
  <w:style w:type="paragraph" w:customStyle="1" w:styleId="442">
    <w:name w:val="รายการย่อหน้า44"/>
    <w:basedOn w:val="a0"/>
    <w:rsid w:val="00485775"/>
    <w:pPr>
      <w:ind w:left="720"/>
      <w:contextualSpacing/>
    </w:pPr>
  </w:style>
  <w:style w:type="paragraph" w:customStyle="1" w:styleId="451">
    <w:name w:val="รายการย่อหน้า45"/>
    <w:basedOn w:val="a0"/>
    <w:qFormat/>
    <w:rsid w:val="00216716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Synopsis">
    <w:name w:val="Synopsis"/>
    <w:basedOn w:val="a0"/>
    <w:rsid w:val="00216716"/>
    <w:pPr>
      <w:spacing w:before="120"/>
      <w:jc w:val="both"/>
    </w:pPr>
    <w:rPr>
      <w:rFonts w:ascii="Arial" w:eastAsia="MS Gothic" w:hAnsi="Arial" w:cs="Times New Roman"/>
      <w:sz w:val="20"/>
      <w:szCs w:val="20"/>
      <w:lang w:eastAsia="ja-JP" w:bidi="ar-SA"/>
    </w:rPr>
  </w:style>
  <w:style w:type="paragraph" w:customStyle="1" w:styleId="CM4">
    <w:name w:val="CM4"/>
    <w:basedOn w:val="Default"/>
    <w:next w:val="Default"/>
    <w:uiPriority w:val="99"/>
    <w:rsid w:val="00257B61"/>
    <w:rPr>
      <w:rFonts w:ascii="Times New Roman" w:eastAsia="Calibri" w:cs="Angsana New"/>
      <w:color w:val="auto"/>
    </w:rPr>
  </w:style>
  <w:style w:type="paragraph" w:customStyle="1" w:styleId="461">
    <w:name w:val="รายการย่อหน้า46"/>
    <w:basedOn w:val="a0"/>
    <w:qFormat/>
    <w:rsid w:val="00D474DC"/>
    <w:pPr>
      <w:ind w:left="720"/>
      <w:contextualSpacing/>
    </w:pPr>
  </w:style>
  <w:style w:type="paragraph" w:customStyle="1" w:styleId="471">
    <w:name w:val="รายการย่อหน้า47"/>
    <w:basedOn w:val="a0"/>
    <w:rsid w:val="00AB28B1"/>
    <w:pPr>
      <w:ind w:left="720"/>
      <w:contextualSpacing/>
    </w:pPr>
  </w:style>
  <w:style w:type="character" w:customStyle="1" w:styleId="il">
    <w:name w:val="il"/>
    <w:basedOn w:val="a1"/>
    <w:rsid w:val="00A355BB"/>
  </w:style>
  <w:style w:type="paragraph" w:customStyle="1" w:styleId="481">
    <w:name w:val="รายการย่อหน้า48"/>
    <w:basedOn w:val="a0"/>
    <w:rsid w:val="00BA227A"/>
    <w:pPr>
      <w:ind w:left="720"/>
      <w:contextualSpacing/>
    </w:pPr>
  </w:style>
  <w:style w:type="numbering" w:customStyle="1" w:styleId="Numbered">
    <w:name w:val="Numbered"/>
    <w:rsid w:val="00C27C38"/>
    <w:pPr>
      <w:numPr>
        <w:numId w:val="15"/>
      </w:numPr>
    </w:pPr>
  </w:style>
  <w:style w:type="paragraph" w:customStyle="1" w:styleId="491">
    <w:name w:val="รายการย่อหน้า49"/>
    <w:basedOn w:val="a0"/>
    <w:rsid w:val="00553719"/>
    <w:pPr>
      <w:ind w:left="720"/>
      <w:contextualSpacing/>
    </w:pPr>
  </w:style>
  <w:style w:type="paragraph" w:customStyle="1" w:styleId="502">
    <w:name w:val="รายการย่อหน้า50"/>
    <w:basedOn w:val="a0"/>
    <w:rsid w:val="00927A75"/>
    <w:pPr>
      <w:ind w:left="720"/>
      <w:contextualSpacing/>
    </w:pPr>
  </w:style>
  <w:style w:type="paragraph" w:customStyle="1" w:styleId="513">
    <w:name w:val="รายการย่อหน้า51"/>
    <w:basedOn w:val="a0"/>
    <w:qFormat/>
    <w:rsid w:val="00E5151E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character" w:customStyle="1" w:styleId="A50">
    <w:name w:val="A5"/>
    <w:uiPriority w:val="99"/>
    <w:rsid w:val="00E5151E"/>
    <w:rPr>
      <w:color w:val="000000"/>
      <w:sz w:val="28"/>
      <w:szCs w:val="28"/>
    </w:rPr>
  </w:style>
  <w:style w:type="character" w:customStyle="1" w:styleId="5yl5">
    <w:name w:val="_5yl5"/>
    <w:basedOn w:val="a1"/>
    <w:rsid w:val="00E5151E"/>
  </w:style>
  <w:style w:type="paragraph" w:customStyle="1" w:styleId="522">
    <w:name w:val="รายการย่อหน้า52"/>
    <w:basedOn w:val="a0"/>
    <w:qFormat/>
    <w:rsid w:val="00A04BB1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customStyle="1" w:styleId="532">
    <w:name w:val="รายการย่อหน้า53"/>
    <w:basedOn w:val="a0"/>
    <w:rsid w:val="004C6CBC"/>
    <w:pPr>
      <w:ind w:left="720"/>
      <w:contextualSpacing/>
    </w:pPr>
  </w:style>
  <w:style w:type="paragraph" w:styleId="2a">
    <w:name w:val="Body Text Indent 2"/>
    <w:basedOn w:val="a0"/>
    <w:link w:val="2b"/>
    <w:uiPriority w:val="99"/>
    <w:semiHidden/>
    <w:unhideWhenUsed/>
    <w:rsid w:val="00DF4E94"/>
    <w:pPr>
      <w:spacing w:after="120" w:line="480" w:lineRule="auto"/>
      <w:ind w:left="283"/>
    </w:pPr>
    <w:rPr>
      <w:rFonts w:ascii="Cordia New" w:eastAsia="Cordia New" w:hAnsi="Cordia New"/>
      <w:sz w:val="28"/>
      <w:szCs w:val="35"/>
    </w:rPr>
  </w:style>
  <w:style w:type="character" w:customStyle="1" w:styleId="2b">
    <w:name w:val="การเยื้องเนื้อความ 2 อักขระ"/>
    <w:link w:val="2a"/>
    <w:uiPriority w:val="99"/>
    <w:semiHidden/>
    <w:rsid w:val="00DF4E94"/>
    <w:rPr>
      <w:rFonts w:ascii="Cordia New" w:eastAsia="Cordia New" w:hAnsi="Cordia New" w:cs="Angsana New"/>
      <w:sz w:val="28"/>
      <w:szCs w:val="35"/>
    </w:rPr>
  </w:style>
  <w:style w:type="paragraph" w:customStyle="1" w:styleId="TableContents">
    <w:name w:val="Table Contents"/>
    <w:basedOn w:val="a0"/>
    <w:rsid w:val="00DB3B3F"/>
    <w:pPr>
      <w:suppressLineNumbers/>
      <w:suppressAutoHyphens/>
    </w:pPr>
    <w:rPr>
      <w:rFonts w:ascii="TH Sarabun New" w:eastAsia="SimSun" w:hAnsi="TH Sarabun New" w:cs="TH Sarabun New"/>
      <w:kern w:val="1"/>
      <w:sz w:val="28"/>
      <w:lang w:eastAsia="zh-CN"/>
    </w:rPr>
  </w:style>
  <w:style w:type="paragraph" w:customStyle="1" w:styleId="body0">
    <w:name w:val="body"/>
    <w:basedOn w:val="a0"/>
    <w:rsid w:val="00EE772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styleId="affb">
    <w:name w:val="Placeholder Text"/>
    <w:uiPriority w:val="99"/>
    <w:semiHidden/>
    <w:rsid w:val="006D648B"/>
    <w:rPr>
      <w:color w:val="808080"/>
    </w:rPr>
  </w:style>
  <w:style w:type="paragraph" w:customStyle="1" w:styleId="m-6374421179944437919gmail-default">
    <w:name w:val="m_-6374421179944437919gmail-default"/>
    <w:basedOn w:val="a0"/>
    <w:rsid w:val="00F912C9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customStyle="1" w:styleId="m-6374421179944437919gmail-fontstyle01">
    <w:name w:val="m_-6374421179944437919gmail-fontstyle01"/>
    <w:basedOn w:val="a1"/>
    <w:rsid w:val="00F912C9"/>
  </w:style>
  <w:style w:type="character" w:customStyle="1" w:styleId="fontstyle01">
    <w:name w:val="fontstyle01"/>
    <w:rsid w:val="00F912C9"/>
    <w:rPr>
      <w:rFonts w:ascii="AngsanaNew" w:hAnsi="AngsanaNew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1e">
    <w:name w:val="การเชื่อมโยงหลายมิติ1"/>
    <w:rsid w:val="00373F58"/>
    <w:rPr>
      <w:rFonts w:cs="Times New Roman"/>
      <w:color w:val="0000FF"/>
      <w:u w:val="single"/>
    </w:rPr>
  </w:style>
  <w:style w:type="character" w:customStyle="1" w:styleId="qowt-font4-angsananew">
    <w:name w:val="qowt-font4-angsananew"/>
    <w:rsid w:val="00271FC5"/>
  </w:style>
  <w:style w:type="paragraph" w:customStyle="1" w:styleId="qowt-li-7697440151">
    <w:name w:val="qowt-li-769744015_1"/>
    <w:basedOn w:val="a0"/>
    <w:rsid w:val="00271FC5"/>
    <w:pPr>
      <w:spacing w:before="100" w:beforeAutospacing="1" w:after="100" w:afterAutospacing="1"/>
    </w:pPr>
    <w:rPr>
      <w:rFonts w:ascii="Tahoma" w:hAnsi="Tahoma" w:cs="Tahoma"/>
      <w:szCs w:val="24"/>
    </w:rPr>
  </w:style>
  <w:style w:type="character" w:customStyle="1" w:styleId="apple-tab-span">
    <w:name w:val="apple-tab-span"/>
    <w:basedOn w:val="a1"/>
    <w:rsid w:val="00271FC5"/>
  </w:style>
  <w:style w:type="character" w:customStyle="1" w:styleId="1f">
    <w:name w:val="แบบอักษรของย่อหน้าเริ่มต้น1"/>
    <w:uiPriority w:val="1"/>
    <w:unhideWhenUsed/>
    <w:rsid w:val="00B71812"/>
  </w:style>
  <w:style w:type="paragraph" w:customStyle="1" w:styleId="msonormal0">
    <w:name w:val="msonormal"/>
    <w:basedOn w:val="a0"/>
    <w:rsid w:val="00177B6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1f0">
    <w:name w:val="หัวกระดาษ1"/>
    <w:rsid w:val="00F57AF2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513"/>
        <w:tab w:val="right" w:pos="9026"/>
      </w:tabs>
    </w:pPr>
    <w:rPr>
      <w:rFonts w:cs="Calibri"/>
      <w:color w:val="000000"/>
      <w:sz w:val="22"/>
      <w:szCs w:val="22"/>
      <w:u w:color="000000"/>
      <w:bdr w:val="nil"/>
    </w:rPr>
  </w:style>
  <w:style w:type="numbering" w:customStyle="1" w:styleId="31">
    <w:name w:val="ได้นำเข้าลักษณะ 3"/>
    <w:rsid w:val="00F57AF2"/>
    <w:pPr>
      <w:numPr>
        <w:numId w:val="22"/>
      </w:numPr>
    </w:pPr>
  </w:style>
  <w:style w:type="numbering" w:customStyle="1" w:styleId="4">
    <w:name w:val="ได้นำเข้าลักษณะ 4"/>
    <w:rsid w:val="00F57AF2"/>
    <w:pPr>
      <w:numPr>
        <w:numId w:val="23"/>
      </w:numPr>
    </w:pPr>
  </w:style>
  <w:style w:type="numbering" w:customStyle="1" w:styleId="50">
    <w:name w:val="ได้นำเข้าลักษณะ 5"/>
    <w:rsid w:val="00F57AF2"/>
    <w:pPr>
      <w:numPr>
        <w:numId w:val="24"/>
      </w:numPr>
    </w:pPr>
  </w:style>
  <w:style w:type="character" w:customStyle="1" w:styleId="affc">
    <w:name w:val="แบบอักษรของย่อหน้าเริ่มต้น"/>
    <w:uiPriority w:val="1"/>
    <w:unhideWhenUsed/>
    <w:rsid w:val="007112E4"/>
  </w:style>
  <w:style w:type="table" w:customStyle="1" w:styleId="TableGrid">
    <w:name w:val="TableGrid"/>
    <w:rsid w:val="00040BC0"/>
    <w:rPr>
      <w:rFonts w:eastAsia="Times New Roman"/>
      <w:sz w:val="22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885830673" Type="http://schemas.openxmlformats.org/officeDocument/2006/relationships/comments" Target="comments.xml"/><Relationship Id="rId462984743" Type="http://schemas.microsoft.com/office/2011/relationships/commentsExtended" Target="commentsExtended.xml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D64889-050A-446A-8A3F-2CCA4246A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KhonKaen University</Company>
  <LinksUpToDate>false</LinksUpToDate>
  <CharactersWithSpaces>920</CharactersWithSpaces>
  <SharedDoc>false</SharedDoc>
  <HLinks>
    <vt:vector size="30" baseType="variant">
      <vt:variant>
        <vt:i4>5177439</vt:i4>
      </vt:variant>
      <vt:variant>
        <vt:i4>12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6881405</vt:i4>
      </vt:variant>
      <vt:variant>
        <vt:i4>9</vt:i4>
      </vt:variant>
      <vt:variant>
        <vt:i4>0</vt:i4>
      </vt:variant>
      <vt:variant>
        <vt:i4>5</vt:i4>
      </vt:variant>
      <vt:variant>
        <vt:lpwstr>http://eckku.kku.ac.th/</vt:lpwstr>
      </vt:variant>
      <vt:variant>
        <vt:lpwstr/>
      </vt:variant>
      <vt:variant>
        <vt:i4>5177439</vt:i4>
      </vt:variant>
      <vt:variant>
        <vt:i4>6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3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  <vt:variant>
        <vt:i4>5177439</vt:i4>
      </vt:variant>
      <vt:variant>
        <vt:i4>0</vt:i4>
      </vt:variant>
      <vt:variant>
        <vt:i4>0</vt:i4>
      </vt:variant>
      <vt:variant>
        <vt:i4>5</vt:i4>
      </vt:variant>
      <vt:variant>
        <vt:lpwstr>https://www.citiprogram.org/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ethics</dc:creator>
  <cp:keywords/>
  <cp:lastModifiedBy>Patipat Tippayasirin</cp:lastModifiedBy>
  <cp:revision>27</cp:revision>
  <cp:lastPrinted>2017-12-20T03:52:00Z</cp:lastPrinted>
  <dcterms:created xsi:type="dcterms:W3CDTF">2018-04-28T14:17:00Z</dcterms:created>
  <dcterms:modified xsi:type="dcterms:W3CDTF">2024-09-14T15:39:00Z</dcterms:modified>
</cp:coreProperties>
</file>