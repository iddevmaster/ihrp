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42E" w:rsidRDefault="00F135C3">
      <w:pPr>
        <w:spacing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2114550</wp:posOffset>
            </wp:positionH>
            <wp:positionV relativeFrom="paragraph">
              <wp:posOffset>0</wp:posOffset>
            </wp:positionV>
            <wp:extent cx="1502797" cy="1398082"/>
            <wp:effectExtent l="0" t="0" r="0" b="0"/>
            <wp:wrapNone/>
            <wp:docPr id="3" name="image2.png" descr="A black and white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</w:rPr>
      </w:pPr>
    </w:p>
    <w:p w:rsidR="00EE042E" w:rsidRDefault="00EE042E">
      <w:pPr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EE042E" w:rsidRDefault="00EE04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</w:pPr>
    </w:p>
    <w:p w:rsidR="00EE042E" w:rsidRDefault="007A21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br/>
      </w:r>
      <w:r w:rsidR="00F135C3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มหาวิทยาลัยขอนแก่น</w:t>
      </w:r>
    </w:p>
    <w:p w:rsidR="00EE042E" w:rsidRPr="00F21900" w:rsidRDefault="00F135C3">
      <w:pPr>
        <w:spacing w:after="0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F21900"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คณะกรรมการจริยธรรมการวิจัยในมนุษย์มหาวิทยาลัยขอนแก่น</w:t>
      </w:r>
    </w:p>
    <w:p w:rsidR="00EE042E" w:rsidRPr="009C12A8" w:rsidRDefault="009C12A8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lang w:val="en-US" w:bidi="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>หนังสือ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$</w:t>
      </w:r>
      <w:r w:rsidR="001B2D47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resolution-type</w:t>
      </w:r>
      <w:r w:rsidR="003F5F33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$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  <w:lang w:bidi="th"/>
        </w:rPr>
      </w:pP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อาการแสดง ปัจจัยเสี่ยงและผลการรักษากลุ่มอาการหลังการได้รับสารอาหารในผู้ป่วยเด็ก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30"/>
          <w:szCs w:val="30"/>
          <w:cs/>
          <w:lang w:bidi="th"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โครงการวิจัยเรื่อง</w:t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(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ภาษาอังกฤษ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  <w:t>)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Refeeding Syndrome in Pediatric Patients: clinical manifestations, associated factors, and outcomes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 w:hint="cs"/>
          <w:b/>
          <w:bCs/>
          <w:color w:val="000000"/>
          <w:sz w:val="30"/>
          <w:szCs w:val="30"/>
          <w:cs/>
        </w:rPr>
      </w:pPr>
      <w:r>
        <w:rPr>
          <w:rFonts w:ascii="TH SarabunPSK" w:hAnsi="TH SarabunPSK" w:cs="TH SarabunPSK"/>
          <w:b/>
          <w:bCs/>
          <w:sz w:val="30"/>
          <w:szCs w:val="30"/>
          <w:cs/>
          <w:lang w:bidi="th"/>
        </w:rPr>
        <w:t>ผู้วิจัย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หลัก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พญ.ลัดดาพร​  ประพัดสิน</w:t>
      </w:r>
    </w:p>
    <w:p w:rsidR="00745C0A" w:rsidRPr="00745C0A" w:rsidRDefault="00745C0A" w:rsidP="00745C0A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สังกัด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ภาควิชากุมารเวชศาสตร์</w:t>
      </w:r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color w:val="843C0B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ทีมวิจัย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</w:tbl>
    <w:p w:rsidR="00934144" w:rsidRPr="00934144" w:rsidRDefault="00934144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</w:p>
    <w:tbl>
      <w:tblPr>
        <w:tblStyle w:val="a0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 อว 660201.5.6.1/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>$code-rd$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สถานะ</w:t>
            </w:r>
          </w:p>
        </w:tc>
      </w:tr>
      <w:tr w:rsidR="00EE042E">
        <w:trPr>
          <w:trHeight w:val="282"/>
        </w:trPr>
        <w:tc>
          <w:tcPr>
            <w:tcW w:w="4507" w:type="dxa"/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คณะกรรมการชุดที่ :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 1</w:t>
            </w:r>
          </w:p>
        </w:tc>
        <w:tc>
          <w:tcPr>
            <w:tcW w:w="4509" w:type="dxa"/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รับรอง ณ วันที่ 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19 พฤศจิกายน 2562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EE042E" w:rsidRPr="00B9782D" w:rsidRDefault="00F135C3" w:rsidP="00745C0A">
            <w:pP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เลขที่โครงการ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HE621509</w:t>
            </w:r>
          </w:p>
        </w:tc>
        <w:tc>
          <w:tcPr>
            <w:tcW w:w="4509" w:type="dxa"/>
            <w:tcBorders>
              <w:bottom w:val="nil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หมดอายุวันที่ 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18 พฤศจิกายน 2563</w:t>
            </w:r>
          </w:p>
        </w:tc>
      </w:tr>
      <w:tr w:rsidR="00EE042E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การประชุมครั้งที่ 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52/2562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3.4.06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EE042E" w:rsidRPr="00B9782D" w:rsidRDefault="00F135C3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รายงานความก้าวหน้า: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12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months </w:t>
            </w:r>
          </w:p>
        </w:tc>
      </w:tr>
      <w:tr w:rsidR="00EE042E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EE042E" w:rsidRPr="00B9782D" w:rsidRDefault="00F135C3" w:rsidP="00695BF1">
            <w:pPr>
              <w:rPr>
                <w:rFonts w:ascii="TH SarabunPSK" w:eastAsia="TH SarabunPSK" w:hAnsi="TH SarabunPSK" w:cs="TH SarabunPSK"/>
                <w:sz w:val="30"/>
                <w:szCs w:val="30"/>
                <w:cs/>
                <w:lang w:val="en-US"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ประเภทการพิจารณา: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>$</w:t>
            </w:r>
            <w:r w:rsidRPr="00934144"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>assess-type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>$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EE042E" w:rsidRPr="00B9782D" w:rsidRDefault="00EE042E">
            <w:pP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EE042E" w:rsidRDefault="00EE04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color w:val="EE0000"/>
          <w:sz w:val="30"/>
          <w:szCs w:val="30"/>
          <w:lang w:bidi="th"/>
        </w:rPr>
      </w:pPr>
    </w:p>
    <w:p w:rsidR="00B71B6A" w:rsidRPr="00B71B6A" w:rsidRDefault="00B71B6A" w:rsidP="00066C4B">
      <w:pP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</w:pPr>
      <w:r w:rsidRPr="00B71B6A"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>Special condition:</w:t>
      </w:r>
    </w:p>
    <w:p w:rsidR="00066C4B" w:rsidRPr="00DA2FF3" w:rsidRDefault="00066C4B" w:rsidP="00066C4B">
      <w:pPr>
        <w:rPr>
          <w:rFonts w:ascii="TH SarabunPSK" w:eastAsia="TH SarabunPSK" w:hAnsi="TH SarabunPSK" w:cs="TH SarabunPSK" w:hint="cs"/>
          <w:color w:val="EE0000"/>
          <w:sz w:val="30"/>
          <w:szCs w:val="30"/>
          <w:cs/>
          <w:lang w:bidi="th"/>
        </w:rPr>
      </w:pPr>
      <w:r w:rsidRPr="00DA2FF3"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  <w:r w:rsidRPr="00DA2FF3">
        <w:rPr>
          <w:rFonts w:ascii="TH SarabunPSK" w:eastAsia="TH SarabunPSK" w:hAnsi="TH SarabunPSK" w:cs="TH SarabunPSK"/>
          <w:sz w:val="30"/>
          <w:szCs w:val="30"/>
          <w:cs/>
          <w:lang w:bidi="th"/>
        </w:rPr>
        <w:t>special-condition</w:t>
      </w:r>
      <w:r w:rsidRPr="00DA2FF3"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</w:p>
    <w:p w:rsidR="00066C4B" w:rsidRDefault="00066C4B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lang w:bidi="th"/>
        </w:rPr>
      </w:pPr>
      <w:bookmarkStart w:id="2" w:name="_heading=h.hok0z0b2w640" w:colFirst="0" w:colLast="0"/>
      <w:bookmarkEnd w:id="2"/>
    </w:p>
    <w:p w:rsidR="00EE042E" w:rsidRDefault="00F135C3">
      <w:pPr>
        <w:spacing w:after="0" w:line="240" w:lineRule="auto"/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สำหรับเอกสาร:</w:t>
      </w:r>
    </w:p>
    <w:p w:rsidR="00EE042E" w:rsidRDefault="00EE042E">
      <w:pPr>
        <w:spacing w:after="0" w:line="240" w:lineRule="auto"/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</w:pPr>
      <w:bookmarkStart w:id="3" w:name="_GoBack"/>
      <w:bookmarkEnd w:id="3"/>
    </w:p>
    <w:p w:rsidR="00EE042E" w:rsidRPr="009C12A8" w:rsidRDefault="00F135C3" w:rsidP="007E10F1">
      <w:pPr>
        <w:keepNext/>
        <w:spacing w:after="0" w:line="240" w:lineRule="auto"/>
        <w:ind w:firstLine="360"/>
        <w:jc w:val="thaiDistribute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>โครงการวิจัยนี้ได้</w:t>
      </w:r>
      <w:r w:rsidRPr="009C12A8">
        <w:rPr>
          <w:rFonts w:ascii="TH SarabunPSK" w:eastAsia="TH SarabunPSK" w:hAnsi="TH SarabunPSK" w:cs="TH SarabunPSK"/>
          <w:sz w:val="30"/>
          <w:szCs w:val="30"/>
          <w:shd w:val="clear" w:color="auto" w:fill="FF9900"/>
          <w:cs/>
          <w:lang w:bidi="th"/>
        </w:rPr>
        <w:t>ผ่านการรับรอง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จากคณะกรรมการจริยธรรมการวิจัยในมนุษย์ มหาวิทยาลัยขอนแก่น โดยเป็นไปตามหลักจริยธรรมการวิจัยในมนุษย์ที่เป็นที่ยอมรับในระดับสากล ได้แก่ Declaration of Helsinki, ICH Good </w:t>
      </w:r>
      <w:r w:rsidRPr="009C12A8">
        <w:rPr>
          <w:rFonts w:ascii="TH SarabunPSK" w:eastAsia="TH SarabunPSK" w:hAnsi="TH SarabunPSK" w:cs="TH SarabunPSK"/>
          <w:sz w:val="30"/>
          <w:szCs w:val="30"/>
          <w:cs/>
          <w:lang w:bidi="th"/>
        </w:rPr>
        <w:lastRenderedPageBreak/>
        <w:t xml:space="preserve">Clinical Practice, CIOMS International Ethical Guidelines, Belmont Report ตลอดจนกฎหมาย ระเบียบ ประกาศ และแนวทางปฏิบัติที่เกี่ยวข้องของประเทศไทย และข้อกำหนดของมหาวิทยาลัยขอนแก่น ทั้งนี้ ผู้วิจัยต้องรายงานความก้าวหน้า/ขอต่ออายุการรับรองและดำเนินการตามเงื่อนไขที่คณะกรรมการกำหนดอย่างเคร่งครัด </w:t>
      </w:r>
    </w:p>
    <w:p w:rsidR="00EE042E" w:rsidRDefault="00EE042E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</w:p>
    <w:p w:rsidR="00EE042E" w:rsidRPr="00934144" w:rsidRDefault="00934144">
      <w:pPr>
        <w:keepNext/>
        <w:keepLines/>
        <w:spacing w:after="0" w:line="240" w:lineRule="auto"/>
        <w:jc w:val="center"/>
        <w:rPr>
          <w:rFonts w:ascii="TH SarabunPSK" w:eastAsia="TH SarabunPSK" w:hAnsi="TH SarabunPSK" w:cs="TH SarabunPSK"/>
          <w:sz w:val="30"/>
          <w:szCs w:val="30"/>
          <w:lang w:val="en-US" w:bidi="th"/>
        </w:rPr>
      </w:pP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  <w:r w:rsidRPr="00934144">
        <w:rPr>
          <w:rFonts w:ascii="TH SarabunPSK" w:eastAsia="TH SarabunPSK" w:hAnsi="TH SarabunPSK" w:cs="TH SarabunPSK"/>
          <w:sz w:val="30"/>
          <w:szCs w:val="30"/>
          <w:lang w:bidi="th"/>
        </w:rPr>
        <w:t>chairman-signature-thai</w:t>
      </w:r>
      <w:r>
        <w:rPr>
          <w:rFonts w:ascii="TH SarabunPSK" w:eastAsia="TH SarabunPSK" w:hAnsi="TH SarabunPSK" w:cs="TH SarabunPSK" w:hint="cs"/>
          <w:sz w:val="30"/>
          <w:szCs w:val="30"/>
          <w:cs/>
          <w:lang w:bidi="th"/>
        </w:rPr>
        <w:t>$</w:t>
      </w:r>
    </w:p>
    <w:p w:rsidR="00EE042E" w:rsidRDefault="00F135C3">
      <w:pPr>
        <w:keepNext/>
        <w:keepLines/>
        <w:spacing w:after="0"/>
        <w:jc w:val="center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4" w:name="_heading=h.ylswcvp2zc5u" w:colFirst="0" w:colLast="0"/>
      <w:bookmarkEnd w:id="4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(ศ.รัตนวดี ณ นคร)</w:t>
      </w:r>
    </w:p>
    <w:p w:rsidR="00EE042E" w:rsidRDefault="00F135C3">
      <w:pPr>
        <w:keepLines/>
        <w:spacing w:after="0"/>
        <w:jc w:val="center"/>
        <w:rPr>
          <w:rFonts w:ascii="TH SarabunPSK" w:eastAsia="TH SarabunPSK" w:hAnsi="TH SarabunPSK" w:cs="TH SarabunPSK"/>
          <w:sz w:val="32"/>
          <w:szCs w:val="32"/>
          <w:cs/>
          <w:lang w:bidi="th"/>
        </w:rPr>
        <w:sectPr w:rsidR="00EE042E">
          <w:footerReference w:type="default" r:id="rId10"/>
          <w:pgSz w:w="11907" w:h="16839"/>
          <w:pgMar w:top="993" w:right="1440" w:bottom="1276" w:left="1440" w:header="708" w:footer="696" w:gutter="0"/>
          <w:pgNumType w:start="1"/>
          <w:cols w:space="720"/>
        </w:sectPr>
      </w:pPr>
      <w:bookmarkStart w:id="9" w:name="_heading=h.4acz23d5znhp" w:colFirst="0" w:colLast="0"/>
      <w:bookmarkEnd w:id="9"/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     ประธานคณะกรรมการจริยธรรมการวิจัยในมนุษย์ ประจำมหาวิทยาลัยขอนแก่น ชุดที่ 1 </w:t>
      </w:r>
    </w:p>
    <w:p w:rsidR="00EE042E" w:rsidRPr="0099016D" w:rsidRDefault="00EE042E">
      <w:pPr>
        <w:tabs>
          <w:tab w:val="left" w:pos="2552"/>
        </w:tabs>
        <w:spacing w:after="0" w:line="240" w:lineRule="auto"/>
        <w:ind w:right="-144"/>
        <w:rPr>
          <w:rFonts w:ascii="TH SarabunPSK" w:eastAsia="TH SarabunPSK" w:hAnsi="TH SarabunPSK" w:cs="TH SarabunPSK"/>
          <w:sz w:val="32"/>
          <w:szCs w:val="32"/>
          <w:cs/>
          <w:lang w:val="en-US" w:bidi="th"/>
        </w:rPr>
      </w:pPr>
    </w:p>
    <w:sectPr xmlns:w="http://schemas.openxmlformats.org/wordprocessingml/2006/main" xmlns:r="http://schemas.openxmlformats.org/officeDocument/2006/relationships" w:rsidR="00EE042E" w:rsidRPr="0099016D">
      <w:footerReference w:type="default" r:id="rId11"/>
      <w:type w:val="continuous"/>
      <w:pgSz w:w="11907" w:h="16839"/>
      <w:pgMar w:top="1440" w:right="1440" w:bottom="1440" w:left="1440" w:header="708" w:footer="1202" w:gutter="0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429F3A-6DCB-43F4-B0EB-5B129F008D7A}"/>
    <w:embedBold r:id="rId2" w:fontKey="{85D8A35D-D647-4321-A741-04B888ACC3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7B6DA2-8659-459A-8EBF-AD98F1D15FF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1696F389-1D6A-4714-AE13-5FC7516BFA2F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5F0D6F74-8796-43EF-8569-00C9BFF982AB}"/>
    <w:embedBold r:id="rId6" w:fontKey="{CDA65415-19E9-4D3E-8E66-C706B4E31A5D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4CEC8EB5-DB93-4853-9C4F-BDF6B652752B}"/>
  </w:font>
  <w:font w:name="Sarabun">
    <w:charset w:val="00"/>
    <w:family w:val="auto"/>
    <w:pitch w:val="default"/>
    <w:embedRegular r:id="rId8" w:fontKey="{FB7DF7A4-0B6A-4769-9124-707C5030C9F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CA70AC74-128A-4DEC-B620-17F4EF612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8467E0FE-3C59-439E-9259-3C167FC541F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Pr="00695BF1" w:rsidRDefault="00695B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>เลขที่โครงการ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 HE621509</w:t>
    </w:r>
  </w:p>
  <w:tbl>
    <w:tblPr>
      <w:tblStyle w:val="a2"/>
      <w:tblW w:w="9249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6462"/>
      <w:gridCol w:w="2787"/>
    </w:tblGrid>
    <w:tr w:rsidR="00EE042E" w:rsidRPr="00695BF1" w:rsidTr="00EE1DD6">
      <w:trPr>
        <w:trHeight w:val="606"/>
      </w:trPr>
      <w:tc>
        <w:tcPr>
          <w:tcW w:w="6462" w:type="dxa"/>
        </w:tcPr>
        <w:p w:rsidR="00EE042E" w:rsidRPr="00695BF1" w:rsidRDefault="00F135C3" w:rsidP="00AE1F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ศูนย์จริยธรรมการวิจัยในมนุษย์ มหาวิทยาลัยขอนแก่น </w:t>
          </w:r>
          <w:bookmarkStart w:id="5" w:name="_heading=h.9gf9hxfbc40j" w:colFirst="0" w:colLast="0"/>
          <w:bookmarkEnd w:id="5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ชั้น 17 อาคารสมเด็จพระศรีนครินทราบรมราชชนนีอนุสรณ์ (สว.1) </w:t>
          </w:r>
          <w:bookmarkStart w:id="6" w:name="_heading=h.a2dd1e8075et" w:colFirst="0" w:colLast="0"/>
          <w:bookmarkEnd w:id="6"/>
          <w:r w:rsidR="00AE1F3C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คณะแพทยศาสตร์ มหาวิทยาลัยขอนแก่น </w:t>
          </w:r>
          <w:bookmarkStart w:id="7" w:name="_heading=h.s85yb3vje58f" w:colFirst="0" w:colLast="0"/>
          <w:bookmarkEnd w:id="7"/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เลขที่ 123 ถ.มิตรภาพ ต.ในเมือง อ.เมือง จ.ขอนแก่น </w:t>
          </w:r>
          <w:bookmarkStart w:id="8" w:name="_heading=h.988n8jkyiwwv" w:colFirst="0" w:colLast="0"/>
          <w:bookmarkEnd w:id="8"/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โทร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043-366621-3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,</w:t>
          </w:r>
          <w:r w:rsidRPr="00695BF1">
            <w:rPr>
              <w:rFonts w:ascii="TH Sarabun New" w:eastAsia="Sarabun" w:hAnsi="TH Sarabun New" w:cs="TH Sarabun New"/>
              <w:color w:val="000000"/>
              <w:sz w:val="18"/>
              <w:szCs w:val="18"/>
              <w:cs/>
              <w:lang w:bidi="th"/>
            </w:rPr>
            <w:t xml:space="preserve"> 089-7141177, 089-714191</w:t>
          </w:r>
          <w:r w:rsidR="00EE1DD6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695BF1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03 มิถุนายน 2569</w:t>
          </w:r>
          <w:r w:rsidR="00EE1DD6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AE1F3C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695BF1"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$code-panel$</w:t>
          </w:r>
          <w:r w:rsidR="00AE1F3C">
            <w:rPr>
              <w:rFonts w:ascii="TH Sarabun New" w:eastAsia="Sarabun" w:hAnsi="TH Sarabun New" w:cs="TH Sarabun New" w:hint="cs"/>
              <w:color w:val="000000"/>
              <w:sz w:val="18"/>
              <w:szCs w:val="18"/>
              <w:cs/>
              <w:lang w:bidi="th"/>
            </w:rPr>
            <w:t xml:space="preserve"> </w:t>
          </w:r>
          <w:r w:rsidRPr="00695BF1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 FWA00003418</w:t>
          </w:r>
        </w:p>
      </w:tc>
      <w:tc>
        <w:tcPr>
          <w:tcW w:w="2787" w:type="dxa"/>
        </w:tcPr>
        <w:p w:rsidR="00EE042E" w:rsidRPr="00695BF1" w:rsidRDefault="00A92CB9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$</w:t>
          </w:r>
          <w:r w:rsidRPr="00A92CB9"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qrcode</w:t>
          </w:r>
          <w:r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>$</w:t>
          </w:r>
        </w:p>
        <w:p w:rsidR="00EE042E" w:rsidRPr="00695BF1" w:rsidRDefault="00F135C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695BF1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EE042E" w:rsidRPr="00EE1DD6" w:rsidRDefault="00EE04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theme="minorBidi"/>
        <w:color w:val="000000"/>
        <w:sz w:val="18"/>
        <w:szCs w:val="18"/>
        <w:cs/>
        <w:lang w:bidi="th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Record No. : </w:t>
    </w:r>
  </w:p>
  <w:p w:rsidR="00EE042E" w:rsidRDefault="00F135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Sarabun" w:eastAsia="Sarabun" w:hAnsi="Sarabun" w:cs="Sarabun"/>
        <w:color w:val="000000"/>
        <w:sz w:val="16"/>
        <w:szCs w:val="16"/>
        <w:cs/>
        <w:lang w:bidi="th"/>
      </w:rPr>
    </w:pP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 xml:space="preserve">Reference No. HE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Center for Ethics in Human Research, Khon Kaen University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Institutional Review Board Number; IRB00001189</w: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5643" y="378000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-9840</wp:posOffset>
              </wp:positionV>
              <wp:extent cx="5730240" cy="222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240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17th floor, Sor Vor 1 building, Faculty of Medicine, Khon Kaen University, </w:t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</w:r>
    <w:r>
      <w:rPr>
        <w:rFonts w:ascii="Sarabun" w:eastAsia="Sarabun" w:hAnsi="Sarabun" w:cs="Sarabun"/>
        <w:sz w:val="16"/>
        <w:szCs w:val="16"/>
        <w:cs/>
        <w:lang w:bidi="th"/>
      </w:rPr>
      <w:tab/>
      <w:t xml:space="preserve">                  </w:t>
    </w:r>
    <w:r>
      <w:rPr>
        <w:rFonts w:ascii="Sarabun" w:eastAsia="Sarabun" w:hAnsi="Sarabun" w:cs="Sarabun"/>
        <w:color w:val="000000"/>
        <w:sz w:val="16"/>
        <w:szCs w:val="16"/>
        <w:cs/>
        <w:lang w:bidi="th"/>
      </w:rPr>
      <w:t>Federal wide Assurance; FWA00003418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 xml:space="preserve">123 Mittraphap road, Nai Muang Subdistrict, Muang District, Khon Kaen, Thailand 40002 </w:t>
    </w:r>
  </w:p>
  <w:p w:rsidR="00EE042E" w:rsidRDefault="00F135C3">
    <w:pPr>
      <w:spacing w:after="0"/>
      <w:rPr>
        <w:rFonts w:ascii="Sarabun" w:eastAsia="Sarabun" w:hAnsi="Sarabun" w:cs="Sarabun"/>
        <w:sz w:val="16"/>
        <w:szCs w:val="16"/>
        <w:cs/>
        <w:lang w:bidi="th"/>
      </w:rPr>
    </w:pPr>
    <w:r>
      <w:rPr>
        <w:rFonts w:ascii="Sarabun" w:eastAsia="Sarabun" w:hAnsi="Sarabun" w:cs="Sarabun"/>
        <w:sz w:val="16"/>
        <w:szCs w:val="16"/>
        <w:cs/>
        <w:lang w:bidi="th"/>
      </w:rPr>
      <w:t>Tel. 043-366621-3 Mobile 089-7141177, 089-7141913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0617" w:rsidRDefault="00A30617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A30617" w:rsidRDefault="00A30617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1974960">
    <w:multiLevelType w:val="hybridMultilevel"/>
    <w:lvl w:ilvl="0" w:tplc="64059273">
      <w:start w:val="1"/>
      <w:numFmt w:val="decimal"/>
      <w:lvlText w:val="%1."/>
      <w:lvlJc w:val="left"/>
      <w:pPr>
        <w:ind w:left="720" w:hanging="360"/>
      </w:pPr>
    </w:lvl>
    <w:lvl w:ilvl="1" w:tplc="64059273" w:tentative="1">
      <w:start w:val="1"/>
      <w:numFmt w:val="lowerLetter"/>
      <w:lvlText w:val="%2."/>
      <w:lvlJc w:val="left"/>
      <w:pPr>
        <w:ind w:left="1440" w:hanging="360"/>
      </w:pPr>
    </w:lvl>
    <w:lvl w:ilvl="2" w:tplc="64059273" w:tentative="1">
      <w:start w:val="1"/>
      <w:numFmt w:val="lowerRoman"/>
      <w:lvlText w:val="%3."/>
      <w:lvlJc w:val="right"/>
      <w:pPr>
        <w:ind w:left="2160" w:hanging="180"/>
      </w:pPr>
    </w:lvl>
    <w:lvl w:ilvl="3" w:tplc="64059273" w:tentative="1">
      <w:start w:val="1"/>
      <w:numFmt w:val="decimal"/>
      <w:lvlText w:val="%4."/>
      <w:lvlJc w:val="left"/>
      <w:pPr>
        <w:ind w:left="2880" w:hanging="360"/>
      </w:pPr>
    </w:lvl>
    <w:lvl w:ilvl="4" w:tplc="64059273" w:tentative="1">
      <w:start w:val="1"/>
      <w:numFmt w:val="lowerLetter"/>
      <w:lvlText w:val="%5."/>
      <w:lvlJc w:val="left"/>
      <w:pPr>
        <w:ind w:left="3600" w:hanging="360"/>
      </w:pPr>
    </w:lvl>
    <w:lvl w:ilvl="5" w:tplc="64059273" w:tentative="1">
      <w:start w:val="1"/>
      <w:numFmt w:val="lowerRoman"/>
      <w:lvlText w:val="%6."/>
      <w:lvlJc w:val="right"/>
      <w:pPr>
        <w:ind w:left="4320" w:hanging="180"/>
      </w:pPr>
    </w:lvl>
    <w:lvl w:ilvl="6" w:tplc="64059273" w:tentative="1">
      <w:start w:val="1"/>
      <w:numFmt w:val="decimal"/>
      <w:lvlText w:val="%7."/>
      <w:lvlJc w:val="left"/>
      <w:pPr>
        <w:ind w:left="5040" w:hanging="360"/>
      </w:pPr>
    </w:lvl>
    <w:lvl w:ilvl="7" w:tplc="64059273" w:tentative="1">
      <w:start w:val="1"/>
      <w:numFmt w:val="lowerLetter"/>
      <w:lvlText w:val="%8."/>
      <w:lvlJc w:val="left"/>
      <w:pPr>
        <w:ind w:left="5760" w:hanging="360"/>
      </w:pPr>
    </w:lvl>
    <w:lvl w:ilvl="8" w:tplc="64059273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74959">
    <w:multiLevelType w:val="hybridMultilevel"/>
    <w:lvl w:ilvl="0" w:tplc="8804294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11D12D84"/>
    <w:multiLevelType w:val="multilevel"/>
    <w:tmpl w:val="DF74E6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E6674"/>
    <w:multiLevelType w:val="multilevel"/>
    <w:tmpl w:val="8348D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D37BA"/>
    <w:multiLevelType w:val="multilevel"/>
    <w:tmpl w:val="1B862C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73F54"/>
    <w:multiLevelType w:val="multilevel"/>
    <w:tmpl w:val="6D804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71974959">
    <w:abstractNumId w:val="71974959"/>
  </w:num>
  <w:num w:numId="71974960">
    <w:abstractNumId w:val="719749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42E"/>
    <w:rsid w:val="00066C4B"/>
    <w:rsid w:val="0011632B"/>
    <w:rsid w:val="001B2D47"/>
    <w:rsid w:val="003F5F33"/>
    <w:rsid w:val="00695BF1"/>
    <w:rsid w:val="006D67BC"/>
    <w:rsid w:val="00745C0A"/>
    <w:rsid w:val="007A2178"/>
    <w:rsid w:val="007E10F1"/>
    <w:rsid w:val="00934144"/>
    <w:rsid w:val="00985D1B"/>
    <w:rsid w:val="0099016D"/>
    <w:rsid w:val="009C12A8"/>
    <w:rsid w:val="009E118E"/>
    <w:rsid w:val="00A30617"/>
    <w:rsid w:val="00A92CB9"/>
    <w:rsid w:val="00AE1F3C"/>
    <w:rsid w:val="00B71B6A"/>
    <w:rsid w:val="00B9782D"/>
    <w:rsid w:val="00D3417E"/>
    <w:rsid w:val="00D6239A"/>
    <w:rsid w:val="00DA2FF3"/>
    <w:rsid w:val="00E155E8"/>
    <w:rsid w:val="00E45321"/>
    <w:rsid w:val="00EE042E"/>
    <w:rsid w:val="00EE1DD6"/>
    <w:rsid w:val="00F135C3"/>
    <w:rsid w:val="00F2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949CCEA-968D-4A0D-9DB5-660512FC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95BF1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695BF1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95BF1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537886432" Type="http://schemas.openxmlformats.org/officeDocument/2006/relationships/comments" Target="comments.xml"/><Relationship Id="rId468910421" Type="http://schemas.microsoft.com/office/2011/relationships/commentsExtended" Target="commentsExtended.xml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BeLNGQUaHq31G4GX89o6wUqfg==">CgMxLjAyDmguaDc4ZnFwNDQzdDdxMg5oLmxmNG1rd3VxdjMzNzIOaC5qbmx4aDVyeW5kbTkyDmguaG9rMHowYjJ3NjQwMg5oLmQ1aXE0ODdhdndoejIOaC5kNWlxNDg3YXZ3aHoyDmgueWxzd2N2cDJ6YzV1Mg5oLjRhY3oyM2Q1em5ocDIOaC5xeGNvNGkyZjB1cm8yDmguOWdmOWh4ZmJjNDBqMg5oLmEyZGQxZTgwNzVldDIOaC5zODV5YjN2amU1OGYyDmguOTg4bjhqa3lpd3d2Mg5oLnF4Y280aTJmMHVybzIOaC5xeGNvNGkyZjB1cm8yDmgucXhjbzRpMmYwdXJvMg5oLnF4Y280aTJmMHVybzIOaC5xeGNvNGkyZjB1cm84AHIhMXc1X3F2Z2JUY1VIN0RXRTUwYzRqdXVKVUlOSl9NN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AA82EA9-1AC0-4678-A730-AE3852053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26</cp:revision>
  <dcterms:created xsi:type="dcterms:W3CDTF">2026-05-28T14:07:00Z</dcterms:created>
  <dcterms:modified xsi:type="dcterms:W3CDTF">2026-06-02T15:25:00Z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